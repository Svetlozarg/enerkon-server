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17F1A3" w14:textId="77777777" w:rsidR="00574AB3" w:rsidRPr="00F11902" w:rsidRDefault="00B73995" w:rsidP="00574AB3">
      <w:pPr>
        <w:tabs>
          <w:tab w:val="left" w:pos="3420"/>
        </w:tabs>
        <w:rPr>
          <w:rFonts w:ascii="Tahoma" w:hAnsi="Tahoma" w:cs="Tahoma"/>
          <w:lang w:val="bg-BG"/>
        </w:rPr>
      </w:pPr>
      <w:r>
        <w:rPr>
          <w:rFonts w:ascii="Tahoma" w:hAnsi="Tahoma" w:cs="Tahoma"/>
        </w:rPr>
        <w:t xml:space="preserve">              </w:t>
      </w:r>
    </w:p>
    <w:p w14:paraId="6B9DA60C" w14:textId="77777777" w:rsidR="00A37ADF" w:rsidRDefault="00A37ADF" w:rsidP="00574AB3">
      <w:pPr>
        <w:rPr>
          <w:rFonts w:ascii="Tahoma" w:hAnsi="Tahoma" w:cs="Tahoma"/>
        </w:rPr>
      </w:pPr>
      <w:r>
        <w:rPr>
          <w:rFonts w:ascii="Arial" w:hAnsi="Arial"/>
          <w:b/>
          <w:noProof/>
          <w:color w:val="FFFFFF"/>
          <w:sz w:val="32"/>
          <w:szCs w:val="32"/>
          <w:lang w:eastAsia="en-US"/>
        </w:rPr>
        <w:t xml:space="preserve">        </w:t>
      </w:r>
    </w:p>
    <w:p w14:paraId="19F7FE2B" w14:textId="77777777" w:rsidR="008F1796" w:rsidRPr="008F1796" w:rsidRDefault="008F1796" w:rsidP="008F1796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center"/>
        <w:rPr>
          <w:rFonts w:ascii="Helvetica" w:eastAsia="Arial Unicode MS" w:hAnsi="Helvetica" w:cs="Arial Unicode MS"/>
          <w:color w:val="000000"/>
          <w:u w:color="000000"/>
          <w:bdr w:val="nil"/>
          <w:lang w:val="bg-BG" w:eastAsia="en-US"/>
        </w:rPr>
      </w:pPr>
      <w:bookmarkStart w:id="0" w:name="_Hlk125036599"/>
      <w:bookmarkEnd w:id="0"/>
    </w:p>
    <w:p w14:paraId="59DE8013" w14:textId="77777777" w:rsidR="003D3968" w:rsidRPr="003D3968" w:rsidRDefault="003D3968" w:rsidP="003D3968">
      <w:pPr>
        <w:suppressAutoHyphens w:val="0"/>
        <w:spacing w:line="276" w:lineRule="auto"/>
        <w:jc w:val="center"/>
        <w:rPr>
          <w:rFonts w:eastAsia="Times New Roman"/>
          <w:i/>
          <w:color w:val="7030A0"/>
          <w:sz w:val="56"/>
          <w:szCs w:val="56"/>
          <w:lang w:val="bg-BG" w:eastAsia="bg-BG"/>
        </w:rPr>
      </w:pPr>
      <w:r w:rsidRPr="003D3968">
        <w:rPr>
          <w:rFonts w:eastAsia="Times New Roman"/>
          <w:i/>
          <w:color w:val="7030A0"/>
          <w:sz w:val="56"/>
          <w:szCs w:val="56"/>
          <w:lang w:val="bg-BG" w:eastAsia="bg-BG"/>
        </w:rPr>
        <w:t xml:space="preserve">А Л Т Е Р Е Н   ООД </w:t>
      </w:r>
    </w:p>
    <w:p w14:paraId="47E44B8B" w14:textId="77777777" w:rsidR="003D3968" w:rsidRPr="003D3968" w:rsidRDefault="003D3968" w:rsidP="003D3968">
      <w:pPr>
        <w:suppressAutoHyphens w:val="0"/>
        <w:spacing w:line="276" w:lineRule="auto"/>
        <w:jc w:val="center"/>
        <w:rPr>
          <w:rFonts w:eastAsia="Times New Roman"/>
          <w:i/>
          <w:color w:val="7030A0"/>
          <w:sz w:val="36"/>
          <w:szCs w:val="36"/>
          <w:lang w:eastAsia="bg-BG"/>
        </w:rPr>
      </w:pPr>
      <w:r w:rsidRPr="003D3968">
        <w:rPr>
          <w:rFonts w:eastAsia="Times New Roman"/>
          <w:i/>
          <w:color w:val="7030A0"/>
          <w:sz w:val="36"/>
          <w:szCs w:val="36"/>
          <w:lang w:val="bg-BG" w:eastAsia="bg-BG"/>
        </w:rPr>
        <w:t>АЛТЕРНАТИВНИ  ЕНЕРГИИ</w:t>
      </w:r>
    </w:p>
    <w:p w14:paraId="1C32E9E4" w14:textId="77777777" w:rsidR="003D3968" w:rsidRPr="003D3968" w:rsidRDefault="003D3968" w:rsidP="003D3968">
      <w:pPr>
        <w:tabs>
          <w:tab w:val="left" w:pos="0"/>
        </w:tabs>
        <w:spacing w:before="60" w:line="276" w:lineRule="auto"/>
        <w:jc w:val="center"/>
        <w:rPr>
          <w:rFonts w:eastAsia="Times New Roman"/>
          <w:bCs/>
          <w:kern w:val="12"/>
          <w:sz w:val="52"/>
          <w:szCs w:val="52"/>
          <w:lang w:val="bg-BG" w:eastAsia="it-IT"/>
        </w:rPr>
      </w:pPr>
    </w:p>
    <w:p w14:paraId="684393DC" w14:textId="77777777" w:rsidR="00574AB3" w:rsidRPr="00CB009D" w:rsidRDefault="00574AB3" w:rsidP="00574AB3">
      <w:pPr>
        <w:rPr>
          <w:rFonts w:ascii="Tahoma" w:hAnsi="Tahoma" w:cs="Tahoma"/>
          <w:lang w:val="bg-BG"/>
        </w:rPr>
      </w:pPr>
    </w:p>
    <w:p w14:paraId="038C5C6E" w14:textId="77777777" w:rsidR="009D2F10" w:rsidRDefault="00D952C7" w:rsidP="008F1796">
      <w:pPr>
        <w:rPr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t xml:space="preserve">               </w:t>
      </w:r>
      <w:r w:rsidR="00C96564">
        <w:rPr>
          <w:rFonts w:ascii="Tahoma" w:hAnsi="Tahoma" w:cs="Tahoma"/>
          <w:sz w:val="44"/>
          <w:szCs w:val="44"/>
          <w:lang w:val="bg-BG"/>
        </w:rPr>
        <w:t xml:space="preserve">      </w:t>
      </w:r>
    </w:p>
    <w:p w14:paraId="3AC2A4F4" w14:textId="77777777" w:rsidR="009D2F10" w:rsidRDefault="009D2F10" w:rsidP="008B058B">
      <w:pPr>
        <w:pStyle w:val="Heading1"/>
        <w:spacing w:line="276" w:lineRule="auto"/>
        <w:jc w:val="center"/>
        <w:rPr>
          <w:sz w:val="44"/>
          <w:szCs w:val="44"/>
          <w:lang w:val="en-US"/>
        </w:rPr>
      </w:pPr>
    </w:p>
    <w:p w14:paraId="583EF8EF" w14:textId="77777777" w:rsidR="009D2F10" w:rsidRPr="009D2F10" w:rsidRDefault="009D2F10" w:rsidP="009D2F10"/>
    <w:p w14:paraId="02E0CFEE" w14:textId="77777777" w:rsidR="008B058B" w:rsidRPr="009D2F10" w:rsidRDefault="008B058B" w:rsidP="009D2F10">
      <w:pPr>
        <w:jc w:val="center"/>
        <w:rPr>
          <w:sz w:val="44"/>
          <w:szCs w:val="44"/>
        </w:rPr>
      </w:pPr>
      <w:r w:rsidRPr="009D2F10">
        <w:rPr>
          <w:sz w:val="44"/>
          <w:szCs w:val="44"/>
        </w:rPr>
        <w:t>ДЕТАЙЛНО ОБСЛЕДВАНЕ</w:t>
      </w:r>
    </w:p>
    <w:p w14:paraId="05958E8B" w14:textId="77777777" w:rsidR="008B058B" w:rsidRPr="009D2F10" w:rsidRDefault="008B058B" w:rsidP="009D2F10">
      <w:pPr>
        <w:spacing w:line="276" w:lineRule="auto"/>
        <w:jc w:val="center"/>
        <w:rPr>
          <w:sz w:val="44"/>
          <w:szCs w:val="44"/>
        </w:rPr>
      </w:pPr>
      <w:r w:rsidRPr="009D2F10">
        <w:rPr>
          <w:sz w:val="44"/>
          <w:szCs w:val="44"/>
          <w:lang w:val="bg-BG"/>
        </w:rPr>
        <w:t>ЗА</w:t>
      </w:r>
    </w:p>
    <w:p w14:paraId="558A1D00" w14:textId="77777777" w:rsidR="008B058B" w:rsidRPr="009D2F10" w:rsidRDefault="008B058B" w:rsidP="009D2F10">
      <w:pPr>
        <w:spacing w:line="276" w:lineRule="auto"/>
        <w:jc w:val="center"/>
        <w:rPr>
          <w:sz w:val="44"/>
          <w:szCs w:val="44"/>
        </w:rPr>
      </w:pPr>
      <w:r w:rsidRPr="009D2F10">
        <w:rPr>
          <w:sz w:val="44"/>
          <w:szCs w:val="44"/>
          <w:lang w:val="bg-BG"/>
        </w:rPr>
        <w:t>ЕНЕРГИЙНА ЕФЕКТИВНОСТ</w:t>
      </w:r>
      <w:r w:rsidR="002A51F6">
        <w:rPr>
          <w:sz w:val="44"/>
          <w:szCs w:val="44"/>
          <w:lang w:val="bg-BG"/>
        </w:rPr>
        <w:t xml:space="preserve"> на СГРАДА</w:t>
      </w:r>
    </w:p>
    <w:p w14:paraId="2E8763CE" w14:textId="77777777" w:rsidR="000C5025" w:rsidRDefault="000C5025" w:rsidP="00574AB3">
      <w:pPr>
        <w:jc w:val="center"/>
        <w:rPr>
          <w:rFonts w:ascii="Tahoma" w:hAnsi="Tahoma" w:cs="Tahoma"/>
          <w:sz w:val="44"/>
          <w:szCs w:val="44"/>
          <w:lang w:val="bg-BG"/>
        </w:rPr>
      </w:pPr>
    </w:p>
    <w:p w14:paraId="1B0CA616" w14:textId="77777777" w:rsidR="00013A0B" w:rsidRPr="00D952C7" w:rsidRDefault="00D952C7" w:rsidP="00574AB3">
      <w:pPr>
        <w:jc w:val="center"/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F4C6213" w14:textId="77777777" w:rsidR="00C96564" w:rsidRDefault="00C96564" w:rsidP="00574AB3">
      <w:pPr>
        <w:jc w:val="center"/>
        <w:rPr>
          <w:rFonts w:ascii="Tahoma" w:hAnsi="Tahoma" w:cs="Tahoma"/>
          <w:sz w:val="44"/>
          <w:szCs w:val="44"/>
          <w:lang w:val="bg-BG"/>
        </w:rPr>
      </w:pPr>
    </w:p>
    <w:p w14:paraId="405B42B4" w14:textId="77777777" w:rsidR="00C96564" w:rsidRPr="00AE6F6C" w:rsidRDefault="00000000" w:rsidP="00574AB3">
      <w:pPr>
        <w:jc w:val="center"/>
        <w:rPr>
          <w:rFonts w:ascii="Tahoma" w:hAnsi="Tahoma" w:cs="Tahoma"/>
          <w:sz w:val="44"/>
          <w:szCs w:val="44"/>
        </w:rPr>
      </w:pPr>
      <w:r>
        <w:pict w14:anchorId="73BD350D">
          <v:shape id="_x0000_i1026" type="#_x0000_t75" style="width:442.5pt;height:141.75pt">
            <v:imagedata r:id="rId8" o:title=""/>
          </v:shape>
        </w:pict>
      </w:r>
    </w:p>
    <w:p w14:paraId="081AB807" w14:textId="77777777" w:rsidR="008B2BCB" w:rsidRDefault="008B2BCB" w:rsidP="00086C1D">
      <w:pPr>
        <w:rPr>
          <w:rFonts w:ascii="Tahoma" w:hAnsi="Tahoma" w:cs="Tahoma"/>
        </w:rPr>
      </w:pPr>
    </w:p>
    <w:p w14:paraId="0412A6B5" w14:textId="77777777" w:rsidR="008B2BCB" w:rsidRDefault="008B2BCB" w:rsidP="00D85237">
      <w:pPr>
        <w:jc w:val="center"/>
        <w:rPr>
          <w:rFonts w:ascii="Tahoma" w:hAnsi="Tahoma" w:cs="Tahoma"/>
          <w:lang w:val="bg-BG"/>
        </w:rPr>
      </w:pPr>
    </w:p>
    <w:p w14:paraId="5A923024" w14:textId="77777777" w:rsidR="00D02C14" w:rsidRDefault="00D02C14" w:rsidP="00D85237">
      <w:pPr>
        <w:jc w:val="center"/>
        <w:rPr>
          <w:rFonts w:ascii="Tahoma" w:hAnsi="Tahoma" w:cs="Tahoma"/>
          <w:lang w:val="bg-BG"/>
        </w:rPr>
      </w:pPr>
    </w:p>
    <w:p w14:paraId="354DAC5F" w14:textId="77777777" w:rsidR="00D02C14" w:rsidRDefault="00D02C14" w:rsidP="00D85237">
      <w:pPr>
        <w:jc w:val="center"/>
        <w:rPr>
          <w:rFonts w:ascii="Tahoma" w:hAnsi="Tahoma" w:cs="Tahoma"/>
          <w:lang w:val="bg-BG"/>
        </w:rPr>
      </w:pPr>
    </w:p>
    <w:p w14:paraId="7FDA8370" w14:textId="0F4DFBBC" w:rsidR="00900F1B" w:rsidRPr="00370469" w:rsidRDefault="00900F1B" w:rsidP="0096442F">
      <w:pPr>
        <w:pStyle w:val="a"/>
        <w:ind w:firstLine="0"/>
        <w:rPr>
          <w:b w:val="0"/>
          <w:lang w:val="en-US"/>
        </w:rPr>
      </w:pPr>
      <w:r>
        <w:rPr>
          <w:b w:val="0"/>
        </w:rPr>
        <w:t>ОБЕКТ:</w:t>
      </w:r>
      <w:r w:rsidR="00860595">
        <w:rPr>
          <w:b w:val="0"/>
        </w:rPr>
        <w:t xml:space="preserve"> </w:t>
      </w:r>
      <w:bookmarkStart w:id="1" w:name="_Hlk135395424"/>
      <w:r w:rsidR="0058735D">
        <w:rPr>
          <w:b w:val="0"/>
          <w:lang w:val="en-US"/>
        </w:rPr>
        <w:t xml:space="preserve"> </w:t>
      </w:r>
      <w:bookmarkEnd w:id="1"/>
      <w:r w:rsidR="00370469">
        <w:rPr>
          <w:lang w:val="en-US"/>
        </w:rPr>
        <w:t>{</w:t>
      </w:r>
      <w:r w:rsidR="00A601BB">
        <w:t>о</w:t>
      </w:r>
      <w:r w:rsidR="00AE496C">
        <w:t>бект_</w:t>
      </w:r>
      <w:r w:rsidR="00A601BB">
        <w:t>и</w:t>
      </w:r>
      <w:r w:rsidR="00AE496C">
        <w:t>ме</w:t>
      </w:r>
      <w:r w:rsidR="00370469">
        <w:rPr>
          <w:lang w:val="en-US"/>
        </w:rPr>
        <w:t>}</w:t>
      </w:r>
    </w:p>
    <w:p w14:paraId="7CF1521A" w14:textId="77777777" w:rsidR="005E7F54" w:rsidRPr="00AC23A9" w:rsidRDefault="005E7F54" w:rsidP="005E7F54">
      <w:pPr>
        <w:rPr>
          <w:rFonts w:ascii="Tahoma" w:hAnsi="Tahoma" w:cs="Tahoma"/>
        </w:rPr>
      </w:pPr>
    </w:p>
    <w:p w14:paraId="50E7975F" w14:textId="77777777" w:rsidR="00574AB3" w:rsidRPr="000E5D29" w:rsidRDefault="00574AB3" w:rsidP="005E7F54">
      <w:pPr>
        <w:rPr>
          <w:rFonts w:ascii="Tahoma" w:hAnsi="Tahoma" w:cs="Tahoma"/>
          <w:b/>
          <w:sz w:val="32"/>
          <w:szCs w:val="32"/>
          <w:lang w:val="ru-RU"/>
        </w:rPr>
      </w:pPr>
      <w:r w:rsidRPr="00CB009D">
        <w:rPr>
          <w:rFonts w:ascii="Tahoma" w:hAnsi="Tahoma" w:cs="Tahoma"/>
          <w:lang w:val="bg-BG"/>
        </w:rPr>
        <w:t xml:space="preserve">                                                 </w:t>
      </w:r>
    </w:p>
    <w:p w14:paraId="5FA6EEF4" w14:textId="77777777" w:rsidR="00574AB3" w:rsidRDefault="00574AB3" w:rsidP="00574AB3">
      <w:pPr>
        <w:rPr>
          <w:rFonts w:ascii="Tahoma" w:hAnsi="Tahoma" w:cs="Tahoma"/>
        </w:rPr>
      </w:pPr>
    </w:p>
    <w:p w14:paraId="2229DF82" w14:textId="77777777" w:rsidR="002C762D" w:rsidRDefault="002C762D" w:rsidP="00574AB3">
      <w:pPr>
        <w:rPr>
          <w:rFonts w:ascii="Tahoma" w:hAnsi="Tahoma" w:cs="Tahoma"/>
        </w:rPr>
      </w:pPr>
    </w:p>
    <w:p w14:paraId="3B70420A" w14:textId="77777777" w:rsidR="00B060E0" w:rsidRDefault="00B060E0" w:rsidP="00574AB3">
      <w:pPr>
        <w:rPr>
          <w:rFonts w:ascii="Tahoma" w:hAnsi="Tahoma" w:cs="Tahoma"/>
        </w:rPr>
      </w:pPr>
    </w:p>
    <w:p w14:paraId="5CA23BDE" w14:textId="77777777" w:rsidR="008F1796" w:rsidRPr="008F1796" w:rsidRDefault="008F1796" w:rsidP="008F1796">
      <w:pPr>
        <w:tabs>
          <w:tab w:val="left" w:pos="0"/>
        </w:tabs>
        <w:spacing w:before="60" w:line="360" w:lineRule="auto"/>
        <w:rPr>
          <w:rFonts w:eastAsia="Times New Roman"/>
          <w:bCs/>
          <w:sz w:val="36"/>
          <w:szCs w:val="36"/>
          <w:lang w:val="ru-RU" w:eastAsia="en-GB"/>
        </w:rPr>
      </w:pPr>
      <w:proofErr w:type="spellStart"/>
      <w:proofErr w:type="gramStart"/>
      <w:r w:rsidRPr="008F1796">
        <w:rPr>
          <w:rFonts w:eastAsia="Times New Roman"/>
          <w:bCs/>
          <w:kern w:val="12"/>
          <w:sz w:val="36"/>
          <w:szCs w:val="36"/>
          <w:lang w:val="ru-RU" w:eastAsia="it-IT"/>
        </w:rPr>
        <w:t>Обект</w:t>
      </w:r>
      <w:proofErr w:type="spellEnd"/>
      <w:r w:rsidRPr="008F1796">
        <w:rPr>
          <w:rFonts w:eastAsia="Times New Roman"/>
          <w:bCs/>
          <w:kern w:val="12"/>
          <w:sz w:val="36"/>
          <w:szCs w:val="36"/>
          <w:lang w:val="ru-RU" w:eastAsia="it-IT"/>
        </w:rPr>
        <w:t xml:space="preserve">  на</w:t>
      </w:r>
      <w:proofErr w:type="gramEnd"/>
      <w:r w:rsidRPr="008F1796">
        <w:rPr>
          <w:rFonts w:eastAsia="Times New Roman"/>
          <w:bCs/>
          <w:kern w:val="12"/>
          <w:sz w:val="36"/>
          <w:szCs w:val="36"/>
          <w:lang w:val="ru-RU" w:eastAsia="it-IT"/>
        </w:rPr>
        <w:t xml:space="preserve">  </w:t>
      </w:r>
      <w:proofErr w:type="spellStart"/>
      <w:r w:rsidRPr="008F1796">
        <w:rPr>
          <w:rFonts w:eastAsia="Times New Roman"/>
          <w:bCs/>
          <w:kern w:val="12"/>
          <w:sz w:val="36"/>
          <w:szCs w:val="36"/>
          <w:lang w:val="ru-RU" w:eastAsia="it-IT"/>
        </w:rPr>
        <w:t>обследване</w:t>
      </w:r>
      <w:proofErr w:type="spellEnd"/>
    </w:p>
    <w:p w14:paraId="56DFA35E" w14:textId="77825F98" w:rsidR="008F1796" w:rsidRPr="008F1796" w:rsidRDefault="00CB6287" w:rsidP="008F1796">
      <w:pPr>
        <w:tabs>
          <w:tab w:val="left" w:pos="0"/>
        </w:tabs>
        <w:spacing w:before="60" w:line="360" w:lineRule="auto"/>
        <w:rPr>
          <w:rFonts w:eastAsia="Times New Roman"/>
          <w:bCs/>
          <w:sz w:val="36"/>
          <w:szCs w:val="36"/>
          <w:lang w:val="ru-RU" w:eastAsia="en-GB"/>
        </w:rPr>
      </w:pPr>
      <w:r>
        <w:rPr>
          <w:rFonts w:eastAsia="MS Mincho"/>
          <w:noProof/>
          <w:sz w:val="28"/>
          <w:szCs w:val="28"/>
          <w:lang w:val="bg-BG" w:eastAsia="en-US"/>
        </w:rPr>
        <w:t>{обект_име}</w:t>
      </w:r>
    </w:p>
    <w:p w14:paraId="5C8B2051" w14:textId="454BF80E" w:rsidR="008F1796" w:rsidRPr="00CB6287" w:rsidRDefault="008F1796" w:rsidP="008F1796">
      <w:pPr>
        <w:tabs>
          <w:tab w:val="left" w:pos="0"/>
        </w:tabs>
        <w:spacing w:before="60" w:line="360" w:lineRule="auto"/>
        <w:rPr>
          <w:rFonts w:eastAsia="Times New Roman"/>
          <w:bCs/>
          <w:sz w:val="28"/>
          <w:szCs w:val="28"/>
          <w:lang w:eastAsia="en-GB"/>
        </w:rPr>
      </w:pPr>
      <w:proofErr w:type="spellStart"/>
      <w:proofErr w:type="gramStart"/>
      <w:r w:rsidRPr="008F1796">
        <w:rPr>
          <w:rFonts w:eastAsia="Times New Roman"/>
          <w:bCs/>
          <w:sz w:val="36"/>
          <w:szCs w:val="36"/>
          <w:lang w:val="ru-RU" w:eastAsia="en-GB"/>
        </w:rPr>
        <w:lastRenderedPageBreak/>
        <w:t>Енергиен</w:t>
      </w:r>
      <w:proofErr w:type="spellEnd"/>
      <w:r w:rsidRPr="008F1796">
        <w:rPr>
          <w:rFonts w:eastAsia="Times New Roman"/>
          <w:bCs/>
          <w:sz w:val="36"/>
          <w:szCs w:val="36"/>
          <w:lang w:val="ru-RU" w:eastAsia="en-GB"/>
        </w:rPr>
        <w:t xml:space="preserve">  </w:t>
      </w:r>
      <w:proofErr w:type="spellStart"/>
      <w:r w:rsidRPr="008F1796">
        <w:rPr>
          <w:rFonts w:eastAsia="Times New Roman"/>
          <w:bCs/>
          <w:sz w:val="36"/>
          <w:szCs w:val="36"/>
          <w:lang w:val="ru-RU" w:eastAsia="en-GB"/>
        </w:rPr>
        <w:t>одитор</w:t>
      </w:r>
      <w:proofErr w:type="spellEnd"/>
      <w:proofErr w:type="gramEnd"/>
      <w:r w:rsidRPr="008F1796">
        <w:rPr>
          <w:rFonts w:eastAsia="Times New Roman"/>
          <w:bCs/>
          <w:sz w:val="36"/>
          <w:szCs w:val="36"/>
          <w:lang w:val="bg-BG" w:eastAsia="en-GB"/>
        </w:rPr>
        <w:t xml:space="preserve">     </w:t>
      </w:r>
      <w:r w:rsidR="00CB6287">
        <w:rPr>
          <w:rFonts w:eastAsia="Times New Roman"/>
          <w:noProof/>
          <w:sz w:val="28"/>
          <w:szCs w:val="28"/>
          <w:lang w:eastAsia="en-GB"/>
        </w:rPr>
        <w:t>{</w:t>
      </w:r>
      <w:r w:rsidR="00CB6287">
        <w:rPr>
          <w:rFonts w:eastAsia="Times New Roman"/>
          <w:noProof/>
          <w:sz w:val="28"/>
          <w:szCs w:val="28"/>
          <w:lang w:val="bg-BG" w:eastAsia="en-GB"/>
        </w:rPr>
        <w:t>фирма_име</w:t>
      </w:r>
      <w:r w:rsidR="00CB6287">
        <w:rPr>
          <w:rFonts w:eastAsia="Times New Roman"/>
          <w:noProof/>
          <w:sz w:val="28"/>
          <w:szCs w:val="28"/>
          <w:lang w:eastAsia="en-GB"/>
        </w:rPr>
        <w:t>}</w:t>
      </w:r>
    </w:p>
    <w:p w14:paraId="6063B517" w14:textId="77777777" w:rsidR="008F1796" w:rsidRPr="008F1796" w:rsidRDefault="008F1796" w:rsidP="008F1796">
      <w:pPr>
        <w:suppressAutoHyphens w:val="0"/>
        <w:spacing w:line="360" w:lineRule="auto"/>
        <w:ind w:left="1418"/>
        <w:jc w:val="both"/>
        <w:rPr>
          <w:rFonts w:eastAsia="Times New Roman"/>
          <w:lang w:val="ru-RU" w:eastAsia="en-GB"/>
        </w:rPr>
      </w:pPr>
      <w:proofErr w:type="spellStart"/>
      <w:r w:rsidRPr="008F1796">
        <w:rPr>
          <w:rFonts w:eastAsia="Times New Roman"/>
          <w:lang w:val="ru-RU" w:eastAsia="en-GB"/>
        </w:rPr>
        <w:t>Фирмата</w:t>
      </w:r>
      <w:proofErr w:type="spellEnd"/>
      <w:r w:rsidRPr="008F1796">
        <w:rPr>
          <w:rFonts w:eastAsia="Times New Roman"/>
          <w:lang w:val="ru-RU" w:eastAsia="en-GB"/>
        </w:rPr>
        <w:t xml:space="preserve"> е </w:t>
      </w:r>
      <w:proofErr w:type="spellStart"/>
      <w:r w:rsidRPr="008F1796">
        <w:rPr>
          <w:rFonts w:eastAsia="Times New Roman"/>
          <w:lang w:val="ru-RU" w:eastAsia="en-GB"/>
        </w:rPr>
        <w:t>национално</w:t>
      </w:r>
      <w:proofErr w:type="spellEnd"/>
      <w:r w:rsidRPr="008F1796">
        <w:rPr>
          <w:rFonts w:eastAsia="Times New Roman"/>
          <w:lang w:val="ru-RU" w:eastAsia="en-GB"/>
        </w:rPr>
        <w:t xml:space="preserve"> </w:t>
      </w:r>
      <w:proofErr w:type="spellStart"/>
      <w:r w:rsidRPr="008F1796">
        <w:rPr>
          <w:rFonts w:eastAsia="Times New Roman"/>
          <w:lang w:val="ru-RU" w:eastAsia="en-GB"/>
        </w:rPr>
        <w:t>лицензирана</w:t>
      </w:r>
      <w:proofErr w:type="spellEnd"/>
      <w:r w:rsidRPr="008F1796">
        <w:rPr>
          <w:rFonts w:eastAsia="Times New Roman"/>
          <w:lang w:val="ru-RU" w:eastAsia="en-GB"/>
        </w:rPr>
        <w:t xml:space="preserve"> за </w:t>
      </w:r>
      <w:proofErr w:type="spellStart"/>
      <w:r w:rsidRPr="008F1796">
        <w:rPr>
          <w:rFonts w:eastAsia="Times New Roman"/>
          <w:lang w:val="ru-RU" w:eastAsia="en-GB"/>
        </w:rPr>
        <w:t>провеждане</w:t>
      </w:r>
      <w:proofErr w:type="spellEnd"/>
      <w:r w:rsidRPr="008F1796">
        <w:rPr>
          <w:rFonts w:eastAsia="Times New Roman"/>
          <w:lang w:val="ru-RU" w:eastAsia="en-GB"/>
        </w:rPr>
        <w:t xml:space="preserve"> на </w:t>
      </w:r>
      <w:proofErr w:type="spellStart"/>
      <w:r w:rsidRPr="008F1796">
        <w:rPr>
          <w:rFonts w:eastAsia="Times New Roman"/>
          <w:lang w:val="ru-RU" w:eastAsia="en-GB"/>
        </w:rPr>
        <w:t>енергийни</w:t>
      </w:r>
      <w:proofErr w:type="spellEnd"/>
      <w:r w:rsidRPr="008F1796">
        <w:rPr>
          <w:rFonts w:eastAsia="Times New Roman"/>
          <w:lang w:val="ru-RU" w:eastAsia="en-GB"/>
        </w:rPr>
        <w:t xml:space="preserve"> </w:t>
      </w:r>
      <w:proofErr w:type="spellStart"/>
      <w:r w:rsidRPr="008F1796">
        <w:rPr>
          <w:rFonts w:eastAsia="Times New Roman"/>
          <w:lang w:val="ru-RU" w:eastAsia="en-GB"/>
        </w:rPr>
        <w:t>обследвания</w:t>
      </w:r>
      <w:proofErr w:type="spellEnd"/>
      <w:r w:rsidRPr="008F1796">
        <w:rPr>
          <w:rFonts w:eastAsia="Times New Roman"/>
          <w:lang w:val="ru-RU" w:eastAsia="en-GB"/>
        </w:rPr>
        <w:t xml:space="preserve"> и </w:t>
      </w:r>
      <w:proofErr w:type="spellStart"/>
      <w:r w:rsidRPr="008F1796">
        <w:rPr>
          <w:rFonts w:eastAsia="Times New Roman"/>
          <w:lang w:val="ru-RU" w:eastAsia="en-GB"/>
        </w:rPr>
        <w:t>одити</w:t>
      </w:r>
      <w:proofErr w:type="spellEnd"/>
      <w:r w:rsidRPr="008F1796">
        <w:rPr>
          <w:rFonts w:eastAsia="Times New Roman"/>
          <w:lang w:val="ru-RU" w:eastAsia="en-GB"/>
        </w:rPr>
        <w:t xml:space="preserve"> по </w:t>
      </w:r>
      <w:proofErr w:type="spellStart"/>
      <w:r w:rsidRPr="008F1796">
        <w:rPr>
          <w:rFonts w:eastAsia="Times New Roman"/>
          <w:lang w:val="ru-RU" w:eastAsia="en-GB"/>
        </w:rPr>
        <w:t>енергийна</w:t>
      </w:r>
      <w:proofErr w:type="spellEnd"/>
      <w:r w:rsidRPr="008F1796">
        <w:rPr>
          <w:rFonts w:eastAsia="Times New Roman"/>
          <w:lang w:val="ru-RU" w:eastAsia="en-GB"/>
        </w:rPr>
        <w:t xml:space="preserve"> </w:t>
      </w:r>
      <w:proofErr w:type="spellStart"/>
      <w:r w:rsidRPr="008F1796">
        <w:rPr>
          <w:rFonts w:eastAsia="Times New Roman"/>
          <w:lang w:val="ru-RU" w:eastAsia="en-GB"/>
        </w:rPr>
        <w:t>ефективност</w:t>
      </w:r>
      <w:proofErr w:type="spellEnd"/>
      <w:r w:rsidRPr="008F1796">
        <w:rPr>
          <w:rFonts w:eastAsia="Times New Roman"/>
          <w:lang w:val="ru-RU" w:eastAsia="en-GB"/>
        </w:rPr>
        <w:t xml:space="preserve"> и </w:t>
      </w:r>
      <w:proofErr w:type="spellStart"/>
      <w:r w:rsidRPr="008F1796">
        <w:rPr>
          <w:rFonts w:eastAsia="Times New Roman"/>
          <w:lang w:val="ru-RU" w:eastAsia="en-GB"/>
        </w:rPr>
        <w:t>притежава</w:t>
      </w:r>
      <w:proofErr w:type="spellEnd"/>
      <w:r w:rsidRPr="008F1796">
        <w:rPr>
          <w:rFonts w:eastAsia="Times New Roman"/>
          <w:lang w:val="ru-RU" w:eastAsia="en-GB"/>
        </w:rPr>
        <w:t xml:space="preserve"> </w:t>
      </w:r>
      <w:proofErr w:type="spellStart"/>
      <w:r w:rsidRPr="008F1796">
        <w:rPr>
          <w:rFonts w:eastAsia="Times New Roman"/>
          <w:lang w:val="ru-RU" w:eastAsia="en-GB"/>
        </w:rPr>
        <w:t>следните</w:t>
      </w:r>
      <w:proofErr w:type="spellEnd"/>
      <w:r w:rsidRPr="008F1796">
        <w:rPr>
          <w:rFonts w:eastAsia="Times New Roman"/>
          <w:lang w:val="ru-RU" w:eastAsia="en-GB"/>
        </w:rPr>
        <w:t xml:space="preserve"> </w:t>
      </w:r>
      <w:proofErr w:type="spellStart"/>
      <w:r w:rsidRPr="008F1796">
        <w:rPr>
          <w:rFonts w:eastAsia="Times New Roman"/>
          <w:lang w:val="ru-RU" w:eastAsia="en-GB"/>
        </w:rPr>
        <w:t>документи</w:t>
      </w:r>
      <w:proofErr w:type="spellEnd"/>
      <w:r w:rsidRPr="008F1796">
        <w:rPr>
          <w:rFonts w:eastAsia="Times New Roman"/>
          <w:lang w:val="ru-RU" w:eastAsia="en-GB"/>
        </w:rPr>
        <w:t>:</w:t>
      </w:r>
    </w:p>
    <w:p w14:paraId="6C27223F" w14:textId="77777777" w:rsidR="003D3968" w:rsidRPr="003D3968" w:rsidRDefault="003D3968" w:rsidP="003D3968">
      <w:pPr>
        <w:numPr>
          <w:ilvl w:val="0"/>
          <w:numId w:val="20"/>
        </w:numPr>
        <w:suppressAutoHyphens w:val="0"/>
        <w:spacing w:before="120" w:line="360" w:lineRule="auto"/>
        <w:jc w:val="both"/>
        <w:rPr>
          <w:rFonts w:eastAsia="Times New Roman"/>
          <w:sz w:val="22"/>
          <w:szCs w:val="22"/>
          <w:lang w:val="ru-RU" w:eastAsia="en-GB"/>
        </w:rPr>
      </w:pPr>
      <w:r w:rsidRPr="003D3968">
        <w:rPr>
          <w:rFonts w:eastAsia="Times New Roman"/>
          <w:sz w:val="22"/>
          <w:szCs w:val="22"/>
          <w:lang w:val="ru-RU" w:eastAsia="en-GB"/>
        </w:rPr>
        <w:t xml:space="preserve">Удостоверение рег. № 00083 / 22-03-2021 г.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със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срок на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валидност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22-03-2026 г.,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издадено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от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Агенция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по Устойчиво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Енергийно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Развитие (АУЕР), за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вписване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в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публичния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регистър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на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фирмите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,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извършващи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обследване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за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енергийна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ефективност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на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индустриални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обекти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 и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системи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 xml:space="preserve">, </w:t>
      </w:r>
      <w:proofErr w:type="spellStart"/>
      <w:r w:rsidRPr="003D3968">
        <w:rPr>
          <w:rFonts w:eastAsia="Times New Roman"/>
          <w:sz w:val="22"/>
          <w:szCs w:val="22"/>
          <w:lang w:val="ru-RU" w:eastAsia="en-GB"/>
        </w:rPr>
        <w:t>съгл</w:t>
      </w:r>
      <w:proofErr w:type="spellEnd"/>
      <w:r w:rsidRPr="003D3968">
        <w:rPr>
          <w:rFonts w:eastAsia="Times New Roman"/>
          <w:sz w:val="22"/>
          <w:szCs w:val="22"/>
          <w:lang w:val="ru-RU" w:eastAsia="en-GB"/>
        </w:rPr>
        <w:t>. чл. 60, ал. 1 от ЗЕЕ.</w:t>
      </w:r>
    </w:p>
    <w:p w14:paraId="3459C47F" w14:textId="77777777" w:rsidR="003D3968" w:rsidRPr="003D3968" w:rsidRDefault="003D3968" w:rsidP="003D3968">
      <w:pPr>
        <w:suppressAutoHyphens w:val="0"/>
        <w:spacing w:before="120" w:line="360" w:lineRule="auto"/>
        <w:ind w:left="1778"/>
        <w:jc w:val="both"/>
        <w:rPr>
          <w:rFonts w:eastAsia="Times New Roman"/>
          <w:sz w:val="22"/>
          <w:szCs w:val="22"/>
          <w:lang w:val="ru-RU" w:eastAsia="en-GB"/>
        </w:rPr>
      </w:pPr>
    </w:p>
    <w:p w14:paraId="72D40E7B" w14:textId="61BC2C05" w:rsidR="003D3968" w:rsidRPr="003D3968" w:rsidRDefault="00CB6287" w:rsidP="003D3968">
      <w:pPr>
        <w:numPr>
          <w:ilvl w:val="0"/>
          <w:numId w:val="20"/>
        </w:numPr>
        <w:suppressAutoHyphens w:val="0"/>
        <w:spacing w:before="120" w:line="360" w:lineRule="auto"/>
        <w:jc w:val="both"/>
        <w:rPr>
          <w:rFonts w:eastAsia="Times New Roman"/>
          <w:sz w:val="22"/>
          <w:szCs w:val="22"/>
          <w:lang w:val="ru-RU" w:eastAsia="en-GB"/>
        </w:rPr>
      </w:pPr>
      <w:r>
        <w:rPr>
          <w:rFonts w:eastAsia="Times New Roman"/>
          <w:noProof/>
          <w:sz w:val="22"/>
          <w:szCs w:val="22"/>
          <w:lang w:eastAsia="en-GB"/>
        </w:rPr>
        <w:t>{</w:t>
      </w:r>
      <w:r>
        <w:rPr>
          <w:rFonts w:eastAsia="Times New Roman"/>
          <w:noProof/>
          <w:sz w:val="22"/>
          <w:szCs w:val="22"/>
          <w:lang w:val="bg-BG" w:eastAsia="en-GB"/>
        </w:rPr>
        <w:t>о</w:t>
      </w:r>
      <w:r w:rsidR="00AE496C" w:rsidRPr="00AE496C">
        <w:rPr>
          <w:rFonts w:eastAsia="Times New Roman"/>
          <w:noProof/>
          <w:sz w:val="22"/>
          <w:szCs w:val="22"/>
          <w:lang w:val="bg-BG" w:eastAsia="en-GB"/>
        </w:rPr>
        <w:t>бследване_</w:t>
      </w:r>
      <w:r>
        <w:rPr>
          <w:rFonts w:eastAsia="Times New Roman"/>
          <w:noProof/>
          <w:sz w:val="22"/>
          <w:szCs w:val="22"/>
          <w:lang w:val="bg-BG" w:eastAsia="en-GB"/>
        </w:rPr>
        <w:t>н</w:t>
      </w:r>
      <w:r w:rsidR="00AE496C" w:rsidRPr="00AE496C">
        <w:rPr>
          <w:rFonts w:eastAsia="Times New Roman"/>
          <w:noProof/>
          <w:sz w:val="22"/>
          <w:szCs w:val="22"/>
          <w:lang w:val="bg-BG" w:eastAsia="en-GB"/>
        </w:rPr>
        <w:t>омер_</w:t>
      </w:r>
      <w:r>
        <w:rPr>
          <w:rFonts w:eastAsia="Times New Roman"/>
          <w:noProof/>
          <w:sz w:val="22"/>
          <w:szCs w:val="22"/>
          <w:lang w:val="bg-BG" w:eastAsia="en-GB"/>
        </w:rPr>
        <w:t>о</w:t>
      </w:r>
      <w:r w:rsidR="00AE496C" w:rsidRPr="00AE496C">
        <w:rPr>
          <w:rFonts w:eastAsia="Times New Roman"/>
          <w:noProof/>
          <w:sz w:val="22"/>
          <w:szCs w:val="22"/>
          <w:lang w:val="bg-BG" w:eastAsia="en-GB"/>
        </w:rPr>
        <w:t>бект</w:t>
      </w:r>
      <w:r>
        <w:rPr>
          <w:rFonts w:eastAsia="Times New Roman"/>
          <w:noProof/>
          <w:sz w:val="22"/>
          <w:szCs w:val="22"/>
          <w:lang w:eastAsia="en-GB"/>
        </w:rPr>
        <w:t>}</w:t>
      </w:r>
      <w:r w:rsidR="00AE496C">
        <w:rPr>
          <w:rFonts w:eastAsia="Times New Roman"/>
          <w:noProof/>
          <w:sz w:val="22"/>
          <w:szCs w:val="22"/>
          <w:lang w:val="bg-BG" w:eastAsia="en-GB"/>
        </w:rPr>
        <w:t xml:space="preserve">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със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срок на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валидност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22-03-2026 г.,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издадено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от АУЕР, за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вписване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в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публичния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регистър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на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фирмите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,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извършващи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обследване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за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енергийна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ефективност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и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сертифициране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на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сгради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и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издаване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на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енергийни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паспорти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 и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сертификати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 xml:space="preserve">, </w:t>
      </w:r>
      <w:proofErr w:type="spellStart"/>
      <w:r w:rsidR="003D3968" w:rsidRPr="003D3968">
        <w:rPr>
          <w:rFonts w:eastAsia="Times New Roman"/>
          <w:sz w:val="22"/>
          <w:szCs w:val="22"/>
          <w:lang w:val="ru-RU" w:eastAsia="en-GB"/>
        </w:rPr>
        <w:t>съгл</w:t>
      </w:r>
      <w:proofErr w:type="spellEnd"/>
      <w:r w:rsidR="003D3968" w:rsidRPr="003D3968">
        <w:rPr>
          <w:rFonts w:eastAsia="Times New Roman"/>
          <w:sz w:val="22"/>
          <w:szCs w:val="22"/>
          <w:lang w:val="ru-RU" w:eastAsia="en-GB"/>
        </w:rPr>
        <w:t>. чл. 44, ал. 1 от ЗЕЕ.</w:t>
      </w:r>
    </w:p>
    <w:p w14:paraId="4C3C766D" w14:textId="77777777" w:rsidR="008F1796" w:rsidRPr="008F1796" w:rsidRDefault="008F1796" w:rsidP="008F1796">
      <w:pPr>
        <w:suppressAutoHyphens w:val="0"/>
        <w:spacing w:before="120" w:line="360" w:lineRule="auto"/>
        <w:ind w:left="1778"/>
        <w:jc w:val="both"/>
        <w:rPr>
          <w:rFonts w:eastAsia="Times New Roman"/>
          <w:lang w:val="ru-RU" w:eastAsia="en-GB"/>
        </w:rPr>
      </w:pPr>
    </w:p>
    <w:p w14:paraId="4698033F" w14:textId="77777777" w:rsidR="008F1796" w:rsidRPr="008F1796" w:rsidRDefault="008F1796" w:rsidP="008F1796">
      <w:pPr>
        <w:tabs>
          <w:tab w:val="left" w:pos="0"/>
        </w:tabs>
        <w:spacing w:before="60" w:line="360" w:lineRule="auto"/>
        <w:ind w:left="768" w:firstLine="650"/>
        <w:rPr>
          <w:rFonts w:eastAsia="Times New Roman"/>
          <w:kern w:val="12"/>
          <w:sz w:val="22"/>
          <w:szCs w:val="20"/>
          <w:lang w:val="en-GB" w:eastAsia="it-IT"/>
        </w:rPr>
      </w:pPr>
    </w:p>
    <w:p w14:paraId="50C164F2" w14:textId="77777777" w:rsidR="008F1796" w:rsidRPr="008F1796" w:rsidRDefault="008F1796" w:rsidP="008F1796">
      <w:pPr>
        <w:tabs>
          <w:tab w:val="left" w:pos="0"/>
        </w:tabs>
        <w:spacing w:before="60" w:line="360" w:lineRule="auto"/>
        <w:ind w:left="1418"/>
        <w:rPr>
          <w:rFonts w:eastAsia="Times New Roman"/>
          <w:bCs/>
          <w:sz w:val="28"/>
          <w:szCs w:val="28"/>
          <w:lang w:val="ru-RU" w:eastAsia="en-GB"/>
        </w:rPr>
      </w:pPr>
      <w:r w:rsidRPr="008F1796">
        <w:rPr>
          <w:rFonts w:eastAsia="Times New Roman"/>
          <w:bCs/>
          <w:sz w:val="28"/>
          <w:szCs w:val="28"/>
          <w:lang w:val="bg-BG" w:eastAsia="en-GB"/>
        </w:rPr>
        <w:t>Екип, провел обследването:</w:t>
      </w:r>
    </w:p>
    <w:p w14:paraId="264A88AF" w14:textId="262C2CD4" w:rsidR="00900F1B" w:rsidRPr="00CB6287" w:rsidRDefault="00AE496C" w:rsidP="00B360B0">
      <w:pPr>
        <w:rPr>
          <w:rFonts w:ascii="Tahoma" w:hAnsi="Tahoma" w:cs="Tahoma"/>
          <w:b/>
          <w:bCs/>
          <w:iCs/>
        </w:rPr>
      </w:pPr>
      <w:r>
        <w:rPr>
          <w:rFonts w:eastAsia="Times New Roman"/>
          <w:noProof/>
          <w:sz w:val="28"/>
          <w:szCs w:val="28"/>
          <w:lang w:val="bg-BG" w:eastAsia="en-GB"/>
        </w:rPr>
        <w:t xml:space="preserve"> </w:t>
      </w:r>
      <w:r w:rsidR="00CB6287">
        <w:rPr>
          <w:rFonts w:eastAsia="Times New Roman"/>
          <w:noProof/>
          <w:sz w:val="28"/>
          <w:szCs w:val="28"/>
          <w:lang w:eastAsia="en-GB"/>
        </w:rPr>
        <w:t>{</w:t>
      </w:r>
      <w:r w:rsidR="00CB6287">
        <w:rPr>
          <w:rFonts w:eastAsia="Times New Roman"/>
          <w:noProof/>
          <w:sz w:val="28"/>
          <w:szCs w:val="28"/>
          <w:lang w:val="bg-BG" w:eastAsia="en-GB"/>
        </w:rPr>
        <w:t>фирма_екип</w:t>
      </w:r>
      <w:r w:rsidR="00CB6287">
        <w:rPr>
          <w:rFonts w:eastAsia="Times New Roman"/>
          <w:noProof/>
          <w:sz w:val="28"/>
          <w:szCs w:val="28"/>
          <w:lang w:eastAsia="en-GB"/>
        </w:rPr>
        <w:t>}</w:t>
      </w:r>
    </w:p>
    <w:p w14:paraId="146A6337" w14:textId="77777777" w:rsidR="005E7F54" w:rsidRPr="005E7F54" w:rsidRDefault="005E7F54" w:rsidP="00B360B0">
      <w:pPr>
        <w:rPr>
          <w:rFonts w:ascii="Tahoma" w:hAnsi="Tahoma" w:cs="Tahoma"/>
          <w:b/>
          <w:bCs/>
          <w:iCs/>
          <w:lang w:val="bg-BG"/>
        </w:rPr>
      </w:pPr>
    </w:p>
    <w:p w14:paraId="506CECF4" w14:textId="77777777" w:rsidR="008F1796" w:rsidRDefault="008F1796" w:rsidP="00C0554D">
      <w:pPr>
        <w:jc w:val="center"/>
        <w:rPr>
          <w:sz w:val="32"/>
          <w:szCs w:val="32"/>
        </w:rPr>
      </w:pPr>
    </w:p>
    <w:p w14:paraId="7DCB1A6A" w14:textId="77777777" w:rsidR="00A57331" w:rsidRDefault="00A57331" w:rsidP="00C0554D">
      <w:pPr>
        <w:jc w:val="center"/>
        <w:rPr>
          <w:sz w:val="32"/>
          <w:szCs w:val="32"/>
        </w:rPr>
      </w:pPr>
    </w:p>
    <w:p w14:paraId="73C1432D" w14:textId="77777777" w:rsidR="00A57331" w:rsidRDefault="00A57331" w:rsidP="00C0554D">
      <w:pPr>
        <w:jc w:val="center"/>
        <w:rPr>
          <w:sz w:val="32"/>
          <w:szCs w:val="32"/>
        </w:rPr>
      </w:pPr>
    </w:p>
    <w:p w14:paraId="583AFA20" w14:textId="77777777" w:rsidR="00C0554D" w:rsidRDefault="00C0554D" w:rsidP="00C0554D">
      <w:pPr>
        <w:jc w:val="center"/>
      </w:pPr>
      <w:proofErr w:type="spellStart"/>
      <w:r w:rsidRPr="002569CF">
        <w:rPr>
          <w:sz w:val="32"/>
          <w:szCs w:val="32"/>
        </w:rPr>
        <w:t>Съдържание</w:t>
      </w:r>
      <w:proofErr w:type="spellEnd"/>
    </w:p>
    <w:p w14:paraId="699A834D" w14:textId="77777777" w:rsidR="00C0554D" w:rsidRDefault="00C0554D" w:rsidP="00C0554D">
      <w:pPr>
        <w:jc w:val="center"/>
      </w:pPr>
    </w:p>
    <w:p w14:paraId="67AC0D77" w14:textId="77777777" w:rsidR="00944ED1" w:rsidRPr="00252A92" w:rsidRDefault="00C0554D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 w:rsidRPr="009660EA">
        <w:rPr>
          <w:rFonts w:ascii="Times New Roman" w:hAnsi="Times New Roman"/>
          <w:sz w:val="24"/>
          <w:szCs w:val="24"/>
        </w:rPr>
        <w:fldChar w:fldCharType="begin"/>
      </w:r>
      <w:r w:rsidRPr="009660EA">
        <w:rPr>
          <w:rFonts w:ascii="Times New Roman" w:hAnsi="Times New Roman"/>
          <w:sz w:val="24"/>
          <w:szCs w:val="24"/>
        </w:rPr>
        <w:instrText xml:space="preserve"> TOC \o "1-3" </w:instrText>
      </w:r>
      <w:r w:rsidRPr="009660EA">
        <w:rPr>
          <w:rFonts w:ascii="Times New Roman" w:hAnsi="Times New Roman"/>
          <w:sz w:val="24"/>
          <w:szCs w:val="24"/>
        </w:rPr>
        <w:fldChar w:fldCharType="separate"/>
      </w:r>
      <w:r w:rsidR="00944ED1">
        <w:rPr>
          <w:noProof/>
        </w:rPr>
        <w:t>1. ВЪВЕДЕНИЕ</w:t>
      </w:r>
      <w:r w:rsidR="00944ED1">
        <w:rPr>
          <w:noProof/>
        </w:rPr>
        <w:tab/>
      </w:r>
      <w:r w:rsidR="00944ED1">
        <w:rPr>
          <w:noProof/>
        </w:rPr>
        <w:fldChar w:fldCharType="begin"/>
      </w:r>
      <w:r w:rsidR="00944ED1">
        <w:rPr>
          <w:noProof/>
        </w:rPr>
        <w:instrText xml:space="preserve"> PAGEREF _Toc138337357 \h </w:instrText>
      </w:r>
      <w:r w:rsidR="00944ED1">
        <w:rPr>
          <w:noProof/>
        </w:rPr>
      </w:r>
      <w:r w:rsidR="00944ED1">
        <w:rPr>
          <w:noProof/>
        </w:rPr>
        <w:fldChar w:fldCharType="separate"/>
      </w:r>
      <w:r w:rsidR="00EF28B1">
        <w:rPr>
          <w:noProof/>
        </w:rPr>
        <w:t>4</w:t>
      </w:r>
      <w:r w:rsidR="00944ED1">
        <w:rPr>
          <w:noProof/>
        </w:rPr>
        <w:fldChar w:fldCharType="end"/>
      </w:r>
    </w:p>
    <w:p w14:paraId="4E8D8F08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2. АНАЛИЗ НА СЪСТОЯНИЕТО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_Toc138337358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5</w:t>
      </w:r>
      <w:r>
        <w:rPr>
          <w:noProof/>
        </w:rPr>
        <w:fldChar w:fldCharType="end"/>
      </w:r>
    </w:p>
    <w:p w14:paraId="27B508F7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2.1. Основни климатични данни за района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_Toc138337359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5</w:t>
      </w:r>
      <w:r>
        <w:rPr>
          <w:noProof/>
        </w:rPr>
        <w:fldChar w:fldCharType="end"/>
      </w:r>
    </w:p>
    <w:p w14:paraId="6725A426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2.2. Описание на сградата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_Toc138337360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6</w:t>
      </w:r>
      <w:r>
        <w:rPr>
          <w:noProof/>
        </w:rPr>
        <w:fldChar w:fldCharType="end"/>
      </w:r>
    </w:p>
    <w:p w14:paraId="2A173D64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2.2.1. Обобщени геометрични характеристики на сградата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_Toc138337361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7</w:t>
      </w:r>
      <w:r>
        <w:rPr>
          <w:noProof/>
        </w:rPr>
        <w:fldChar w:fldCharType="end"/>
      </w:r>
    </w:p>
    <w:p w14:paraId="589AFB45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2.2.2. Строителни и топлофизични характеристики на стените по фасади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_Toc138337362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8</w:t>
      </w:r>
      <w:r>
        <w:rPr>
          <w:noProof/>
        </w:rPr>
        <w:fldChar w:fldCharType="end"/>
      </w:r>
    </w:p>
    <w:p w14:paraId="4CA66D04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2.2.3. Строителни и топлофизични характеристики на пода по типове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_Toc138337363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9</w:t>
      </w:r>
      <w:r>
        <w:rPr>
          <w:noProof/>
        </w:rPr>
        <w:fldChar w:fldCharType="end"/>
      </w:r>
    </w:p>
    <w:p w14:paraId="27B12253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2.2.4. Строителни и топлофизични характеристики на покрива по типове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_Toc138337364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10</w:t>
      </w:r>
      <w:r>
        <w:rPr>
          <w:noProof/>
        </w:rPr>
        <w:fldChar w:fldCharType="end"/>
      </w:r>
    </w:p>
    <w:p w14:paraId="517E84E5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2.3. Анализ на ограждащите елементи след ЕСМ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_Toc138337365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12</w:t>
      </w:r>
      <w:r>
        <w:rPr>
          <w:noProof/>
        </w:rPr>
        <w:fldChar w:fldCharType="end"/>
      </w:r>
    </w:p>
    <w:p w14:paraId="7DBD2E9D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2.3.1. Външни стени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_Toc138337366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12</w:t>
      </w:r>
      <w:r>
        <w:rPr>
          <w:noProof/>
        </w:rPr>
        <w:fldChar w:fldCharType="end"/>
      </w:r>
    </w:p>
    <w:p w14:paraId="5DB22CAD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2.3.2. Прозорци и външни врати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_Toc138337367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13</w:t>
      </w:r>
      <w:r>
        <w:rPr>
          <w:noProof/>
        </w:rPr>
        <w:fldChar w:fldCharType="end"/>
      </w:r>
    </w:p>
    <w:p w14:paraId="1768DB91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2.3.3. Покрив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_Toc138337368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14</w:t>
      </w:r>
      <w:r>
        <w:rPr>
          <w:noProof/>
        </w:rPr>
        <w:fldChar w:fldCharType="end"/>
      </w:r>
    </w:p>
    <w:p w14:paraId="2CBC00AD" w14:textId="77777777" w:rsidR="00944ED1" w:rsidRPr="00252A92" w:rsidRDefault="00944ED1">
      <w:pPr>
        <w:pStyle w:val="TOC3"/>
        <w:tabs>
          <w:tab w:val="right" w:leader="dot" w:pos="10055"/>
        </w:tabs>
        <w:rPr>
          <w:rFonts w:ascii="Calibri" w:eastAsia="Times New Roman" w:hAnsi="Calibri"/>
          <w:noProof/>
          <w:sz w:val="22"/>
          <w:szCs w:val="22"/>
          <w:lang w:eastAsia="en-US"/>
        </w:rPr>
      </w:pPr>
      <w:r>
        <w:rPr>
          <w:noProof/>
        </w:rPr>
        <w:t>2.3.4. Под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_Toc138337369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17</w:t>
      </w:r>
      <w:r>
        <w:rPr>
          <w:noProof/>
        </w:rPr>
        <w:fldChar w:fldCharType="end"/>
      </w:r>
    </w:p>
    <w:p w14:paraId="4372ACC3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3. ТОПЛОСНАБДЯВАНЕ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_Toc138337370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19</w:t>
      </w:r>
      <w:r>
        <w:rPr>
          <w:noProof/>
        </w:rPr>
        <w:fldChar w:fldCharType="end"/>
      </w:r>
    </w:p>
    <w:p w14:paraId="215A8C5C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4. КОНСУМАТОРИ НА ЕЛЕКТРОЕНЕРГИ</w:t>
      </w:r>
      <w:r w:rsidRPr="00501C8D">
        <w:rPr>
          <w:noProof/>
          <w:lang w:val="bg-BG"/>
        </w:rPr>
        <w:t>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_Toc138337371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19</w:t>
      </w:r>
      <w:r>
        <w:rPr>
          <w:noProof/>
        </w:rPr>
        <w:fldChar w:fldCharType="end"/>
      </w:r>
    </w:p>
    <w:p w14:paraId="29C75EE5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lastRenderedPageBreak/>
        <w:t>4.1. Електропотребление за отопление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_Toc138337372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20</w:t>
      </w:r>
      <w:r>
        <w:rPr>
          <w:noProof/>
        </w:rPr>
        <w:fldChar w:fldCharType="end"/>
      </w:r>
    </w:p>
    <w:p w14:paraId="609036E1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4.2. Електропотребление за БГВ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_Toc138337373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20</w:t>
      </w:r>
      <w:r>
        <w:rPr>
          <w:noProof/>
        </w:rPr>
        <w:fldChar w:fldCharType="end"/>
      </w:r>
    </w:p>
    <w:p w14:paraId="17963EB7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4</w:t>
      </w:r>
      <w:r w:rsidRPr="00501C8D">
        <w:rPr>
          <w:noProof/>
          <w:lang w:val="ru-RU"/>
        </w:rPr>
        <w:t>.3.</w:t>
      </w:r>
      <w:r>
        <w:rPr>
          <w:noProof/>
        </w:rPr>
        <w:t xml:space="preserve">  Електропотребление за осветление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_Toc138337374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21</w:t>
      </w:r>
      <w:r>
        <w:rPr>
          <w:noProof/>
        </w:rPr>
        <w:fldChar w:fldCharType="end"/>
      </w:r>
    </w:p>
    <w:p w14:paraId="79F0B84F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4</w:t>
      </w:r>
      <w:r w:rsidRPr="00501C8D">
        <w:rPr>
          <w:noProof/>
          <w:lang w:val="ru-RU"/>
        </w:rPr>
        <w:t>.4</w:t>
      </w:r>
      <w:r>
        <w:rPr>
          <w:noProof/>
        </w:rPr>
        <w:t>. Силови консуматори на ел.енергия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_Toc138337375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21</w:t>
      </w:r>
      <w:r>
        <w:rPr>
          <w:noProof/>
        </w:rPr>
        <w:fldChar w:fldCharType="end"/>
      </w:r>
    </w:p>
    <w:p w14:paraId="22DBB9FE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5. ЕНЕРГОПОТРЕБЛЕНИЕ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_Toc138337376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23</w:t>
      </w:r>
      <w:r>
        <w:rPr>
          <w:noProof/>
        </w:rPr>
        <w:fldChar w:fldCharType="end"/>
      </w:r>
    </w:p>
    <w:p w14:paraId="627B1286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6. МОДЕЛНО ИЗСЛЕДВАНЕ НА СГРАДАТА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_Toc138337377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23</w:t>
      </w:r>
      <w:r>
        <w:rPr>
          <w:noProof/>
        </w:rPr>
        <w:fldChar w:fldCharType="end"/>
      </w:r>
    </w:p>
    <w:p w14:paraId="268282F0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6.1 Входни  данни  на  сградата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_Toc138337378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24</w:t>
      </w:r>
      <w:r>
        <w:rPr>
          <w:noProof/>
        </w:rPr>
        <w:fldChar w:fldCharType="end"/>
      </w:r>
    </w:p>
    <w:p w14:paraId="77E5E602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6.2  Калибриране на модела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_Toc138337379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27</w:t>
      </w:r>
      <w:r>
        <w:rPr>
          <w:noProof/>
        </w:rPr>
        <w:fldChar w:fldCharType="end"/>
      </w:r>
    </w:p>
    <w:p w14:paraId="49B5DD1A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6.3  Нормализиране на модела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_Toc138337380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30</w:t>
      </w:r>
      <w:r>
        <w:rPr>
          <w:noProof/>
        </w:rPr>
        <w:fldChar w:fldCharType="end"/>
      </w:r>
    </w:p>
    <w:p w14:paraId="60F00A61" w14:textId="77777777" w:rsidR="00944ED1" w:rsidRPr="00252A92" w:rsidRDefault="00944ED1">
      <w:pPr>
        <w:pStyle w:val="TOC2"/>
        <w:tabs>
          <w:tab w:val="right" w:leader="dot" w:pos="10055"/>
        </w:tabs>
        <w:rPr>
          <w:noProof/>
          <w:lang w:val="en-US" w:eastAsia="en-US"/>
        </w:rPr>
      </w:pPr>
      <w:r>
        <w:rPr>
          <w:noProof/>
        </w:rPr>
        <w:t>6.4 ЕСМ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_Toc138337381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31</w:t>
      </w:r>
      <w:r>
        <w:rPr>
          <w:noProof/>
        </w:rPr>
        <w:fldChar w:fldCharType="end"/>
      </w:r>
    </w:p>
    <w:p w14:paraId="73CB2691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 w:rsidRPr="00501C8D">
        <w:rPr>
          <w:noProof/>
          <w:u w:color="000000"/>
          <w:bdr w:val="nil"/>
        </w:rPr>
        <w:t>7. ОПИСАНИЕ НА ЕСМ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_Toc138337382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38</w:t>
      </w:r>
      <w:r>
        <w:rPr>
          <w:noProof/>
        </w:rPr>
        <w:fldChar w:fldCharType="end"/>
      </w:r>
    </w:p>
    <w:p w14:paraId="53938821" w14:textId="77777777" w:rsidR="00944ED1" w:rsidRPr="00252A92" w:rsidRDefault="00944ED1">
      <w:pPr>
        <w:pStyle w:val="TOC1"/>
        <w:tabs>
          <w:tab w:val="right" w:leader="dot" w:pos="10055"/>
        </w:tabs>
        <w:rPr>
          <w:noProof/>
          <w:lang w:val="en-US" w:eastAsia="en-US"/>
        </w:rPr>
      </w:pPr>
      <w:r w:rsidRPr="00501C8D">
        <w:rPr>
          <w:noProof/>
          <w:lang w:val="bg-BG"/>
        </w:rPr>
        <w:t>8</w:t>
      </w:r>
      <w:r>
        <w:rPr>
          <w:noProof/>
        </w:rPr>
        <w:t>.  ОЦЕНКА НА ЕНЕРГИЙНИТЕ ХАРАКТЕРИСТИКИ НА СГРАДАТА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_Toc138337383 \h </w:instrText>
      </w:r>
      <w:r>
        <w:rPr>
          <w:noProof/>
        </w:rPr>
      </w:r>
      <w:r>
        <w:rPr>
          <w:noProof/>
        </w:rPr>
        <w:fldChar w:fldCharType="separate"/>
      </w:r>
      <w:r w:rsidR="00EF28B1">
        <w:rPr>
          <w:noProof/>
        </w:rPr>
        <w:t>42</w:t>
      </w:r>
      <w:r>
        <w:rPr>
          <w:noProof/>
        </w:rPr>
        <w:fldChar w:fldCharType="end"/>
      </w:r>
    </w:p>
    <w:p w14:paraId="5DDA32C7" w14:textId="77777777" w:rsidR="00AC23A9" w:rsidRDefault="00C0554D" w:rsidP="00C0554D">
      <w:pPr>
        <w:rPr>
          <w:rFonts w:ascii="Tahoma" w:hAnsi="Tahoma" w:cs="Tahoma"/>
          <w:b/>
          <w:bCs/>
          <w:iCs/>
        </w:rPr>
      </w:pPr>
      <w:r w:rsidRPr="009660EA">
        <w:fldChar w:fldCharType="end"/>
      </w:r>
    </w:p>
    <w:p w14:paraId="16DADF80" w14:textId="77777777" w:rsidR="00B060E0" w:rsidRPr="000C5025" w:rsidRDefault="00C0554D" w:rsidP="00B360B0">
      <w:pPr>
        <w:rPr>
          <w:rFonts w:ascii="Tahoma" w:hAnsi="Tahoma" w:cs="Tahoma"/>
          <w:b/>
          <w:bCs/>
          <w:iCs/>
          <w:lang w:val="bg-BG"/>
        </w:rPr>
      </w:pPr>
      <w:r>
        <w:rPr>
          <w:rFonts w:ascii="Tahoma" w:hAnsi="Tahoma" w:cs="Tahoma"/>
          <w:b/>
          <w:bCs/>
          <w:iCs/>
          <w:lang w:val="bg-BG"/>
        </w:rPr>
        <w:br w:type="page"/>
      </w:r>
    </w:p>
    <w:p w14:paraId="65BCF7DB" w14:textId="77777777" w:rsidR="00DE26C6" w:rsidRDefault="00DE26C6" w:rsidP="00B360B0">
      <w:pPr>
        <w:rPr>
          <w:rFonts w:ascii="Tahoma" w:hAnsi="Tahoma" w:cs="Tahoma"/>
          <w:b/>
          <w:bCs/>
          <w:iCs/>
          <w:lang w:val="bg-BG"/>
        </w:rPr>
      </w:pPr>
    </w:p>
    <w:p w14:paraId="1D7D7BE8" w14:textId="77777777" w:rsidR="00B833C5" w:rsidRDefault="00652037" w:rsidP="00652037">
      <w:pPr>
        <w:spacing w:after="120" w:line="276" w:lineRule="auto"/>
        <w:jc w:val="center"/>
        <w:rPr>
          <w:sz w:val="32"/>
          <w:szCs w:val="32"/>
          <w:lang w:val="bg-BG"/>
        </w:rPr>
      </w:pPr>
      <w:r w:rsidRPr="001C1309">
        <w:rPr>
          <w:sz w:val="32"/>
          <w:szCs w:val="32"/>
          <w:lang w:val="bg-BG"/>
        </w:rPr>
        <w:t>ДОКЛАД ОТ ДЕТАЙЛНО ОБСЛЕДВАНЕ</w:t>
      </w:r>
    </w:p>
    <w:p w14:paraId="7207239B" w14:textId="77777777" w:rsidR="00652037" w:rsidRPr="001C1309" w:rsidRDefault="00652037" w:rsidP="00652037">
      <w:pPr>
        <w:spacing w:after="120" w:line="276" w:lineRule="auto"/>
        <w:jc w:val="center"/>
        <w:rPr>
          <w:sz w:val="32"/>
          <w:szCs w:val="32"/>
          <w:lang w:val="bg-BG"/>
        </w:rPr>
      </w:pPr>
      <w:r w:rsidRPr="001C1309">
        <w:rPr>
          <w:sz w:val="32"/>
          <w:szCs w:val="32"/>
          <w:lang w:val="bg-BG"/>
        </w:rPr>
        <w:t xml:space="preserve"> ЗА ЕНЕРГИЙНА ЕФЕКТИВНОСТ</w:t>
      </w:r>
    </w:p>
    <w:p w14:paraId="16EDF795" w14:textId="77777777" w:rsidR="00A15CCD" w:rsidRPr="001C1309" w:rsidRDefault="00A15CCD" w:rsidP="006520C5">
      <w:pPr>
        <w:spacing w:after="120" w:line="276" w:lineRule="auto"/>
        <w:rPr>
          <w:lang w:val="bg-BG"/>
        </w:rPr>
      </w:pPr>
    </w:p>
    <w:p w14:paraId="423FD5C9" w14:textId="77777777" w:rsidR="00AC23A9" w:rsidRPr="00C0554D" w:rsidRDefault="00C0554D" w:rsidP="00C0554D">
      <w:pPr>
        <w:pStyle w:val="1"/>
      </w:pPr>
      <w:bookmarkStart w:id="2" w:name="_Toc138337357"/>
      <w:r w:rsidRPr="00C0554D">
        <w:t xml:space="preserve">1. </w:t>
      </w:r>
      <w:r w:rsidR="00B360B0" w:rsidRPr="00C0554D">
        <w:t>ВЪВЕДЕНИЕ</w:t>
      </w:r>
      <w:bookmarkEnd w:id="2"/>
    </w:p>
    <w:p w14:paraId="25F964E0" w14:textId="3BCCF280" w:rsidR="00AC23A9" w:rsidRPr="003F7BAF" w:rsidRDefault="00AC23A9" w:rsidP="008F1796">
      <w:pPr>
        <w:spacing w:before="100" w:after="100" w:line="276" w:lineRule="auto"/>
        <w:jc w:val="both"/>
        <w:rPr>
          <w:lang w:val="bg-BG"/>
        </w:rPr>
      </w:pPr>
      <w:r w:rsidRPr="001C1309">
        <w:rPr>
          <w:lang w:val="bg-BG"/>
        </w:rPr>
        <w:t xml:space="preserve">Настоящото обследване за енергийна ефективност и </w:t>
      </w:r>
      <w:r w:rsidR="00860595" w:rsidRPr="001C1309">
        <w:rPr>
          <w:lang w:val="bg-BG"/>
        </w:rPr>
        <w:t xml:space="preserve">сертифициране на </w:t>
      </w:r>
      <w:r w:rsidR="00CB6287">
        <w:rPr>
          <w:noProof/>
          <w:lang w:val="bg-BG"/>
        </w:rPr>
        <w:t>{обект_име}</w:t>
      </w:r>
      <w:r w:rsidRPr="001C1309">
        <w:rPr>
          <w:lang w:val="bg-BG"/>
        </w:rPr>
        <w:t>, са изготвени въз основа на действащата в страната нормативна уредба, създаваща правната и техническа основа за</w:t>
      </w:r>
      <w:r w:rsidRPr="003F7BAF">
        <w:rPr>
          <w:lang w:val="bg-BG"/>
        </w:rPr>
        <w:t xml:space="preserve"> изискванията за енергийна ефективност, а именно:</w:t>
      </w:r>
    </w:p>
    <w:p w14:paraId="6B9FAB95" w14:textId="77777777" w:rsidR="00AC23A9" w:rsidRPr="003F7BAF" w:rsidRDefault="00AC23A9" w:rsidP="001C1309">
      <w:pPr>
        <w:numPr>
          <w:ilvl w:val="0"/>
          <w:numId w:val="10"/>
        </w:numPr>
        <w:spacing w:before="100" w:after="100" w:line="276" w:lineRule="auto"/>
        <w:ind w:firstLine="0"/>
        <w:jc w:val="both"/>
        <w:rPr>
          <w:lang w:val="bg-BG"/>
        </w:rPr>
      </w:pPr>
      <w:r w:rsidRPr="003F7BAF">
        <w:rPr>
          <w:lang w:val="bg-BG"/>
        </w:rPr>
        <w:t>Зак</w:t>
      </w:r>
      <w:r w:rsidR="00C0554D">
        <w:rPr>
          <w:lang w:val="bg-BG"/>
        </w:rPr>
        <w:t>он за устройство на територията</w:t>
      </w:r>
    </w:p>
    <w:p w14:paraId="67865489" w14:textId="77777777" w:rsidR="00AC23A9" w:rsidRPr="003F7BAF" w:rsidRDefault="00AC23A9" w:rsidP="001C1309">
      <w:pPr>
        <w:numPr>
          <w:ilvl w:val="0"/>
          <w:numId w:val="10"/>
        </w:numPr>
        <w:spacing w:before="100" w:after="100" w:line="276" w:lineRule="auto"/>
        <w:ind w:left="0" w:firstLine="360"/>
        <w:jc w:val="both"/>
        <w:rPr>
          <w:lang w:val="bg-BG"/>
        </w:rPr>
      </w:pPr>
      <w:r w:rsidRPr="003F7BAF">
        <w:rPr>
          <w:lang w:val="bg-BG"/>
        </w:rPr>
        <w:t>Закон за енергийната ефективност, който урежда обществените отношения, свързани с провеждането на държавната политика за повишаване на енергийната политика при крайно потребление на енергия и предо</w:t>
      </w:r>
      <w:r w:rsidR="00C0554D">
        <w:rPr>
          <w:lang w:val="bg-BG"/>
        </w:rPr>
        <w:t>ставянето на енергийни услуги</w:t>
      </w:r>
    </w:p>
    <w:p w14:paraId="2765EAB5" w14:textId="77777777" w:rsidR="00AC23A9" w:rsidRPr="003F7BAF" w:rsidRDefault="00AC23A9" w:rsidP="001C1309">
      <w:pPr>
        <w:numPr>
          <w:ilvl w:val="0"/>
          <w:numId w:val="10"/>
        </w:numPr>
        <w:spacing w:before="100" w:after="100" w:line="276" w:lineRule="auto"/>
        <w:ind w:firstLine="0"/>
        <w:jc w:val="both"/>
        <w:rPr>
          <w:lang w:val="bg-BG"/>
        </w:rPr>
      </w:pPr>
      <w:r w:rsidRPr="003F7BAF">
        <w:rPr>
          <w:lang w:val="bg-BG"/>
        </w:rPr>
        <w:t>Закон за енергетиката.</w:t>
      </w:r>
    </w:p>
    <w:p w14:paraId="0BE9DA8E" w14:textId="77777777" w:rsidR="00AC23A9" w:rsidRPr="003F7BAF" w:rsidRDefault="00836915" w:rsidP="00836915">
      <w:pPr>
        <w:spacing w:before="100" w:after="100" w:line="276" w:lineRule="auto"/>
        <w:jc w:val="both"/>
        <w:rPr>
          <w:lang w:val="bg-BG"/>
        </w:rPr>
      </w:pPr>
      <w:r>
        <w:rPr>
          <w:lang w:val="bg-BG"/>
        </w:rPr>
        <w:t xml:space="preserve">С </w:t>
      </w:r>
      <w:r w:rsidRPr="00836915">
        <w:rPr>
          <w:lang w:val="bg-BG"/>
        </w:rPr>
        <w:t>Наредба № Е-РД-04-2 от 16.12.2022 г. за обследване за енергийна ефективност, сертифициране и оценка на енергийните спестявания на сгради</w:t>
      </w:r>
      <w:r w:rsidR="00AC23A9" w:rsidRPr="003F7BAF">
        <w:rPr>
          <w:lang w:val="bg-BG"/>
        </w:rPr>
        <w:t xml:space="preserve"> се определят минималните изисквания към енергийните характеристики на сградите, техническите изисквания за енергийна ефективност и техническите правила и норми за проектиране на топлоизолацията на сгради и референтните стойности на коефициента на топлопреминаване през ограждащите конструкции и елементи.</w:t>
      </w:r>
    </w:p>
    <w:p w14:paraId="257220ED" w14:textId="77777777" w:rsidR="00AC23A9" w:rsidRPr="003F7BAF" w:rsidRDefault="00AC23A9" w:rsidP="001C1309">
      <w:pPr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t xml:space="preserve">Целта на проведеното обследване за енергийна ефективност е да се направи анализ на енергопотреблението на разглежданата сграда, да се предвидят конкретни мерки, водещи до намаляване на това енергопотребление при запазване или възстановяване комфорта на обитаване. </w:t>
      </w:r>
    </w:p>
    <w:p w14:paraId="2665E570" w14:textId="77777777" w:rsidR="00AC23A9" w:rsidRPr="003F7BAF" w:rsidRDefault="00AC23A9" w:rsidP="00E820AE">
      <w:pPr>
        <w:spacing w:before="100" w:after="100" w:line="276" w:lineRule="auto"/>
        <w:ind w:firstLine="360"/>
        <w:jc w:val="both"/>
        <w:rPr>
          <w:lang w:val="bg-BG"/>
        </w:rPr>
      </w:pPr>
      <w:r w:rsidRPr="003F7BAF">
        <w:rPr>
          <w:lang w:val="bg-BG"/>
        </w:rPr>
        <w:t>В доклада е направена експертна оценка на:</w:t>
      </w:r>
    </w:p>
    <w:p w14:paraId="2E1FBC26" w14:textId="77777777" w:rsidR="00AC23A9" w:rsidRPr="003F7BAF" w:rsidRDefault="00AC23A9" w:rsidP="001C1309">
      <w:pPr>
        <w:numPr>
          <w:ilvl w:val="0"/>
          <w:numId w:val="10"/>
        </w:numPr>
        <w:spacing w:before="100" w:after="100" w:line="276" w:lineRule="auto"/>
        <w:ind w:firstLine="0"/>
        <w:jc w:val="both"/>
        <w:rPr>
          <w:lang w:val="bg-BG"/>
        </w:rPr>
      </w:pPr>
      <w:r w:rsidRPr="003F7BAF">
        <w:rPr>
          <w:lang w:val="bg-BG"/>
        </w:rPr>
        <w:t>топлотехническите характеристики на о</w:t>
      </w:r>
      <w:r w:rsidR="00C0554D">
        <w:rPr>
          <w:lang w:val="bg-BG"/>
        </w:rPr>
        <w:t>граждащите елементи на сградата</w:t>
      </w:r>
    </w:p>
    <w:p w14:paraId="1281DC11" w14:textId="77777777" w:rsidR="00AC23A9" w:rsidRPr="003F7BAF" w:rsidRDefault="00AC23A9" w:rsidP="001C1309">
      <w:pPr>
        <w:numPr>
          <w:ilvl w:val="0"/>
          <w:numId w:val="10"/>
        </w:numPr>
        <w:spacing w:before="100" w:after="100" w:line="276" w:lineRule="auto"/>
        <w:ind w:firstLine="0"/>
        <w:jc w:val="both"/>
        <w:rPr>
          <w:lang w:val="bg-BG"/>
        </w:rPr>
      </w:pPr>
      <w:r w:rsidRPr="003F7BAF">
        <w:rPr>
          <w:lang w:val="bg-BG"/>
        </w:rPr>
        <w:t>системите</w:t>
      </w:r>
      <w:r w:rsidR="00C0554D">
        <w:rPr>
          <w:lang w:val="bg-BG"/>
        </w:rPr>
        <w:t xml:space="preserve"> за топлоснабдяване и отопление</w:t>
      </w:r>
    </w:p>
    <w:p w14:paraId="1AE43EFC" w14:textId="77777777" w:rsidR="00AC23A9" w:rsidRPr="003F7BAF" w:rsidRDefault="00AC23A9" w:rsidP="001C1309">
      <w:pPr>
        <w:numPr>
          <w:ilvl w:val="0"/>
          <w:numId w:val="10"/>
        </w:numPr>
        <w:tabs>
          <w:tab w:val="clear" w:pos="360"/>
        </w:tabs>
        <w:spacing w:before="100" w:after="100" w:line="276" w:lineRule="auto"/>
        <w:ind w:left="0" w:firstLine="360"/>
        <w:jc w:val="both"/>
        <w:rPr>
          <w:lang w:val="bg-BG"/>
        </w:rPr>
      </w:pPr>
      <w:r w:rsidRPr="003F7BAF">
        <w:rPr>
          <w:lang w:val="bg-BG"/>
        </w:rPr>
        <w:t>енергопотреблението на сградата при съществуващото й състояние и режими на експлоатация</w:t>
      </w:r>
    </w:p>
    <w:p w14:paraId="415115F9" w14:textId="77777777" w:rsidR="00AC23A9" w:rsidRPr="003F7BAF" w:rsidRDefault="00AC23A9" w:rsidP="00AC23A9">
      <w:pPr>
        <w:spacing w:before="100" w:after="100" w:line="276" w:lineRule="auto"/>
        <w:rPr>
          <w:b/>
          <w:u w:val="single"/>
          <w:lang w:val="bg-BG"/>
        </w:rPr>
      </w:pPr>
    </w:p>
    <w:p w14:paraId="5EC4D5C9" w14:textId="77777777" w:rsidR="00AC23A9" w:rsidRPr="00C0554D" w:rsidRDefault="00AC23A9" w:rsidP="00AC23A9">
      <w:pPr>
        <w:spacing w:before="100" w:after="100" w:line="276" w:lineRule="auto"/>
        <w:rPr>
          <w:lang w:val="bg-BG"/>
        </w:rPr>
      </w:pPr>
      <w:r w:rsidRPr="00C0554D">
        <w:rPr>
          <w:lang w:val="bg-BG"/>
        </w:rPr>
        <w:t>Нормативна база</w:t>
      </w:r>
    </w:p>
    <w:p w14:paraId="404A622D" w14:textId="77777777" w:rsidR="00AC23A9" w:rsidRPr="003F7BAF" w:rsidRDefault="00C0554D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bookmarkStart w:id="3" w:name="_Hlk136268888"/>
      <w:r>
        <w:rPr>
          <w:lang w:val="bg-BG"/>
        </w:rPr>
        <w:t>Закон за енергийна ефективност</w:t>
      </w:r>
    </w:p>
    <w:p w14:paraId="00A5303E" w14:textId="77777777" w:rsidR="00AC23A9" w:rsidRPr="003F7BAF" w:rsidRDefault="00AC23A9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t>Зако</w:t>
      </w:r>
      <w:r w:rsidR="00C0554D">
        <w:rPr>
          <w:lang w:val="bg-BG"/>
        </w:rPr>
        <w:t>н за устройство на територията</w:t>
      </w:r>
    </w:p>
    <w:p w14:paraId="5C387078" w14:textId="77777777" w:rsidR="00666DD8" w:rsidRDefault="00666DD8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666DD8">
        <w:rPr>
          <w:lang w:val="bg-BG"/>
        </w:rPr>
        <w:t xml:space="preserve">Наредба № Е-РД-04-2 от 16.12.2022 г. за обследване за енергийна ефективност, сертифициране и оценка на енергийните спестявания на сгради </w:t>
      </w:r>
    </w:p>
    <w:p w14:paraId="7C3FA367" w14:textId="77777777" w:rsidR="00666DD8" w:rsidRDefault="00666DD8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666DD8">
        <w:rPr>
          <w:lang w:val="bg-BG"/>
        </w:rPr>
        <w:t>НАРЕДБА № РД-02-20-3 от 9 ноември 2022 г. за техническите изисквания към енергийните характеристики на сгради</w:t>
      </w:r>
    </w:p>
    <w:p w14:paraId="306C9CBB" w14:textId="77777777" w:rsidR="00AC23A9" w:rsidRPr="003F7BAF" w:rsidRDefault="00AC23A9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lastRenderedPageBreak/>
        <w:t>Наредба № 15 за техническите правила и нормативни актове за проектиране, изграждане и експлоатация на обектите и съоръженията за производство, пренос и разпределение на т</w:t>
      </w:r>
      <w:r w:rsidR="00C0554D">
        <w:rPr>
          <w:lang w:val="bg-BG"/>
        </w:rPr>
        <w:t>оплинна енергия</w:t>
      </w:r>
    </w:p>
    <w:p w14:paraId="51C58494" w14:textId="77777777" w:rsidR="00AC23A9" w:rsidRPr="003F7BAF" w:rsidRDefault="00AC23A9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t>Министерство на регионалното развитие и благоустройството “Методически указания за изчисляване на годишния разход на е</w:t>
      </w:r>
      <w:r w:rsidR="00C0554D">
        <w:rPr>
          <w:lang w:val="bg-BG"/>
        </w:rPr>
        <w:t>нергия в сгради”, БСА 11/2005г.</w:t>
      </w:r>
    </w:p>
    <w:p w14:paraId="217C0905" w14:textId="77777777" w:rsidR="00AC23A9" w:rsidRPr="003F7BAF" w:rsidRDefault="00AC23A9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t>Технически университет – София, “Ръководство за обследване за енергийна ефективност и сертифициране н</w:t>
      </w:r>
      <w:r w:rsidR="00C0554D">
        <w:rPr>
          <w:lang w:val="bg-BG"/>
        </w:rPr>
        <w:t>а сгради”, “СОФТТРЕЙД”, 2006 г.</w:t>
      </w:r>
    </w:p>
    <w:p w14:paraId="2E72C3D5" w14:textId="77777777" w:rsidR="00AC23A9" w:rsidRPr="003F7BAF" w:rsidRDefault="00AC23A9" w:rsidP="0012347D">
      <w:pPr>
        <w:numPr>
          <w:ilvl w:val="0"/>
          <w:numId w:val="9"/>
        </w:numPr>
        <w:suppressAutoHyphens w:val="0"/>
        <w:spacing w:before="100" w:after="100" w:line="276" w:lineRule="auto"/>
        <w:jc w:val="both"/>
        <w:rPr>
          <w:lang w:val="bg-BG"/>
        </w:rPr>
      </w:pPr>
      <w:r w:rsidRPr="003F7BAF">
        <w:rPr>
          <w:lang w:val="bg-BG"/>
        </w:rPr>
        <w:t xml:space="preserve">Технически университет – София, “Ръководство за изчисляване на годишния разход на енергия в </w:t>
      </w:r>
      <w:r w:rsidR="00C0554D">
        <w:rPr>
          <w:lang w:val="bg-BG"/>
        </w:rPr>
        <w:t>сградите”, “СОФТТРЕЙД”, 2006 г.</w:t>
      </w:r>
      <w:r w:rsidR="00C0554D">
        <w:t xml:space="preserve"> </w:t>
      </w:r>
    </w:p>
    <w:bookmarkEnd w:id="3"/>
    <w:p w14:paraId="03CF9301" w14:textId="77777777" w:rsidR="003C5280" w:rsidRPr="00AC23A9" w:rsidRDefault="003C5280" w:rsidP="000F7770">
      <w:pPr>
        <w:spacing w:line="276" w:lineRule="auto"/>
        <w:jc w:val="both"/>
      </w:pPr>
    </w:p>
    <w:p w14:paraId="4D4751EC" w14:textId="77777777" w:rsidR="00E81BA6" w:rsidRPr="001C1309" w:rsidRDefault="00C0554D" w:rsidP="00C0554D">
      <w:pPr>
        <w:pStyle w:val="1"/>
      </w:pPr>
      <w:bookmarkStart w:id="4" w:name="_Toc138337358"/>
      <w:r>
        <w:t xml:space="preserve">2. </w:t>
      </w:r>
      <w:r w:rsidR="00B360B0" w:rsidRPr="001C1309">
        <w:t>АНАЛИЗ НА СЪСТОЯНИЕТО</w:t>
      </w:r>
      <w:bookmarkEnd w:id="4"/>
    </w:p>
    <w:p w14:paraId="441EAC4B" w14:textId="77777777" w:rsidR="00AC23A9" w:rsidRPr="001C1309" w:rsidRDefault="00C0554D" w:rsidP="00C0554D">
      <w:pPr>
        <w:pStyle w:val="20"/>
      </w:pPr>
      <w:bookmarkStart w:id="5" w:name="_Toc138337359"/>
      <w:r>
        <w:t xml:space="preserve">2.1. </w:t>
      </w:r>
      <w:r w:rsidR="00AC23A9" w:rsidRPr="001C1309">
        <w:t>Основни климатични данни за района</w:t>
      </w:r>
      <w:bookmarkEnd w:id="5"/>
    </w:p>
    <w:p w14:paraId="67C47FC0" w14:textId="77777777" w:rsidR="00AC23A9" w:rsidRPr="003F7BAF" w:rsidRDefault="00AC23A9" w:rsidP="00AC23A9">
      <w:pPr>
        <w:suppressAutoHyphens w:val="0"/>
        <w:spacing w:line="240" w:lineRule="auto"/>
        <w:ind w:left="780"/>
        <w:jc w:val="both"/>
        <w:rPr>
          <w:b/>
          <w:lang w:val="bg-BG"/>
        </w:rPr>
      </w:pPr>
    </w:p>
    <w:p w14:paraId="7865E607" w14:textId="77777777" w:rsidR="00AC23A9" w:rsidRPr="000253E5" w:rsidRDefault="003050FA" w:rsidP="00C0554D">
      <w:pPr>
        <w:spacing w:before="120" w:after="120" w:line="276" w:lineRule="auto"/>
        <w:ind w:left="714"/>
        <w:jc w:val="center"/>
        <w:rPr>
          <w:b/>
          <w:lang w:val="bg-BG"/>
        </w:rPr>
      </w:pPr>
      <w:r>
        <w:rPr>
          <w:noProof/>
          <w:lang w:val="bg-BG" w:eastAsia="bg-BG"/>
        </w:rPr>
        <w:pict w14:anchorId="3CA9217E">
          <v:shape id="Picture 2" o:spid="_x0000_i1027" type="#_x0000_t75" alt="Fig%2011_colored" style="width:320.25pt;height:200.25pt;visibility:visible">
            <v:imagedata r:id="rId9" o:title="Fig%2011_colored"/>
          </v:shape>
        </w:pict>
      </w:r>
    </w:p>
    <w:p w14:paraId="78368F5A" w14:textId="69CCBA21" w:rsidR="004B113C" w:rsidRDefault="004B113C" w:rsidP="00666DD8">
      <w:pPr>
        <w:spacing w:line="276" w:lineRule="auto"/>
        <w:jc w:val="both"/>
        <w:rPr>
          <w:lang w:val="bg-BG"/>
        </w:rPr>
      </w:pPr>
      <w:r w:rsidRPr="000253E5">
        <w:rPr>
          <w:lang w:val="bg-BG"/>
        </w:rPr>
        <w:t xml:space="preserve">Съгласно климатичното райониране на Република България по </w:t>
      </w:r>
      <w:r w:rsidR="00666DD8" w:rsidRPr="00666DD8">
        <w:rPr>
          <w:lang w:val="bg-BG"/>
        </w:rPr>
        <w:t>Наредба №РД-02-20-3</w:t>
      </w:r>
      <w:r w:rsidRPr="000253E5">
        <w:rPr>
          <w:lang w:val="bg-BG"/>
        </w:rPr>
        <w:t>, сградата се намира в к</w:t>
      </w:r>
      <w:r w:rsidR="00B222F0" w:rsidRPr="000253E5">
        <w:rPr>
          <w:lang w:val="bg-BG"/>
        </w:rPr>
        <w:t xml:space="preserve">лиматична </w:t>
      </w:r>
      <w:r w:rsidR="00EC2C18">
        <w:rPr>
          <w:noProof/>
          <w:lang w:val="bg-BG"/>
        </w:rPr>
        <w:t xml:space="preserve"> </w:t>
      </w:r>
      <w:r w:rsidR="003050FA">
        <w:rPr>
          <w:noProof/>
          <w:lang w:val="bg-BG"/>
        </w:rPr>
        <w:t>{климзона}</w:t>
      </w:r>
      <w:r w:rsidRPr="000253E5">
        <w:rPr>
          <w:lang w:val="bg-BG"/>
        </w:rPr>
        <w:t>, която се характеризира със следните климатични особености:</w:t>
      </w:r>
    </w:p>
    <w:p w14:paraId="602676CA" w14:textId="77777777" w:rsidR="00AC23A9" w:rsidRPr="000253E5" w:rsidRDefault="00AC23A9" w:rsidP="004B113C">
      <w:pPr>
        <w:spacing w:line="276" w:lineRule="auto"/>
        <w:ind w:firstLine="567"/>
        <w:jc w:val="both"/>
        <w:rPr>
          <w:lang w:val="bg-BG"/>
        </w:rPr>
      </w:pPr>
    </w:p>
    <w:p w14:paraId="3EA81067" w14:textId="4FE94449" w:rsidR="00B35C2E" w:rsidRDefault="00C0554D" w:rsidP="00EC2C18">
      <w:pPr>
        <w:numPr>
          <w:ilvl w:val="0"/>
          <w:numId w:val="2"/>
        </w:numPr>
        <w:tabs>
          <w:tab w:val="left" w:pos="851"/>
        </w:tabs>
        <w:spacing w:line="276" w:lineRule="auto"/>
        <w:ind w:hanging="11"/>
        <w:jc w:val="both"/>
      </w:pPr>
      <w:r>
        <w:rPr>
          <w:lang w:val="bg-BG"/>
        </w:rPr>
        <w:t xml:space="preserve"> </w:t>
      </w:r>
      <w:r w:rsidR="003050FA">
        <w:rPr>
          <w:noProof/>
          <w:lang w:val="bg-BG"/>
        </w:rPr>
        <w:t>{климзона_инфо}</w:t>
      </w:r>
    </w:p>
    <w:p w14:paraId="508A2445" w14:textId="77777777" w:rsidR="00B431E0" w:rsidRDefault="00B431E0" w:rsidP="00B35C2E">
      <w:pPr>
        <w:tabs>
          <w:tab w:val="left" w:pos="851"/>
        </w:tabs>
        <w:spacing w:line="276" w:lineRule="auto"/>
        <w:jc w:val="both"/>
      </w:pPr>
    </w:p>
    <w:p w14:paraId="5E9E57A3" w14:textId="77777777" w:rsidR="00B431E0" w:rsidRDefault="00B431E0" w:rsidP="00B35C2E">
      <w:pPr>
        <w:tabs>
          <w:tab w:val="left" w:pos="851"/>
        </w:tabs>
        <w:spacing w:line="276" w:lineRule="auto"/>
        <w:jc w:val="both"/>
      </w:pPr>
    </w:p>
    <w:p w14:paraId="7B94E99E" w14:textId="77777777" w:rsidR="00B431E0" w:rsidRDefault="00B431E0" w:rsidP="00B35C2E">
      <w:pPr>
        <w:tabs>
          <w:tab w:val="left" w:pos="851"/>
        </w:tabs>
        <w:spacing w:line="276" w:lineRule="auto"/>
        <w:jc w:val="both"/>
      </w:pPr>
    </w:p>
    <w:p w14:paraId="1AD357B3" w14:textId="77777777" w:rsidR="00B431E0" w:rsidRDefault="00B431E0" w:rsidP="00B35C2E">
      <w:pPr>
        <w:tabs>
          <w:tab w:val="left" w:pos="851"/>
        </w:tabs>
        <w:spacing w:line="276" w:lineRule="auto"/>
        <w:jc w:val="both"/>
      </w:pPr>
    </w:p>
    <w:p w14:paraId="38D826E6" w14:textId="77777777" w:rsidR="00B431E0" w:rsidRPr="00072B5D" w:rsidRDefault="00B431E0" w:rsidP="00B35C2E">
      <w:pPr>
        <w:tabs>
          <w:tab w:val="left" w:pos="851"/>
        </w:tabs>
        <w:spacing w:line="276" w:lineRule="auto"/>
        <w:jc w:val="both"/>
      </w:pPr>
    </w:p>
    <w:p w14:paraId="57591A39" w14:textId="77777777" w:rsidR="004B113C" w:rsidRPr="005506C8" w:rsidRDefault="004B113C" w:rsidP="004B113C">
      <w:pPr>
        <w:spacing w:line="276" w:lineRule="auto"/>
        <w:jc w:val="both"/>
        <w:rPr>
          <w:rFonts w:ascii="Tahoma" w:hAnsi="Tahoma" w:cs="Tahoma"/>
          <w:b/>
          <w:i/>
          <w:lang w:val="bg-BG"/>
        </w:rPr>
      </w:pP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</w:r>
      <w:r w:rsidRPr="005506C8">
        <w:rPr>
          <w:rFonts w:ascii="Tahoma" w:hAnsi="Tahoma" w:cs="Tahoma"/>
          <w:lang w:val="ru-RU"/>
        </w:rPr>
        <w:tab/>
        <w:t xml:space="preserve"> </w:t>
      </w:r>
    </w:p>
    <w:tbl>
      <w:tblPr>
        <w:tblW w:w="9627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F7F7F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6"/>
        <w:gridCol w:w="765"/>
        <w:gridCol w:w="844"/>
        <w:gridCol w:w="695"/>
        <w:gridCol w:w="731"/>
        <w:gridCol w:w="665"/>
        <w:gridCol w:w="680"/>
        <w:gridCol w:w="677"/>
        <w:gridCol w:w="746"/>
        <w:gridCol w:w="874"/>
        <w:gridCol w:w="846"/>
        <w:gridCol w:w="813"/>
        <w:gridCol w:w="843"/>
      </w:tblGrid>
      <w:tr w:rsidR="004B113C" w:rsidRPr="00124EA8" w14:paraId="635C39B8" w14:textId="77777777" w:rsidTr="00826111">
        <w:trPr>
          <w:trHeight w:val="408"/>
        </w:trPr>
        <w:tc>
          <w:tcPr>
            <w:tcW w:w="9627" w:type="dxa"/>
            <w:gridSpan w:val="13"/>
            <w:shd w:val="clear" w:color="auto" w:fill="auto"/>
            <w:noWrap/>
            <w:vAlign w:val="center"/>
            <w:hideMark/>
          </w:tcPr>
          <w:p w14:paraId="104FE04A" w14:textId="13900BC6" w:rsidR="004B113C" w:rsidRPr="00124EA8" w:rsidRDefault="004B113C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 xml:space="preserve">Климатична </w:t>
            </w:r>
            <w:r w:rsidR="00EC2C18"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{климзона}</w:t>
            </w:r>
          </w:p>
        </w:tc>
      </w:tr>
      <w:tr w:rsidR="004B113C" w:rsidRPr="00124EA8" w14:paraId="23A7CAE5" w14:textId="77777777" w:rsidTr="00826111">
        <w:trPr>
          <w:trHeight w:val="306"/>
        </w:trPr>
        <w:tc>
          <w:tcPr>
            <w:tcW w:w="2599" w:type="dxa"/>
            <w:vMerge w:val="restart"/>
            <w:shd w:val="clear" w:color="auto" w:fill="auto"/>
            <w:vAlign w:val="center"/>
            <w:hideMark/>
          </w:tcPr>
          <w:p w14:paraId="641F2294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Отоплителен период</w:t>
            </w:r>
          </w:p>
        </w:tc>
        <w:tc>
          <w:tcPr>
            <w:tcW w:w="1627" w:type="dxa"/>
            <w:gridSpan w:val="3"/>
            <w:shd w:val="clear" w:color="auto" w:fill="auto"/>
            <w:noWrap/>
            <w:vAlign w:val="center"/>
            <w:hideMark/>
          </w:tcPr>
          <w:p w14:paraId="197E86B2" w14:textId="77777777" w:rsidR="004B113C" w:rsidRPr="00124EA8" w:rsidRDefault="004B113C" w:rsidP="0009798F">
            <w:pPr>
              <w:suppressAutoHyphens w:val="0"/>
              <w:spacing w:line="276" w:lineRule="auto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 xml:space="preserve">Начало: </w:t>
            </w:r>
          </w:p>
          <w:p w14:paraId="260228F7" w14:textId="77777777" w:rsidR="004B113C" w:rsidRPr="00124EA8" w:rsidRDefault="004B113C" w:rsidP="0009798F">
            <w:pPr>
              <w:suppressAutoHyphens w:val="0"/>
              <w:spacing w:line="276" w:lineRule="auto"/>
              <w:rPr>
                <w:bCs/>
                <w:sz w:val="22"/>
                <w:szCs w:val="22"/>
                <w:lang w:val="bg-BG" w:eastAsia="bg-BG"/>
              </w:rPr>
            </w:pPr>
          </w:p>
        </w:tc>
        <w:tc>
          <w:tcPr>
            <w:tcW w:w="3817" w:type="dxa"/>
            <w:gridSpan w:val="6"/>
            <w:shd w:val="clear" w:color="auto" w:fill="auto"/>
            <w:noWrap/>
            <w:hideMark/>
          </w:tcPr>
          <w:p w14:paraId="3BEA5E74" w14:textId="0D0BAEF4" w:rsidR="004B113C" w:rsidRPr="00124EA8" w:rsidRDefault="003050FA" w:rsidP="007E6B48">
            <w:pPr>
              <w:suppressAutoHyphens w:val="0"/>
              <w:spacing w:line="276" w:lineRule="auto"/>
              <w:jc w:val="center"/>
              <w:rPr>
                <w:sz w:val="22"/>
                <w:szCs w:val="22"/>
                <w:lang w:val="bg-BG" w:eastAsia="bg-BG"/>
              </w:rPr>
            </w:pPr>
            <w:r>
              <w:rPr>
                <w:noProof/>
                <w:sz w:val="22"/>
                <w:szCs w:val="22"/>
                <w:lang w:val="bg-BG" w:eastAsia="bg-BG"/>
              </w:rPr>
              <w:t>{климзона_начало}</w:t>
            </w:r>
          </w:p>
        </w:tc>
        <w:tc>
          <w:tcPr>
            <w:tcW w:w="1584" w:type="dxa"/>
            <w:gridSpan w:val="3"/>
            <w:shd w:val="clear" w:color="auto" w:fill="auto"/>
            <w:noWrap/>
            <w:vAlign w:val="center"/>
            <w:hideMark/>
          </w:tcPr>
          <w:p w14:paraId="29365000" w14:textId="066B51F5" w:rsidR="004B113C" w:rsidRPr="00124EA8" w:rsidRDefault="003050FA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noProof/>
                <w:sz w:val="22"/>
                <w:szCs w:val="22"/>
                <w:lang w:val="bg-BG" w:eastAsia="bg-BG"/>
              </w:rPr>
              <w:t>{климзона_градус}</w:t>
            </w:r>
          </w:p>
        </w:tc>
      </w:tr>
      <w:tr w:rsidR="004B113C" w:rsidRPr="00124EA8" w14:paraId="55708E73" w14:textId="77777777" w:rsidTr="00826111">
        <w:trPr>
          <w:trHeight w:val="321"/>
        </w:trPr>
        <w:tc>
          <w:tcPr>
            <w:tcW w:w="2599" w:type="dxa"/>
            <w:vMerge/>
            <w:shd w:val="clear" w:color="auto" w:fill="auto"/>
            <w:vAlign w:val="center"/>
            <w:hideMark/>
          </w:tcPr>
          <w:p w14:paraId="771F8430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</w:p>
        </w:tc>
        <w:tc>
          <w:tcPr>
            <w:tcW w:w="1627" w:type="dxa"/>
            <w:gridSpan w:val="3"/>
            <w:shd w:val="clear" w:color="auto" w:fill="auto"/>
            <w:noWrap/>
            <w:vAlign w:val="center"/>
            <w:hideMark/>
          </w:tcPr>
          <w:p w14:paraId="0F1F0CD8" w14:textId="77777777" w:rsidR="004B113C" w:rsidRPr="00124EA8" w:rsidRDefault="004B113C" w:rsidP="0009798F">
            <w:pPr>
              <w:suppressAutoHyphens w:val="0"/>
              <w:spacing w:line="276" w:lineRule="auto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 xml:space="preserve">Край: </w:t>
            </w:r>
          </w:p>
          <w:p w14:paraId="353C610F" w14:textId="77777777" w:rsidR="004B113C" w:rsidRPr="00124EA8" w:rsidRDefault="004B113C" w:rsidP="0009798F">
            <w:pPr>
              <w:suppressAutoHyphens w:val="0"/>
              <w:spacing w:line="276" w:lineRule="auto"/>
              <w:rPr>
                <w:bCs/>
                <w:sz w:val="22"/>
                <w:szCs w:val="22"/>
                <w:lang w:val="bg-BG" w:eastAsia="bg-BG"/>
              </w:rPr>
            </w:pPr>
          </w:p>
        </w:tc>
        <w:tc>
          <w:tcPr>
            <w:tcW w:w="3817" w:type="dxa"/>
            <w:gridSpan w:val="6"/>
            <w:shd w:val="clear" w:color="auto" w:fill="auto"/>
            <w:noWrap/>
            <w:hideMark/>
          </w:tcPr>
          <w:p w14:paraId="686444D4" w14:textId="2AEA6E8C" w:rsidR="004B113C" w:rsidRPr="00124EA8" w:rsidRDefault="003050FA" w:rsidP="0009798F">
            <w:pPr>
              <w:suppressAutoHyphens w:val="0"/>
              <w:spacing w:line="276" w:lineRule="auto"/>
              <w:jc w:val="center"/>
              <w:rPr>
                <w:sz w:val="22"/>
                <w:szCs w:val="22"/>
                <w:lang w:val="bg-BG" w:eastAsia="bg-BG"/>
              </w:rPr>
            </w:pPr>
            <w:r>
              <w:rPr>
                <w:noProof/>
                <w:sz w:val="22"/>
                <w:szCs w:val="22"/>
                <w:lang w:val="bg-BG" w:eastAsia="bg-BG"/>
              </w:rPr>
              <w:t>{климзона_край}</w:t>
            </w:r>
          </w:p>
        </w:tc>
        <w:tc>
          <w:tcPr>
            <w:tcW w:w="1584" w:type="dxa"/>
            <w:gridSpan w:val="3"/>
            <w:shd w:val="clear" w:color="auto" w:fill="auto"/>
            <w:noWrap/>
            <w:vAlign w:val="center"/>
            <w:hideMark/>
          </w:tcPr>
          <w:p w14:paraId="69B164AF" w14:textId="78F80B76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{климзона_дд}</w:t>
            </w:r>
          </w:p>
        </w:tc>
      </w:tr>
      <w:tr w:rsidR="003050FA" w:rsidRPr="00124EA8" w14:paraId="6418FAF9" w14:textId="77777777" w:rsidTr="00826111">
        <w:trPr>
          <w:trHeight w:val="321"/>
        </w:trPr>
        <w:tc>
          <w:tcPr>
            <w:tcW w:w="2599" w:type="dxa"/>
            <w:shd w:val="clear" w:color="auto" w:fill="auto"/>
            <w:noWrap/>
            <w:vAlign w:val="center"/>
            <w:hideMark/>
          </w:tcPr>
          <w:p w14:paraId="5A15BBCD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Месец</w:t>
            </w:r>
          </w:p>
        </w:tc>
        <w:tc>
          <w:tcPr>
            <w:tcW w:w="625" w:type="dxa"/>
            <w:shd w:val="clear" w:color="auto" w:fill="auto"/>
            <w:noWrap/>
            <w:vAlign w:val="center"/>
            <w:hideMark/>
          </w:tcPr>
          <w:p w14:paraId="0ED28224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I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3CD74A50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II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2A4AB17C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III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0E87B465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IV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07205213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V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7DF94C09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VI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5FE6EAC1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VII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38C8E720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VIII</w:t>
            </w:r>
          </w:p>
        </w:tc>
        <w:tc>
          <w:tcPr>
            <w:tcW w:w="637" w:type="dxa"/>
            <w:shd w:val="clear" w:color="auto" w:fill="auto"/>
            <w:noWrap/>
            <w:vAlign w:val="center"/>
            <w:hideMark/>
          </w:tcPr>
          <w:p w14:paraId="0E577784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IX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4C90C1F8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X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686E17B7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XI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6290B267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XII</w:t>
            </w:r>
          </w:p>
        </w:tc>
      </w:tr>
      <w:tr w:rsidR="004B113C" w:rsidRPr="00124EA8" w14:paraId="7F95E06E" w14:textId="77777777" w:rsidTr="00826111">
        <w:trPr>
          <w:trHeight w:val="364"/>
        </w:trPr>
        <w:tc>
          <w:tcPr>
            <w:tcW w:w="9627" w:type="dxa"/>
            <w:gridSpan w:val="13"/>
            <w:shd w:val="clear" w:color="auto" w:fill="auto"/>
            <w:noWrap/>
            <w:vAlign w:val="center"/>
            <w:hideMark/>
          </w:tcPr>
          <w:p w14:paraId="2D610F54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lastRenderedPageBreak/>
              <w:t>Брой изчислителни дни в месеца</w:t>
            </w:r>
          </w:p>
        </w:tc>
      </w:tr>
      <w:tr w:rsidR="003050FA" w:rsidRPr="00124EA8" w14:paraId="59302CED" w14:textId="77777777" w:rsidTr="00826111">
        <w:trPr>
          <w:trHeight w:val="408"/>
        </w:trPr>
        <w:tc>
          <w:tcPr>
            <w:tcW w:w="2599" w:type="dxa"/>
            <w:shd w:val="clear" w:color="auto" w:fill="auto"/>
            <w:noWrap/>
            <w:vAlign w:val="center"/>
            <w:hideMark/>
          </w:tcPr>
          <w:p w14:paraId="33CFD0C6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sz w:val="22"/>
                <w:szCs w:val="22"/>
                <w:lang w:val="bg-BG" w:eastAsia="bg-BG"/>
              </w:rPr>
            </w:pPr>
          </w:p>
        </w:tc>
        <w:tc>
          <w:tcPr>
            <w:tcW w:w="625" w:type="dxa"/>
            <w:shd w:val="clear" w:color="auto" w:fill="auto"/>
            <w:noWrap/>
            <w:vAlign w:val="center"/>
            <w:hideMark/>
          </w:tcPr>
          <w:p w14:paraId="46891CA9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151D6C58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28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24D2237E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2CA8631B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30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52EEBD7A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2BE7D3C7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30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77B446B1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5A08E67D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637" w:type="dxa"/>
            <w:shd w:val="clear" w:color="auto" w:fill="auto"/>
            <w:noWrap/>
            <w:vAlign w:val="center"/>
            <w:hideMark/>
          </w:tcPr>
          <w:p w14:paraId="227F42B9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30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072F699C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40F33434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30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4D268103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>31</w:t>
            </w:r>
          </w:p>
        </w:tc>
      </w:tr>
      <w:tr w:rsidR="004B113C" w:rsidRPr="00124EA8" w14:paraId="152CBA5F" w14:textId="77777777" w:rsidTr="00826111">
        <w:trPr>
          <w:trHeight w:val="452"/>
        </w:trPr>
        <w:tc>
          <w:tcPr>
            <w:tcW w:w="9627" w:type="dxa"/>
            <w:gridSpan w:val="13"/>
            <w:shd w:val="clear" w:color="auto" w:fill="auto"/>
            <w:noWrap/>
            <w:vAlign w:val="center"/>
            <w:hideMark/>
          </w:tcPr>
          <w:p w14:paraId="28385BF6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 w:rsidRPr="00124EA8">
              <w:rPr>
                <w:bCs/>
                <w:sz w:val="22"/>
                <w:szCs w:val="22"/>
                <w:lang w:val="bg-BG" w:eastAsia="bg-BG"/>
              </w:rPr>
              <w:t xml:space="preserve">Средна месечна температура, </w:t>
            </w:r>
            <w:proofErr w:type="spellStart"/>
            <w:r w:rsidRPr="00124EA8">
              <w:rPr>
                <w:bCs/>
                <w:sz w:val="22"/>
                <w:szCs w:val="22"/>
                <w:vertAlign w:val="superscript"/>
                <w:lang w:val="bg-BG" w:eastAsia="bg-BG"/>
              </w:rPr>
              <w:t>о</w:t>
            </w:r>
            <w:r w:rsidRPr="00124EA8">
              <w:rPr>
                <w:bCs/>
                <w:sz w:val="22"/>
                <w:szCs w:val="22"/>
                <w:lang w:val="bg-BG" w:eastAsia="bg-BG"/>
              </w:rPr>
              <w:t>С</w:t>
            </w:r>
            <w:proofErr w:type="spellEnd"/>
          </w:p>
        </w:tc>
      </w:tr>
      <w:tr w:rsidR="003050FA" w:rsidRPr="00124EA8" w14:paraId="2695CBE2" w14:textId="77777777" w:rsidTr="00826111">
        <w:trPr>
          <w:trHeight w:val="321"/>
        </w:trPr>
        <w:tc>
          <w:tcPr>
            <w:tcW w:w="2599" w:type="dxa"/>
            <w:shd w:val="clear" w:color="auto" w:fill="auto"/>
            <w:noWrap/>
            <w:vAlign w:val="center"/>
            <w:hideMark/>
          </w:tcPr>
          <w:p w14:paraId="6FF6855B" w14:textId="77777777" w:rsidR="004B113C" w:rsidRPr="00124EA8" w:rsidRDefault="004B113C" w:rsidP="0009798F">
            <w:pPr>
              <w:suppressAutoHyphens w:val="0"/>
              <w:spacing w:line="276" w:lineRule="auto"/>
              <w:jc w:val="center"/>
              <w:rPr>
                <w:sz w:val="22"/>
                <w:szCs w:val="22"/>
                <w:lang w:val="bg-BG" w:eastAsia="bg-BG"/>
              </w:rPr>
            </w:pPr>
          </w:p>
        </w:tc>
        <w:tc>
          <w:tcPr>
            <w:tcW w:w="625" w:type="dxa"/>
            <w:shd w:val="clear" w:color="auto" w:fill="auto"/>
            <w:noWrap/>
            <w:vAlign w:val="center"/>
            <w:hideMark/>
          </w:tcPr>
          <w:p w14:paraId="5F66F2C3" w14:textId="1EE0BD29" w:rsidR="004B113C" w:rsidRPr="00124EA8" w:rsidRDefault="003050FA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noProof/>
                <w:sz w:val="22"/>
                <w:szCs w:val="22"/>
                <w:lang w:val="bg-BG" w:eastAsia="bg-BG"/>
              </w:rPr>
              <w:t>{климзона_януари}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0B7C02AD" w14:textId="5FAD03B9" w:rsidR="004B113C" w:rsidRPr="00124EA8" w:rsidRDefault="00EC2C18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{климзона_февруари}</w:t>
            </w:r>
          </w:p>
        </w:tc>
        <w:tc>
          <w:tcPr>
            <w:tcW w:w="501" w:type="dxa"/>
            <w:shd w:val="clear" w:color="auto" w:fill="auto"/>
            <w:noWrap/>
            <w:vAlign w:val="center"/>
            <w:hideMark/>
          </w:tcPr>
          <w:p w14:paraId="2F7F668A" w14:textId="110251E9" w:rsidR="004B113C" w:rsidRPr="00124EA8" w:rsidRDefault="00EC2C18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{климзона_март}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458D7EBE" w14:textId="383FC1DD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{климзона_април}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60442B38" w14:textId="4E5BFE4F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{климзона_май}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323AE846" w14:textId="4EF81B41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{климзона_юни}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18ED929C" w14:textId="18304311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{климзона_юли}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6D1E2198" w14:textId="2F61EFF8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{климзона_август}</w:t>
            </w:r>
          </w:p>
        </w:tc>
        <w:tc>
          <w:tcPr>
            <w:tcW w:w="637" w:type="dxa"/>
            <w:shd w:val="clear" w:color="auto" w:fill="auto"/>
            <w:noWrap/>
            <w:vAlign w:val="center"/>
            <w:hideMark/>
          </w:tcPr>
          <w:p w14:paraId="37FBA387" w14:textId="60858BAF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{климзона_септември}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4BBD4DAE" w14:textId="3E3E21BA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{климзона_октомври}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3859EBAC" w14:textId="7CC49627" w:rsidR="004B113C" w:rsidRPr="00124EA8" w:rsidRDefault="00EC2C18" w:rsidP="007E6B48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{климзона_ноември}</w:t>
            </w:r>
          </w:p>
        </w:tc>
        <w:tc>
          <w:tcPr>
            <w:tcW w:w="474" w:type="dxa"/>
            <w:shd w:val="clear" w:color="auto" w:fill="auto"/>
            <w:noWrap/>
            <w:vAlign w:val="center"/>
            <w:hideMark/>
          </w:tcPr>
          <w:p w14:paraId="6CB2E8B1" w14:textId="4FFB1DB8" w:rsidR="004B113C" w:rsidRPr="00124EA8" w:rsidRDefault="00EC2C18" w:rsidP="0009798F">
            <w:pPr>
              <w:suppressAutoHyphens w:val="0"/>
              <w:spacing w:line="276" w:lineRule="auto"/>
              <w:jc w:val="center"/>
              <w:rPr>
                <w:bCs/>
                <w:sz w:val="22"/>
                <w:szCs w:val="22"/>
                <w:lang w:val="bg-BG" w:eastAsia="bg-BG"/>
              </w:rPr>
            </w:pPr>
            <w:r>
              <w:rPr>
                <w:bCs/>
                <w:noProof/>
                <w:sz w:val="22"/>
                <w:szCs w:val="22"/>
                <w:lang w:val="bg-BG" w:eastAsia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 w:eastAsia="bg-BG"/>
              </w:rPr>
              <w:t>{климзона_декември}</w:t>
            </w:r>
          </w:p>
        </w:tc>
      </w:tr>
    </w:tbl>
    <w:p w14:paraId="5BBB610F" w14:textId="77777777" w:rsidR="00B35C2E" w:rsidRDefault="00B35C2E" w:rsidP="00E07A26">
      <w:pPr>
        <w:spacing w:line="276" w:lineRule="auto"/>
        <w:ind w:firstLine="709"/>
        <w:jc w:val="both"/>
        <w:rPr>
          <w:rFonts w:ascii="Tahoma" w:hAnsi="Tahoma" w:cs="Tahoma"/>
          <w:lang w:val="bg-BG"/>
        </w:rPr>
      </w:pPr>
    </w:p>
    <w:p w14:paraId="3E8772FC" w14:textId="3D68981D" w:rsidR="00E07A26" w:rsidRPr="009C1BDB" w:rsidRDefault="00E07A26" w:rsidP="00124EA8">
      <w:pPr>
        <w:spacing w:line="276" w:lineRule="auto"/>
        <w:jc w:val="both"/>
        <w:rPr>
          <w:lang w:val="bg-BG"/>
        </w:rPr>
      </w:pPr>
      <w:r w:rsidRPr="009C1BDB">
        <w:rPr>
          <w:lang w:val="bg-BG"/>
        </w:rPr>
        <w:t xml:space="preserve">Като базови климатични данни са използвани измерените средномесечни температури на външния въздух за населеното място </w:t>
      </w:r>
      <w:r w:rsidR="009C1BDB">
        <w:rPr>
          <w:lang w:val="bg-BG"/>
        </w:rPr>
        <w:t xml:space="preserve">за периода </w:t>
      </w:r>
      <w:r w:rsidR="00EC2C18">
        <w:rPr>
          <w:noProof/>
          <w:lang w:val="bg-BG"/>
        </w:rPr>
        <w:t xml:space="preserve"> </w:t>
      </w:r>
      <w:r w:rsidR="004D538E">
        <w:rPr>
          <w:noProof/>
          <w:lang w:val="bg-BG"/>
        </w:rPr>
        <w:t>{период_обследване}</w:t>
      </w:r>
      <w:r w:rsidRPr="009C1BDB">
        <w:rPr>
          <w:lang w:val="bg-BG"/>
        </w:rPr>
        <w:t xml:space="preserve">, по данни на Националния институт по </w:t>
      </w:r>
      <w:proofErr w:type="spellStart"/>
      <w:r w:rsidRPr="009C1BDB">
        <w:rPr>
          <w:lang w:val="bg-BG"/>
        </w:rPr>
        <w:t>метереология</w:t>
      </w:r>
      <w:proofErr w:type="spellEnd"/>
      <w:r w:rsidRPr="009C1BDB">
        <w:rPr>
          <w:lang w:val="bg-BG"/>
        </w:rPr>
        <w:t xml:space="preserve"> и хидрология към БАН, както и представи</w:t>
      </w:r>
      <w:r w:rsidR="00C0554D">
        <w:rPr>
          <w:lang w:val="bg-BG"/>
        </w:rPr>
        <w:t>телни средномесечни температури</w:t>
      </w:r>
      <w:r w:rsidRPr="009C1BDB">
        <w:rPr>
          <w:lang w:val="bg-BG"/>
        </w:rPr>
        <w:t xml:space="preserve"> на външния въздух за климатична </w:t>
      </w:r>
      <w:r w:rsidR="00EC2C18">
        <w:rPr>
          <w:noProof/>
          <w:lang w:val="bg-BG"/>
        </w:rPr>
        <w:t xml:space="preserve"> </w:t>
      </w:r>
      <w:r w:rsidR="003050FA">
        <w:rPr>
          <w:noProof/>
          <w:lang w:val="bg-BG"/>
        </w:rPr>
        <w:t>{климзона}</w:t>
      </w:r>
      <w:r w:rsidRPr="009C1BDB">
        <w:rPr>
          <w:lang w:val="ru-RU"/>
        </w:rPr>
        <w:t>.</w:t>
      </w:r>
    </w:p>
    <w:p w14:paraId="6D531505" w14:textId="77777777" w:rsidR="005444D8" w:rsidRDefault="005444D8" w:rsidP="00E07A26">
      <w:pPr>
        <w:spacing w:line="276" w:lineRule="auto"/>
        <w:ind w:firstLine="709"/>
        <w:jc w:val="both"/>
        <w:rPr>
          <w:rFonts w:ascii="Tahoma" w:hAnsi="Tahoma" w:cs="Tahoma"/>
          <w:lang w:val="bg-BG"/>
        </w:rPr>
      </w:pPr>
    </w:p>
    <w:p w14:paraId="275A5B1A" w14:textId="77777777" w:rsidR="00A15CCD" w:rsidRPr="005444D8" w:rsidRDefault="00A15CCD" w:rsidP="00E07A26">
      <w:pPr>
        <w:spacing w:line="276" w:lineRule="auto"/>
        <w:ind w:firstLine="709"/>
        <w:jc w:val="both"/>
        <w:rPr>
          <w:rFonts w:ascii="Tahoma" w:hAnsi="Tahoma" w:cs="Tahoma"/>
          <w:lang w:val="bg-BG"/>
        </w:rPr>
      </w:pPr>
    </w:p>
    <w:p w14:paraId="5065B8B4" w14:textId="77777777" w:rsidR="00C67FA7" w:rsidRPr="001C1309" w:rsidRDefault="00C0554D" w:rsidP="00C0554D">
      <w:pPr>
        <w:pStyle w:val="20"/>
      </w:pPr>
      <w:bookmarkStart w:id="6" w:name="_Toc138337360"/>
      <w:r>
        <w:t xml:space="preserve">2.2. </w:t>
      </w:r>
      <w:r w:rsidR="00B360B0" w:rsidRPr="001C1309">
        <w:t>Описание на сградата</w:t>
      </w:r>
      <w:bookmarkEnd w:id="6"/>
    </w:p>
    <w:p w14:paraId="696BBD6F" w14:textId="77777777" w:rsidR="009C1BDB" w:rsidRDefault="009C1BDB" w:rsidP="009C1BDB">
      <w:pPr>
        <w:tabs>
          <w:tab w:val="left" w:pos="780"/>
          <w:tab w:val="left" w:pos="993"/>
        </w:tabs>
        <w:spacing w:line="276" w:lineRule="auto"/>
        <w:rPr>
          <w:rFonts w:ascii="Tahoma" w:hAnsi="Tahoma" w:cs="Tahoma"/>
          <w:b/>
          <w:lang w:val="bg-BG"/>
        </w:rPr>
      </w:pPr>
    </w:p>
    <w:p w14:paraId="654F48AD" w14:textId="519A7E8C" w:rsidR="00C13A5D" w:rsidRPr="00C13A5D" w:rsidRDefault="009C1BDB" w:rsidP="00124EA8">
      <w:pPr>
        <w:spacing w:line="276" w:lineRule="auto"/>
        <w:jc w:val="both"/>
        <w:rPr>
          <w:rFonts w:eastAsia="Times New Roman"/>
          <w:lang w:val="bg-BG" w:eastAsia="bg-BG"/>
        </w:rPr>
      </w:pPr>
      <w:r w:rsidRPr="0055067D">
        <w:t xml:space="preserve">В </w:t>
      </w:r>
      <w:proofErr w:type="spellStart"/>
      <w:r w:rsidRPr="0055067D">
        <w:t>сградата</w:t>
      </w:r>
      <w:proofErr w:type="spellEnd"/>
      <w:r w:rsidRPr="0055067D">
        <w:t xml:space="preserve"> </w:t>
      </w:r>
      <w:proofErr w:type="spellStart"/>
      <w:r w:rsidRPr="0055067D">
        <w:t>се</w:t>
      </w:r>
      <w:proofErr w:type="spellEnd"/>
      <w:r w:rsidRPr="0055067D">
        <w:t xml:space="preserve"> </w:t>
      </w:r>
      <w:proofErr w:type="spellStart"/>
      <w:proofErr w:type="gramStart"/>
      <w:r w:rsidRPr="0055067D">
        <w:t>помещава</w:t>
      </w:r>
      <w:proofErr w:type="spellEnd"/>
      <w:r w:rsidR="00501796">
        <w:rPr>
          <w:lang w:val="bg-BG"/>
        </w:rPr>
        <w:t xml:space="preserve"> </w:t>
      </w:r>
      <w:r w:rsidR="00AE496C">
        <w:rPr>
          <w:noProof/>
          <w:lang w:val="bg-BG"/>
        </w:rPr>
        <w:t xml:space="preserve"> </w:t>
      </w:r>
      <w:r w:rsidR="004D538E">
        <w:rPr>
          <w:noProof/>
          <w:lang w:val="bg-BG"/>
        </w:rPr>
        <w:t>{</w:t>
      </w:r>
      <w:proofErr w:type="gramEnd"/>
      <w:r w:rsidR="004D538E">
        <w:rPr>
          <w:noProof/>
          <w:lang w:val="bg-BG"/>
        </w:rPr>
        <w:t>обект_име}</w:t>
      </w:r>
      <w:r w:rsidR="00B17B58" w:rsidRPr="0055067D">
        <w:t xml:space="preserve">. </w:t>
      </w:r>
      <w:proofErr w:type="spellStart"/>
      <w:r w:rsidR="00C13A5D" w:rsidRPr="00C13A5D">
        <w:rPr>
          <w:rFonts w:eastAsia="Times New Roman"/>
          <w:lang w:eastAsia="bg-BG"/>
        </w:rPr>
        <w:t>Основната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дейност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proofErr w:type="gramStart"/>
      <w:r w:rsidR="00C13A5D" w:rsidRPr="00C13A5D">
        <w:rPr>
          <w:rFonts w:eastAsia="Times New Roman"/>
          <w:lang w:eastAsia="bg-BG"/>
        </w:rPr>
        <w:t>на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r w:rsidR="00AE496C">
        <w:rPr>
          <w:noProof/>
          <w:lang w:val="bg-BG"/>
        </w:rPr>
        <w:t xml:space="preserve"> </w:t>
      </w:r>
      <w:r w:rsidR="004D538E">
        <w:rPr>
          <w:noProof/>
          <w:lang w:val="bg-BG"/>
        </w:rPr>
        <w:t>{</w:t>
      </w:r>
      <w:proofErr w:type="gramEnd"/>
      <w:r w:rsidR="004D538E">
        <w:rPr>
          <w:noProof/>
          <w:lang w:val="bg-BG"/>
        </w:rPr>
        <w:t>обект_име}</w:t>
      </w:r>
      <w:r w:rsidR="00AE496C">
        <w:rPr>
          <w:lang w:val="bg-BG"/>
        </w:rPr>
        <w:t xml:space="preserve"> </w:t>
      </w:r>
      <w:r w:rsidR="00C13A5D" w:rsidRPr="00C13A5D">
        <w:rPr>
          <w:rFonts w:eastAsia="Times New Roman"/>
          <w:lang w:eastAsia="bg-BG"/>
        </w:rPr>
        <w:t xml:space="preserve">е </w:t>
      </w:r>
      <w:proofErr w:type="spellStart"/>
      <w:r w:rsidR="00C13A5D" w:rsidRPr="00C13A5D">
        <w:rPr>
          <w:rFonts w:eastAsia="Times New Roman"/>
          <w:lang w:eastAsia="bg-BG"/>
        </w:rPr>
        <w:t>добив</w:t>
      </w:r>
      <w:proofErr w:type="spellEnd"/>
      <w:r w:rsidR="00C13A5D" w:rsidRPr="00C13A5D">
        <w:rPr>
          <w:rFonts w:eastAsia="Times New Roman"/>
          <w:lang w:eastAsia="bg-BG"/>
        </w:rPr>
        <w:t xml:space="preserve"> и </w:t>
      </w:r>
      <w:proofErr w:type="spellStart"/>
      <w:r w:rsidR="00C13A5D" w:rsidRPr="00C13A5D">
        <w:rPr>
          <w:rFonts w:eastAsia="Times New Roman"/>
          <w:lang w:eastAsia="bg-BG"/>
        </w:rPr>
        <w:t>преработка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на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оловно-цинкови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руди</w:t>
      </w:r>
      <w:proofErr w:type="spellEnd"/>
      <w:r w:rsidR="00C13A5D" w:rsidRPr="00C13A5D">
        <w:rPr>
          <w:rFonts w:eastAsia="Times New Roman"/>
          <w:lang w:eastAsia="bg-BG"/>
        </w:rPr>
        <w:t xml:space="preserve">, </w:t>
      </w:r>
      <w:proofErr w:type="spellStart"/>
      <w:r w:rsidR="00C13A5D" w:rsidRPr="00C13A5D">
        <w:rPr>
          <w:rFonts w:eastAsia="Times New Roman"/>
          <w:lang w:eastAsia="bg-BG"/>
        </w:rPr>
        <w:t>производство</w:t>
      </w:r>
      <w:proofErr w:type="spellEnd"/>
      <w:r w:rsidR="00C13A5D" w:rsidRPr="00C13A5D">
        <w:rPr>
          <w:rFonts w:eastAsia="Times New Roman"/>
          <w:lang w:eastAsia="bg-BG"/>
        </w:rPr>
        <w:t xml:space="preserve"> и </w:t>
      </w:r>
      <w:proofErr w:type="spellStart"/>
      <w:r w:rsidR="00C13A5D" w:rsidRPr="00C13A5D">
        <w:rPr>
          <w:rFonts w:eastAsia="Times New Roman"/>
          <w:lang w:eastAsia="bg-BG"/>
        </w:rPr>
        <w:t>продажба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на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оловни</w:t>
      </w:r>
      <w:proofErr w:type="spellEnd"/>
      <w:r w:rsidR="00C13A5D" w:rsidRPr="00C13A5D">
        <w:rPr>
          <w:rFonts w:eastAsia="Times New Roman"/>
          <w:lang w:eastAsia="bg-BG"/>
        </w:rPr>
        <w:t xml:space="preserve"> и </w:t>
      </w:r>
      <w:proofErr w:type="spellStart"/>
      <w:r w:rsidR="00C13A5D" w:rsidRPr="00C13A5D">
        <w:rPr>
          <w:rFonts w:eastAsia="Times New Roman"/>
          <w:lang w:eastAsia="bg-BG"/>
        </w:rPr>
        <w:t>цинкови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концентрати</w:t>
      </w:r>
      <w:proofErr w:type="spellEnd"/>
      <w:r w:rsidR="00C13A5D" w:rsidRPr="00C13A5D">
        <w:rPr>
          <w:rFonts w:eastAsia="Times New Roman"/>
          <w:lang w:eastAsia="bg-BG"/>
        </w:rPr>
        <w:t xml:space="preserve">, </w:t>
      </w:r>
      <w:proofErr w:type="spellStart"/>
      <w:r w:rsidR="00C13A5D" w:rsidRPr="00C13A5D">
        <w:rPr>
          <w:rFonts w:eastAsia="Times New Roman"/>
          <w:lang w:eastAsia="bg-BG"/>
        </w:rPr>
        <w:t>както</w:t>
      </w:r>
      <w:proofErr w:type="spellEnd"/>
      <w:r w:rsidR="00C13A5D" w:rsidRPr="00C13A5D">
        <w:rPr>
          <w:rFonts w:eastAsia="Times New Roman"/>
          <w:lang w:eastAsia="bg-BG"/>
        </w:rPr>
        <w:t xml:space="preserve"> и </w:t>
      </w:r>
      <w:proofErr w:type="spellStart"/>
      <w:r w:rsidR="00C13A5D" w:rsidRPr="00C13A5D">
        <w:rPr>
          <w:rFonts w:eastAsia="Times New Roman"/>
          <w:lang w:eastAsia="bg-BG"/>
        </w:rPr>
        <w:t>минно</w:t>
      </w:r>
      <w:proofErr w:type="spellEnd"/>
      <w:r w:rsidR="00C13A5D" w:rsidRPr="00C13A5D">
        <w:rPr>
          <w:rFonts w:eastAsia="Times New Roman"/>
          <w:lang w:eastAsia="bg-BG"/>
        </w:rPr>
        <w:t xml:space="preserve"> </w:t>
      </w:r>
      <w:proofErr w:type="spellStart"/>
      <w:r w:rsidR="00C13A5D" w:rsidRPr="00C13A5D">
        <w:rPr>
          <w:rFonts w:eastAsia="Times New Roman"/>
          <w:lang w:eastAsia="bg-BG"/>
        </w:rPr>
        <w:t>строителство</w:t>
      </w:r>
      <w:proofErr w:type="spellEnd"/>
      <w:r w:rsidR="00C13A5D" w:rsidRPr="00C13A5D">
        <w:rPr>
          <w:rFonts w:eastAsia="Times New Roman"/>
          <w:lang w:eastAsia="bg-BG"/>
        </w:rPr>
        <w:t>.</w:t>
      </w:r>
    </w:p>
    <w:p w14:paraId="2DA410A1" w14:textId="57373E5D" w:rsidR="004D20DA" w:rsidRDefault="004D538E" w:rsidP="00AE496C">
      <w:pPr>
        <w:spacing w:line="276" w:lineRule="auto"/>
        <w:jc w:val="both"/>
        <w:rPr>
          <w:lang w:val="bg-BG"/>
        </w:rPr>
      </w:pPr>
      <w:r>
        <w:rPr>
          <w:noProof/>
          <w:lang w:val="bg-BG"/>
        </w:rPr>
        <w:t>{обект_сграда}</w:t>
      </w:r>
      <w:r w:rsidR="009C1BDB" w:rsidRPr="00B36614">
        <w:t>.</w:t>
      </w:r>
      <w:r w:rsidR="0055067D">
        <w:rPr>
          <w:lang w:val="bg-BG"/>
        </w:rPr>
        <w:t xml:space="preserve"> </w:t>
      </w:r>
    </w:p>
    <w:p w14:paraId="0A1ECD07" w14:textId="77777777" w:rsidR="00B07D25" w:rsidRDefault="00B07D25" w:rsidP="00C3160D">
      <w:pPr>
        <w:spacing w:line="276" w:lineRule="auto"/>
        <w:jc w:val="both"/>
        <w:rPr>
          <w:lang w:val="bg-BG"/>
        </w:rPr>
      </w:pPr>
    </w:p>
    <w:p w14:paraId="5AAC4588" w14:textId="77777777" w:rsidR="009731B1" w:rsidRPr="00425209" w:rsidRDefault="009731B1" w:rsidP="00425209">
      <w:pPr>
        <w:spacing w:line="276" w:lineRule="auto"/>
        <w:ind w:firstLine="567"/>
        <w:jc w:val="both"/>
        <w:rPr>
          <w:lang w:val="bg-BG"/>
        </w:rPr>
      </w:pPr>
    </w:p>
    <w:tbl>
      <w:tblPr>
        <w:tblW w:w="5000" w:type="pct"/>
        <w:shd w:val="clear" w:color="auto" w:fill="7F7F7F"/>
        <w:tblLook w:val="04A0" w:firstRow="1" w:lastRow="0" w:firstColumn="1" w:lastColumn="0" w:noHBand="0" w:noVBand="1"/>
      </w:tblPr>
      <w:tblGrid>
        <w:gridCol w:w="3269"/>
        <w:gridCol w:w="1306"/>
        <w:gridCol w:w="1721"/>
        <w:gridCol w:w="3025"/>
        <w:gridCol w:w="960"/>
      </w:tblGrid>
      <w:tr w:rsidR="00F571BE" w:rsidRPr="00B07D25" w14:paraId="40D0168A" w14:textId="77777777" w:rsidTr="00826111">
        <w:trPr>
          <w:trHeight w:val="402"/>
        </w:trPr>
        <w:tc>
          <w:tcPr>
            <w:tcW w:w="5000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450E5" w14:textId="77777777" w:rsidR="00F571BE" w:rsidRPr="00B07D25" w:rsidRDefault="00F571BE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Данни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за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обекта</w:t>
            </w:r>
            <w:proofErr w:type="spellEnd"/>
          </w:p>
        </w:tc>
      </w:tr>
      <w:tr w:rsidR="00F571BE" w:rsidRPr="00B07D25" w14:paraId="09C81003" w14:textId="77777777" w:rsidTr="00826111">
        <w:trPr>
          <w:trHeight w:val="660"/>
        </w:trPr>
        <w:tc>
          <w:tcPr>
            <w:tcW w:w="1590" w:type="pc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9FD9290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Сграда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наименование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341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EC5D67" w14:textId="07D9E146" w:rsidR="00F571BE" w:rsidRPr="00800C28" w:rsidRDefault="00CB6287" w:rsidP="0076549B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>
              <w:rPr>
                <w:bCs/>
                <w:noProof/>
                <w:color w:val="000000"/>
                <w:sz w:val="22"/>
                <w:szCs w:val="22"/>
                <w:lang w:val="bg-BG"/>
              </w:rPr>
              <w:t>{обект_име}</w:t>
            </w:r>
          </w:p>
        </w:tc>
      </w:tr>
      <w:tr w:rsidR="00F571BE" w:rsidRPr="00B07D25" w14:paraId="16CDC0CF" w14:textId="77777777" w:rsidTr="00826111">
        <w:trPr>
          <w:trHeight w:val="402"/>
        </w:trPr>
        <w:tc>
          <w:tcPr>
            <w:tcW w:w="1590" w:type="pc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B1B0387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Адрес</w:t>
            </w:r>
            <w:proofErr w:type="spellEnd"/>
          </w:p>
        </w:tc>
        <w:tc>
          <w:tcPr>
            <w:tcW w:w="341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6333FA" w14:textId="00A7EA20" w:rsidR="00F571BE" w:rsidRPr="001028E0" w:rsidRDefault="00267F7A">
            <w:pPr>
              <w:jc w:val="center"/>
              <w:rPr>
                <w:bCs/>
                <w:color w:val="000000"/>
                <w:sz w:val="22"/>
                <w:szCs w:val="22"/>
                <w:highlight w:val="green"/>
                <w:lang w:val="bg-BG"/>
              </w:rPr>
            </w:pPr>
            <w:r>
              <w:rPr>
                <w:bCs/>
                <w:noProof/>
                <w:color w:val="000000"/>
                <w:sz w:val="22"/>
                <w:szCs w:val="22"/>
                <w:lang w:val="bg-BG"/>
              </w:rPr>
              <w:t xml:space="preserve"> </w:t>
            </w:r>
            <w:r w:rsidR="003050FA">
              <w:rPr>
                <w:noProof/>
                <w:color w:val="000000"/>
                <w:sz w:val="22"/>
                <w:szCs w:val="22"/>
                <w:lang w:val="bg-BG"/>
              </w:rPr>
              <w:t>{обект_упи}</w:t>
            </w:r>
          </w:p>
        </w:tc>
      </w:tr>
      <w:tr w:rsidR="00F571BE" w:rsidRPr="00B07D25" w14:paraId="570DEC0E" w14:textId="77777777" w:rsidTr="00826111">
        <w:trPr>
          <w:trHeight w:val="402"/>
        </w:trPr>
        <w:tc>
          <w:tcPr>
            <w:tcW w:w="1590" w:type="pc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E6A8782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Тип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сграда</w:t>
            </w:r>
            <w:proofErr w:type="spellEnd"/>
          </w:p>
        </w:tc>
        <w:tc>
          <w:tcPr>
            <w:tcW w:w="341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DD7CEB" w14:textId="7E1ACFB4" w:rsidR="00F571BE" w:rsidRPr="00B07D25" w:rsidRDefault="00267F7A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r>
              <w:rPr>
                <w:bCs/>
                <w:noProof/>
                <w:color w:val="000000"/>
                <w:sz w:val="22"/>
                <w:szCs w:val="22"/>
                <w:lang w:val="bg-BG"/>
              </w:rPr>
              <w:t xml:space="preserve"> </w:t>
            </w:r>
            <w:r w:rsidR="003050FA">
              <w:rPr>
                <w:noProof/>
                <w:color w:val="000000"/>
                <w:sz w:val="22"/>
                <w:szCs w:val="22"/>
                <w:lang w:val="bg-BG"/>
              </w:rPr>
              <w:t>{обект_сграда_тип}</w:t>
            </w:r>
          </w:p>
        </w:tc>
      </w:tr>
      <w:tr w:rsidR="00F571BE" w:rsidRPr="00B07D25" w14:paraId="383A78A4" w14:textId="77777777" w:rsidTr="00826111">
        <w:trPr>
          <w:trHeight w:val="402"/>
        </w:trPr>
        <w:tc>
          <w:tcPr>
            <w:tcW w:w="1590" w:type="pc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C25C720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Собственост</w:t>
            </w:r>
            <w:proofErr w:type="spellEnd"/>
          </w:p>
        </w:tc>
        <w:tc>
          <w:tcPr>
            <w:tcW w:w="3410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501FF" w14:textId="2E5DA954" w:rsidR="00F571BE" w:rsidRPr="00B07D25" w:rsidRDefault="00267F7A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r>
              <w:rPr>
                <w:bCs/>
                <w:noProof/>
                <w:color w:val="000000"/>
                <w:sz w:val="22"/>
                <w:szCs w:val="22"/>
                <w:lang w:val="bg-BG"/>
              </w:rPr>
              <w:t xml:space="preserve"> </w:t>
            </w:r>
            <w:r w:rsidR="003050FA">
              <w:rPr>
                <w:noProof/>
                <w:color w:val="000000"/>
                <w:sz w:val="22"/>
                <w:szCs w:val="22"/>
                <w:lang w:val="bg-BG"/>
              </w:rPr>
              <w:t>{обект_собственост}</w:t>
            </w:r>
          </w:p>
        </w:tc>
      </w:tr>
      <w:tr w:rsidR="00F571BE" w:rsidRPr="00B07D25" w14:paraId="73D15D31" w14:textId="77777777" w:rsidTr="00826111">
        <w:trPr>
          <w:trHeight w:val="402"/>
        </w:trPr>
        <w:tc>
          <w:tcPr>
            <w:tcW w:w="3062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32FFB9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Година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на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построяване</w:t>
            </w:r>
            <w:proofErr w:type="spellEnd"/>
          </w:p>
        </w:tc>
        <w:tc>
          <w:tcPr>
            <w:tcW w:w="1938" w:type="pct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89355F" w14:textId="6EE36706" w:rsidR="00F571BE" w:rsidRPr="00B07D25" w:rsidRDefault="00267F7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  <w:lang w:val="bg-BG"/>
              </w:rPr>
              <w:t xml:space="preserve"> </w:t>
            </w:r>
            <w:r w:rsidR="003050FA">
              <w:rPr>
                <w:noProof/>
                <w:sz w:val="22"/>
                <w:szCs w:val="22"/>
                <w:lang w:val="bg-BG"/>
              </w:rPr>
              <w:t>{обект_годпострояване}</w:t>
            </w:r>
          </w:p>
        </w:tc>
      </w:tr>
      <w:tr w:rsidR="00F571BE" w:rsidRPr="00B07D25" w14:paraId="5DF0B02C" w14:textId="77777777" w:rsidTr="00826111">
        <w:trPr>
          <w:trHeight w:val="402"/>
        </w:trPr>
        <w:tc>
          <w:tcPr>
            <w:tcW w:w="3062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F11F48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Брой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обитатели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+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Персонал</w:t>
            </w:r>
            <w:proofErr w:type="spellEnd"/>
          </w:p>
        </w:tc>
        <w:tc>
          <w:tcPr>
            <w:tcW w:w="1938" w:type="pct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49D802" w14:textId="22121D84" w:rsidR="00F571BE" w:rsidRPr="00507004" w:rsidRDefault="00267F7A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r>
              <w:rPr>
                <w:bCs/>
                <w:noProof/>
                <w:color w:val="000000"/>
                <w:sz w:val="22"/>
                <w:szCs w:val="22"/>
                <w:lang w:val="bg-BG"/>
              </w:rPr>
              <w:t xml:space="preserve"> </w:t>
            </w:r>
            <w:r w:rsidR="003050FA">
              <w:rPr>
                <w:noProof/>
                <w:color w:val="000000"/>
                <w:sz w:val="22"/>
                <w:szCs w:val="22"/>
                <w:lang w:val="bg-BG"/>
              </w:rPr>
              <w:t>{обект_обитатели}</w:t>
            </w:r>
          </w:p>
        </w:tc>
      </w:tr>
      <w:tr w:rsidR="00F571BE" w:rsidRPr="00B07D25" w14:paraId="2C523C15" w14:textId="77777777" w:rsidTr="00826111">
        <w:trPr>
          <w:trHeight w:val="402"/>
        </w:trPr>
        <w:tc>
          <w:tcPr>
            <w:tcW w:w="3062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A373F4" w14:textId="77777777" w:rsidR="00F571BE" w:rsidRPr="00B07D25" w:rsidRDefault="00F571BE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График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обитатели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1938" w:type="pct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44E08" w14:textId="77777777" w:rsidR="00F571BE" w:rsidRPr="00B07D25" w:rsidRDefault="00F571BE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График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отопление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bCs/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bCs/>
                <w:color w:val="000000"/>
                <w:sz w:val="22"/>
                <w:szCs w:val="22"/>
              </w:rPr>
              <w:t>ден</w:t>
            </w:r>
            <w:proofErr w:type="spellEnd"/>
          </w:p>
        </w:tc>
      </w:tr>
      <w:tr w:rsidR="00F571BE" w:rsidRPr="00B07D25" w14:paraId="14D8C81C" w14:textId="77777777" w:rsidTr="00826111">
        <w:trPr>
          <w:trHeight w:val="402"/>
        </w:trPr>
        <w:tc>
          <w:tcPr>
            <w:tcW w:w="2225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D7CDCA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Работни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дни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837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6FEA842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  <w:tc>
          <w:tcPr>
            <w:tcW w:w="14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89B8B4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Работни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дни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46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7FAB3B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</w:tr>
      <w:tr w:rsidR="00F571BE" w:rsidRPr="00B07D25" w14:paraId="6511B101" w14:textId="77777777" w:rsidTr="00826111">
        <w:trPr>
          <w:trHeight w:val="402"/>
        </w:trPr>
        <w:tc>
          <w:tcPr>
            <w:tcW w:w="2225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18D32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Събота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837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412ABC1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  <w:tc>
          <w:tcPr>
            <w:tcW w:w="14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53D6DE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Събота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46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66CEA0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</w:tr>
      <w:tr w:rsidR="00F571BE" w:rsidRPr="00B07D25" w14:paraId="283CADEC" w14:textId="77777777" w:rsidTr="00826111">
        <w:trPr>
          <w:trHeight w:val="402"/>
        </w:trPr>
        <w:tc>
          <w:tcPr>
            <w:tcW w:w="2225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C06E3E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Неделя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83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523C87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  <w:tc>
          <w:tcPr>
            <w:tcW w:w="1471" w:type="pct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E8F88E" w14:textId="77777777" w:rsidR="00F571BE" w:rsidRPr="00B07D25" w:rsidRDefault="00F571BE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B07D25">
              <w:rPr>
                <w:color w:val="000000"/>
                <w:sz w:val="22"/>
                <w:szCs w:val="22"/>
              </w:rPr>
              <w:t>Неделя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час</w:t>
            </w:r>
            <w:proofErr w:type="spellEnd"/>
            <w:r w:rsidRPr="00B07D25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B07D25">
              <w:rPr>
                <w:color w:val="000000"/>
                <w:sz w:val="22"/>
                <w:szCs w:val="22"/>
              </w:rPr>
              <w:t>ден</w:t>
            </w:r>
            <w:proofErr w:type="spellEnd"/>
          </w:p>
        </w:tc>
        <w:tc>
          <w:tcPr>
            <w:tcW w:w="467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9466E9" w14:textId="77777777" w:rsidR="00F571BE" w:rsidRPr="00B07D25" w:rsidRDefault="00570206">
            <w:pPr>
              <w:jc w:val="center"/>
              <w:rPr>
                <w:bCs/>
                <w:color w:val="000000"/>
                <w:sz w:val="22"/>
                <w:szCs w:val="22"/>
                <w:lang w:val="bg-BG"/>
              </w:rPr>
            </w:pPr>
            <w:r w:rsidRPr="00B07D25">
              <w:rPr>
                <w:bCs/>
                <w:color w:val="000000"/>
                <w:sz w:val="22"/>
                <w:szCs w:val="22"/>
                <w:lang w:val="bg-BG"/>
              </w:rPr>
              <w:t>24</w:t>
            </w:r>
          </w:p>
        </w:tc>
      </w:tr>
    </w:tbl>
    <w:p w14:paraId="3AE8EFD5" w14:textId="77777777" w:rsidR="003D22F0" w:rsidRDefault="003D22F0" w:rsidP="000F7770">
      <w:pPr>
        <w:spacing w:line="276" w:lineRule="auto"/>
        <w:rPr>
          <w:rFonts w:ascii="Tahoma" w:hAnsi="Tahoma" w:cs="Tahoma"/>
          <w:b/>
          <w:bCs/>
          <w:lang w:val="bg-BG"/>
        </w:rPr>
      </w:pPr>
    </w:p>
    <w:p w14:paraId="15458198" w14:textId="77777777" w:rsidR="00F571BE" w:rsidRDefault="00F571BE" w:rsidP="000F7770">
      <w:pPr>
        <w:spacing w:line="276" w:lineRule="auto"/>
        <w:rPr>
          <w:rFonts w:ascii="Tahoma" w:hAnsi="Tahoma" w:cs="Tahoma"/>
          <w:b/>
          <w:bCs/>
          <w:lang w:val="bg-BG"/>
        </w:rPr>
      </w:pPr>
    </w:p>
    <w:p w14:paraId="26895513" w14:textId="77777777" w:rsidR="00F571BE" w:rsidRPr="009731B1" w:rsidRDefault="009731B1" w:rsidP="009731B1">
      <w:pPr>
        <w:pStyle w:val="3"/>
      </w:pPr>
      <w:bookmarkStart w:id="7" w:name="_Toc138337361"/>
      <w:r w:rsidRPr="009731B1">
        <w:t>2.2</w:t>
      </w:r>
      <w:r w:rsidR="00F571BE" w:rsidRPr="009731B1">
        <w:t>.1. Обобщени геометрични характеристики на сград</w:t>
      </w:r>
      <w:r w:rsidR="00B07D25">
        <w:t>ата</w:t>
      </w:r>
      <w:bookmarkEnd w:id="7"/>
    </w:p>
    <w:p w14:paraId="7D917DDC" w14:textId="77777777" w:rsidR="00F571BE" w:rsidRPr="00A04108" w:rsidRDefault="00F571BE" w:rsidP="00F571BE">
      <w:pPr>
        <w:spacing w:line="276" w:lineRule="auto"/>
        <w:ind w:left="8640"/>
        <w:jc w:val="both"/>
        <w:rPr>
          <w:rFonts w:ascii="Tahoma" w:hAnsi="Tahoma" w:cs="Tahoma"/>
          <w:bCs/>
          <w:lang w:val="bg-BG"/>
        </w:rPr>
      </w:pPr>
      <w:r>
        <w:rPr>
          <w:rFonts w:ascii="Tahoma" w:hAnsi="Tahoma" w:cs="Tahoma"/>
          <w:bCs/>
          <w:lang w:val="bg-BG"/>
        </w:rPr>
        <w:t xml:space="preserve">                                                                                                          </w:t>
      </w:r>
    </w:p>
    <w:tbl>
      <w:tblPr>
        <w:tblW w:w="5000" w:type="pct"/>
        <w:shd w:val="clear" w:color="auto" w:fill="7F7F7F"/>
        <w:tblLook w:val="04A0" w:firstRow="1" w:lastRow="0" w:firstColumn="1" w:lastColumn="0" w:noHBand="0" w:noVBand="1"/>
      </w:tblPr>
      <w:tblGrid>
        <w:gridCol w:w="2267"/>
        <w:gridCol w:w="2159"/>
        <w:gridCol w:w="1890"/>
        <w:gridCol w:w="2069"/>
        <w:gridCol w:w="1896"/>
      </w:tblGrid>
      <w:tr w:rsidR="00F571BE" w:rsidRPr="00B07D25" w14:paraId="0FA60B22" w14:textId="77777777" w:rsidTr="00826111">
        <w:trPr>
          <w:trHeight w:val="375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1965775" w14:textId="77777777" w:rsidR="00F571BE" w:rsidRPr="00B07D25" w:rsidRDefault="00F571BE" w:rsidP="00AC136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lastRenderedPageBreak/>
              <w:t>ОБЩИ ПЛОЩИ</w:t>
            </w:r>
          </w:p>
        </w:tc>
      </w:tr>
      <w:tr w:rsidR="00F571BE" w:rsidRPr="00B07D25" w14:paraId="41AAA026" w14:textId="77777777" w:rsidTr="00826111">
        <w:trPr>
          <w:trHeight w:val="330"/>
        </w:trPr>
        <w:tc>
          <w:tcPr>
            <w:tcW w:w="110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05D2D8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Застроена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площ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(ЗП)</w:t>
            </w:r>
          </w:p>
        </w:tc>
        <w:tc>
          <w:tcPr>
            <w:tcW w:w="10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68ADA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Разгъната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застроена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площ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(РЗП)</w:t>
            </w:r>
          </w:p>
        </w:tc>
        <w:tc>
          <w:tcPr>
            <w:tcW w:w="91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993B4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Отопляема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площ</w:t>
            </w:r>
            <w:proofErr w:type="spellEnd"/>
          </w:p>
        </w:tc>
        <w:tc>
          <w:tcPr>
            <w:tcW w:w="1928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43750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Отопляем</w:t>
            </w:r>
            <w:proofErr w:type="spellEnd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обем</w:t>
            </w:r>
            <w:proofErr w:type="spellEnd"/>
          </w:p>
        </w:tc>
      </w:tr>
      <w:tr w:rsidR="00F571BE" w:rsidRPr="00B07D25" w14:paraId="433DD13F" w14:textId="77777777" w:rsidTr="00826111">
        <w:trPr>
          <w:trHeight w:val="330"/>
        </w:trPr>
        <w:tc>
          <w:tcPr>
            <w:tcW w:w="110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EB276" w14:textId="77777777" w:rsidR="00F571BE" w:rsidRPr="00B07D25" w:rsidRDefault="00F571BE" w:rsidP="00F571B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0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13ED9" w14:textId="77777777" w:rsidR="00F571BE" w:rsidRPr="00B07D25" w:rsidRDefault="00F571BE" w:rsidP="00F571B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91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F4C679" w14:textId="77777777" w:rsidR="00F571BE" w:rsidRPr="00B07D25" w:rsidRDefault="00F571BE" w:rsidP="00F571B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0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F0047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бруто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6A61FC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bCs/>
                <w:sz w:val="22"/>
                <w:szCs w:val="22"/>
                <w:lang w:eastAsia="en-US"/>
              </w:rPr>
              <w:t>нето</w:t>
            </w:r>
            <w:proofErr w:type="spellEnd"/>
          </w:p>
        </w:tc>
      </w:tr>
      <w:tr w:rsidR="00F571BE" w:rsidRPr="00B07D25" w14:paraId="2FD93912" w14:textId="77777777" w:rsidTr="00826111">
        <w:trPr>
          <w:trHeight w:val="390"/>
        </w:trPr>
        <w:tc>
          <w:tcPr>
            <w:tcW w:w="11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1296A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A</w:t>
            </w:r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зп</w:t>
            </w:r>
            <w:proofErr w:type="spellEnd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B07D25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EEA4F2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A</w:t>
            </w:r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рзп</w:t>
            </w:r>
            <w:proofErr w:type="spellEnd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B07D25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</w:p>
        </w:tc>
        <w:tc>
          <w:tcPr>
            <w:tcW w:w="9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A9ECD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A</w:t>
            </w:r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отопл</w:t>
            </w:r>
            <w:proofErr w:type="spellEnd"/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.</w:t>
            </w:r>
            <w:r w:rsidRPr="00B07D25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B07D25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ACB82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V</w:t>
            </w:r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оо</w:t>
            </w:r>
            <w:proofErr w:type="spellEnd"/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, </w:t>
            </w:r>
            <w:proofErr w:type="spellStart"/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бруто</w:t>
            </w:r>
            <w:proofErr w:type="spellEnd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B07D25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8DF413" w14:textId="77777777" w:rsidR="00F571BE" w:rsidRPr="00B07D25" w:rsidRDefault="00F571BE" w:rsidP="00F571B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V</w:t>
            </w:r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оо</w:t>
            </w:r>
            <w:proofErr w:type="spellEnd"/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, </w:t>
            </w:r>
            <w:proofErr w:type="spellStart"/>
            <w:r w:rsidRPr="00B07D25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нето</w:t>
            </w:r>
            <w:proofErr w:type="spellEnd"/>
            <w:r w:rsidRPr="00B07D25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B07D25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3</w:t>
            </w:r>
          </w:p>
        </w:tc>
      </w:tr>
      <w:tr w:rsidR="0076549B" w:rsidRPr="00B07D25" w14:paraId="0323A3A4" w14:textId="77777777" w:rsidTr="00826111">
        <w:trPr>
          <w:trHeight w:val="480"/>
        </w:trPr>
        <w:tc>
          <w:tcPr>
            <w:tcW w:w="1103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B6F3BE9" w14:textId="77777777" w:rsidR="0076549B" w:rsidRPr="00F448EB" w:rsidRDefault="00F448EB">
            <w:pPr>
              <w:jc w:val="center"/>
              <w:rPr>
                <w:bCs/>
                <w:sz w:val="22"/>
                <w:szCs w:val="22"/>
                <w:highlight w:val="green"/>
                <w:lang w:val="bg-BG"/>
              </w:rPr>
            </w:pPr>
            <w:r w:rsidRPr="00F448EB">
              <w:rPr>
                <w:bCs/>
                <w:sz w:val="22"/>
                <w:szCs w:val="22"/>
              </w:rPr>
              <w:t>703,8</w:t>
            </w:r>
            <w:r>
              <w:rPr>
                <w:bCs/>
                <w:sz w:val="22"/>
                <w:szCs w:val="22"/>
                <w:lang w:val="bg-BG"/>
              </w:rPr>
              <w:t>0</w:t>
            </w:r>
          </w:p>
        </w:tc>
        <w:tc>
          <w:tcPr>
            <w:tcW w:w="1050" w:type="pct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5A215A" w14:textId="77777777" w:rsidR="0076549B" w:rsidRPr="005747E2" w:rsidRDefault="00F448EB">
            <w:pPr>
              <w:jc w:val="center"/>
              <w:rPr>
                <w:bCs/>
                <w:sz w:val="22"/>
                <w:szCs w:val="22"/>
                <w:highlight w:val="green"/>
                <w:lang w:val="bg-BG"/>
              </w:rPr>
            </w:pPr>
            <w:r w:rsidRPr="00F448EB">
              <w:rPr>
                <w:bCs/>
                <w:sz w:val="22"/>
                <w:szCs w:val="22"/>
              </w:rPr>
              <w:t>1874,06</w:t>
            </w:r>
          </w:p>
        </w:tc>
        <w:tc>
          <w:tcPr>
            <w:tcW w:w="919" w:type="pct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BE4D04" w14:textId="77777777" w:rsidR="0076549B" w:rsidRPr="005747E2" w:rsidRDefault="00F52188">
            <w:pPr>
              <w:jc w:val="center"/>
              <w:rPr>
                <w:bCs/>
                <w:sz w:val="22"/>
                <w:szCs w:val="22"/>
              </w:rPr>
            </w:pPr>
            <w:r w:rsidRPr="005747E2">
              <w:rPr>
                <w:bCs/>
                <w:sz w:val="22"/>
                <w:szCs w:val="22"/>
              </w:rPr>
              <w:t>1</w:t>
            </w:r>
            <w:r w:rsidR="001028E0" w:rsidRPr="005747E2">
              <w:rPr>
                <w:bCs/>
                <w:sz w:val="22"/>
                <w:szCs w:val="22"/>
                <w:lang w:val="bg-BG"/>
              </w:rPr>
              <w:t> </w:t>
            </w:r>
            <w:r w:rsidRPr="005747E2">
              <w:rPr>
                <w:bCs/>
                <w:sz w:val="22"/>
                <w:szCs w:val="22"/>
              </w:rPr>
              <w:t>4</w:t>
            </w:r>
            <w:r w:rsidR="006B3DAC" w:rsidRPr="005747E2">
              <w:rPr>
                <w:bCs/>
                <w:sz w:val="22"/>
                <w:szCs w:val="22"/>
              </w:rPr>
              <w:t>07</w:t>
            </w:r>
            <w:r w:rsidR="001028E0" w:rsidRPr="005747E2">
              <w:rPr>
                <w:bCs/>
                <w:sz w:val="22"/>
                <w:szCs w:val="22"/>
                <w:lang w:val="bg-BG"/>
              </w:rPr>
              <w:t>,</w:t>
            </w:r>
            <w:r w:rsidR="006B3DAC" w:rsidRPr="005747E2">
              <w:rPr>
                <w:bCs/>
                <w:sz w:val="22"/>
                <w:szCs w:val="22"/>
              </w:rPr>
              <w:t>60</w:t>
            </w:r>
          </w:p>
        </w:tc>
        <w:tc>
          <w:tcPr>
            <w:tcW w:w="1006" w:type="pct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9D6BB1" w14:textId="77777777" w:rsidR="0076549B" w:rsidRPr="005747E2" w:rsidRDefault="006B3DAC">
            <w:pPr>
              <w:jc w:val="center"/>
              <w:rPr>
                <w:bCs/>
                <w:sz w:val="22"/>
                <w:szCs w:val="22"/>
              </w:rPr>
            </w:pPr>
            <w:r w:rsidRPr="005747E2">
              <w:rPr>
                <w:bCs/>
                <w:sz w:val="22"/>
                <w:szCs w:val="22"/>
              </w:rPr>
              <w:t>5074</w:t>
            </w:r>
            <w:r w:rsidR="00DD146D" w:rsidRPr="005747E2">
              <w:rPr>
                <w:bCs/>
                <w:sz w:val="22"/>
                <w:szCs w:val="22"/>
                <w:lang w:val="bg-BG"/>
              </w:rPr>
              <w:t>,</w:t>
            </w:r>
            <w:r w:rsidR="005747E2">
              <w:rPr>
                <w:bCs/>
                <w:sz w:val="22"/>
                <w:szCs w:val="22"/>
                <w:lang w:val="bg-BG"/>
              </w:rPr>
              <w:t>40</w:t>
            </w:r>
          </w:p>
        </w:tc>
        <w:tc>
          <w:tcPr>
            <w:tcW w:w="922" w:type="pct"/>
            <w:tcBorders>
              <w:top w:val="nil"/>
              <w:left w:val="single" w:sz="8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394BF3" w14:textId="77777777" w:rsidR="0076549B" w:rsidRPr="005747E2" w:rsidRDefault="006B3DAC">
            <w:pPr>
              <w:jc w:val="center"/>
              <w:rPr>
                <w:bCs/>
                <w:sz w:val="22"/>
                <w:szCs w:val="22"/>
                <w:lang w:val="bg-BG"/>
              </w:rPr>
            </w:pPr>
            <w:r w:rsidRPr="005747E2">
              <w:rPr>
                <w:bCs/>
                <w:sz w:val="22"/>
                <w:szCs w:val="22"/>
              </w:rPr>
              <w:t>431</w:t>
            </w:r>
            <w:r w:rsidR="00A706A1" w:rsidRPr="005747E2">
              <w:rPr>
                <w:bCs/>
                <w:sz w:val="22"/>
                <w:szCs w:val="22"/>
              </w:rPr>
              <w:t>3</w:t>
            </w:r>
            <w:r w:rsidR="00DD146D" w:rsidRPr="005747E2">
              <w:rPr>
                <w:bCs/>
                <w:sz w:val="22"/>
                <w:szCs w:val="22"/>
                <w:lang w:val="bg-BG"/>
              </w:rPr>
              <w:t>,</w:t>
            </w:r>
            <w:r w:rsidR="00A706A1" w:rsidRPr="005747E2">
              <w:rPr>
                <w:bCs/>
                <w:sz w:val="22"/>
                <w:szCs w:val="22"/>
              </w:rPr>
              <w:t>2</w:t>
            </w:r>
            <w:r w:rsidR="005747E2">
              <w:rPr>
                <w:bCs/>
                <w:sz w:val="22"/>
                <w:szCs w:val="22"/>
                <w:lang w:val="bg-BG"/>
              </w:rPr>
              <w:t>4</w:t>
            </w:r>
          </w:p>
        </w:tc>
      </w:tr>
    </w:tbl>
    <w:p w14:paraId="09496F85" w14:textId="77777777" w:rsidR="00F571BE" w:rsidRDefault="00F571BE" w:rsidP="000F7770">
      <w:pPr>
        <w:spacing w:line="276" w:lineRule="auto"/>
        <w:rPr>
          <w:rFonts w:ascii="Tahoma" w:hAnsi="Tahoma" w:cs="Tahoma"/>
          <w:b/>
          <w:bCs/>
          <w:lang w:val="bg-BG"/>
        </w:rPr>
      </w:pPr>
    </w:p>
    <w:p w14:paraId="614809D9" w14:textId="77777777" w:rsidR="00C800B3" w:rsidRPr="00B07D25" w:rsidRDefault="00D35A3D" w:rsidP="00C5582B">
      <w:pPr>
        <w:pStyle w:val="BodyTextIndent31"/>
        <w:tabs>
          <w:tab w:val="left" w:pos="3640"/>
        </w:tabs>
        <w:spacing w:before="120" w:line="276" w:lineRule="auto"/>
        <w:ind w:firstLine="0"/>
        <w:rPr>
          <w:rFonts w:ascii="Times New Roman" w:hAnsi="Times New Roman" w:cs="Times New Roman"/>
          <w:i/>
          <w:sz w:val="22"/>
          <w:szCs w:val="22"/>
        </w:rPr>
      </w:pPr>
      <w:r w:rsidRPr="00507004">
        <w:rPr>
          <w:rFonts w:ascii="Times New Roman" w:hAnsi="Times New Roman" w:cs="Times New Roman"/>
          <w:i/>
          <w:sz w:val="22"/>
          <w:szCs w:val="22"/>
        </w:rPr>
        <w:t>Изгледи на сградата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5141"/>
      </w:tblGrid>
      <w:tr w:rsidR="00507004" w:rsidRPr="00846A58" w14:paraId="0A8FBFCB" w14:textId="77777777" w:rsidTr="00267F7A">
        <w:tc>
          <w:tcPr>
            <w:tcW w:w="5140" w:type="dxa"/>
            <w:shd w:val="clear" w:color="auto" w:fill="auto"/>
          </w:tcPr>
          <w:p w14:paraId="23AEB413" w14:textId="05EE9272" w:rsidR="00507004" w:rsidRPr="00846A58" w:rsidRDefault="00267F7A" w:rsidP="00846A58">
            <w:pPr>
              <w:tabs>
                <w:tab w:val="left" w:pos="780"/>
              </w:tabs>
              <w:spacing w:line="276" w:lineRule="auto"/>
              <w:rPr>
                <w:i/>
                <w:iCs/>
                <w:sz w:val="22"/>
                <w:szCs w:val="22"/>
              </w:rPr>
            </w:pPr>
            <w:bookmarkStart w:id="8" w:name="_Hlk136269305"/>
            <w:r>
              <w:rPr>
                <w:noProof/>
                <w:lang w:val="bg-BG"/>
              </w:rPr>
              <w:t xml:space="preserve"> </w:t>
            </w:r>
            <w:r w:rsidR="003050FA">
              <w:rPr>
                <w:noProof/>
                <w:lang w:val="bg-BG"/>
              </w:rPr>
              <w:t>{обект_снимка_изток}</w:t>
            </w:r>
          </w:p>
        </w:tc>
        <w:tc>
          <w:tcPr>
            <w:tcW w:w="5141" w:type="dxa"/>
            <w:shd w:val="clear" w:color="auto" w:fill="auto"/>
          </w:tcPr>
          <w:p w14:paraId="003EF6D3" w14:textId="25288448" w:rsidR="00507004" w:rsidRPr="00846A58" w:rsidRDefault="00267F7A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noProof/>
                <w:lang w:val="bg-BG"/>
              </w:rPr>
              <w:t xml:space="preserve"> </w:t>
            </w:r>
            <w:r w:rsidR="003050FA">
              <w:rPr>
                <w:noProof/>
                <w:lang w:val="bg-BG"/>
              </w:rPr>
              <w:t>{обект_снимка_запад}</w:t>
            </w:r>
          </w:p>
        </w:tc>
      </w:tr>
      <w:tr w:rsidR="00507004" w:rsidRPr="00846A58" w14:paraId="373D79C8" w14:textId="77777777" w:rsidTr="00267F7A">
        <w:tc>
          <w:tcPr>
            <w:tcW w:w="5140" w:type="dxa"/>
            <w:shd w:val="clear" w:color="auto" w:fill="auto"/>
          </w:tcPr>
          <w:p w14:paraId="47BD78A2" w14:textId="77777777" w:rsidR="00507004" w:rsidRPr="00846A58" w:rsidRDefault="00507004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 w:rsidRPr="00846A58">
              <w:rPr>
                <w:i/>
                <w:iCs/>
                <w:sz w:val="22"/>
                <w:szCs w:val="22"/>
                <w:lang w:val="bg-BG"/>
              </w:rPr>
              <w:t>Фасада изток</w:t>
            </w:r>
          </w:p>
        </w:tc>
        <w:tc>
          <w:tcPr>
            <w:tcW w:w="5141" w:type="dxa"/>
            <w:shd w:val="clear" w:color="auto" w:fill="auto"/>
          </w:tcPr>
          <w:p w14:paraId="4AC9B54F" w14:textId="77777777" w:rsidR="00507004" w:rsidRPr="00846A58" w:rsidRDefault="00507004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 w:rsidRPr="00846A58">
              <w:rPr>
                <w:i/>
                <w:iCs/>
                <w:sz w:val="22"/>
                <w:szCs w:val="22"/>
                <w:lang w:val="bg-BG"/>
              </w:rPr>
              <w:t>Фасада запад</w:t>
            </w:r>
          </w:p>
        </w:tc>
      </w:tr>
      <w:tr w:rsidR="00507004" w:rsidRPr="00846A58" w14:paraId="629CB999" w14:textId="77777777" w:rsidTr="00267F7A">
        <w:tc>
          <w:tcPr>
            <w:tcW w:w="5140" w:type="dxa"/>
            <w:shd w:val="clear" w:color="auto" w:fill="auto"/>
          </w:tcPr>
          <w:p w14:paraId="4C75BE94" w14:textId="163EC3DC" w:rsidR="00507004" w:rsidRPr="00846A58" w:rsidRDefault="003050FA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>
              <w:rPr>
                <w:noProof/>
                <w:lang w:val="bg-BG"/>
              </w:rPr>
              <w:t>{обект_снимка_север}</w:t>
            </w:r>
          </w:p>
        </w:tc>
        <w:tc>
          <w:tcPr>
            <w:tcW w:w="5141" w:type="dxa"/>
            <w:shd w:val="clear" w:color="auto" w:fill="auto"/>
          </w:tcPr>
          <w:p w14:paraId="5C1D1432" w14:textId="12ED6EB8" w:rsidR="00507004" w:rsidRPr="00846A58" w:rsidRDefault="00267F7A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noProof/>
                <w:lang w:val="bg-BG"/>
              </w:rPr>
              <w:t xml:space="preserve"> </w:t>
            </w:r>
            <w:r w:rsidR="003050FA">
              <w:rPr>
                <w:noProof/>
                <w:lang w:val="bg-BG"/>
              </w:rPr>
              <w:t>{обект_снимка_юг}</w:t>
            </w:r>
          </w:p>
        </w:tc>
      </w:tr>
      <w:tr w:rsidR="00507004" w:rsidRPr="00846A58" w14:paraId="54AFCFB6" w14:textId="77777777" w:rsidTr="00267F7A">
        <w:tc>
          <w:tcPr>
            <w:tcW w:w="5140" w:type="dxa"/>
            <w:shd w:val="clear" w:color="auto" w:fill="auto"/>
          </w:tcPr>
          <w:p w14:paraId="318910F4" w14:textId="77777777" w:rsidR="00507004" w:rsidRPr="00846A58" w:rsidRDefault="00507004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846A58">
              <w:rPr>
                <w:i/>
                <w:iCs/>
                <w:sz w:val="22"/>
                <w:szCs w:val="22"/>
                <w:lang w:val="bg-BG"/>
              </w:rPr>
              <w:t>Фасада север</w:t>
            </w:r>
          </w:p>
        </w:tc>
        <w:tc>
          <w:tcPr>
            <w:tcW w:w="5141" w:type="dxa"/>
            <w:shd w:val="clear" w:color="auto" w:fill="auto"/>
          </w:tcPr>
          <w:p w14:paraId="725C2978" w14:textId="77777777" w:rsidR="00507004" w:rsidRPr="00846A58" w:rsidRDefault="00507004" w:rsidP="00846A58">
            <w:pPr>
              <w:tabs>
                <w:tab w:val="left" w:pos="780"/>
              </w:tabs>
              <w:spacing w:line="276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 w:rsidRPr="00846A58">
              <w:rPr>
                <w:i/>
                <w:iCs/>
                <w:sz w:val="22"/>
                <w:szCs w:val="22"/>
                <w:lang w:val="bg-BG"/>
              </w:rPr>
              <w:t>Фасада юг</w:t>
            </w:r>
          </w:p>
        </w:tc>
      </w:tr>
    </w:tbl>
    <w:bookmarkEnd w:id="8"/>
    <w:p w14:paraId="77C06157" w14:textId="77777777" w:rsidR="00A07C32" w:rsidRPr="00A04108" w:rsidRDefault="00F5772D" w:rsidP="004E4896">
      <w:pPr>
        <w:tabs>
          <w:tab w:val="left" w:pos="780"/>
        </w:tabs>
        <w:spacing w:line="276" w:lineRule="auto"/>
        <w:rPr>
          <w:rFonts w:ascii="Tahoma" w:hAnsi="Tahoma" w:cs="Tahoma"/>
        </w:rPr>
      </w:pPr>
      <w:r w:rsidRPr="00CB009D">
        <w:rPr>
          <w:rFonts w:ascii="Tahoma" w:hAnsi="Tahoma" w:cs="Tahoma"/>
        </w:rPr>
        <w:t xml:space="preserve">        </w:t>
      </w:r>
    </w:p>
    <w:p w14:paraId="2A6339D9" w14:textId="77777777" w:rsidR="00E05E1C" w:rsidRPr="001C1309" w:rsidRDefault="00FE458E" w:rsidP="009731B1">
      <w:pPr>
        <w:pStyle w:val="3"/>
        <w:rPr>
          <w:rFonts w:ascii="Tahoma" w:hAnsi="Tahoma" w:cs="Tahoma"/>
        </w:rPr>
      </w:pPr>
      <w:r w:rsidRPr="001C1309">
        <w:rPr>
          <w:color w:val="FF0000"/>
        </w:rPr>
        <w:t xml:space="preserve">      </w:t>
      </w:r>
      <w:bookmarkStart w:id="9" w:name="_Toc138337362"/>
      <w:r w:rsidR="009731B1">
        <w:t>2.2</w:t>
      </w:r>
      <w:r w:rsidR="00301ED6" w:rsidRPr="001C1309">
        <w:t>.2. Строителни</w:t>
      </w:r>
      <w:r w:rsidR="009D241B" w:rsidRPr="001C1309">
        <w:t xml:space="preserve"> и топлофизични</w:t>
      </w:r>
      <w:r w:rsidR="00301ED6" w:rsidRPr="001C1309">
        <w:t xml:space="preserve"> характеристики на стените по фасади</w:t>
      </w:r>
      <w:bookmarkEnd w:id="9"/>
      <w:r w:rsidR="004E4896" w:rsidRPr="001C1309">
        <w:rPr>
          <w:rFonts w:ascii="Tahoma" w:hAnsi="Tahoma" w:cs="Tahoma"/>
        </w:rPr>
        <w:t xml:space="preserve">  </w:t>
      </w:r>
    </w:p>
    <w:p w14:paraId="3BAEFB65" w14:textId="77777777" w:rsidR="00452BA0" w:rsidRDefault="004E4896" w:rsidP="00E05E1C">
      <w:pPr>
        <w:shd w:val="clear" w:color="auto" w:fill="FFFFFF"/>
        <w:spacing w:line="276" w:lineRule="auto"/>
        <w:rPr>
          <w:rFonts w:ascii="Tahoma" w:hAnsi="Tahoma" w:cs="Tahoma"/>
          <w:b/>
          <w:i/>
          <w:lang w:val="bg-BG"/>
        </w:rPr>
      </w:pPr>
      <w:r>
        <w:rPr>
          <w:rFonts w:ascii="Tahoma" w:hAnsi="Tahoma" w:cs="Tahoma"/>
          <w:b/>
          <w:i/>
          <w:lang w:val="bg-BG"/>
        </w:rPr>
        <w:t xml:space="preserve">                                                                       </w:t>
      </w:r>
    </w:p>
    <w:tbl>
      <w:tblPr>
        <w:tblW w:w="68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F7F7F"/>
        <w:tblLook w:val="04A0" w:firstRow="1" w:lastRow="0" w:firstColumn="1" w:lastColumn="0" w:noHBand="0" w:noVBand="1"/>
      </w:tblPr>
      <w:tblGrid>
        <w:gridCol w:w="1243"/>
        <w:gridCol w:w="1797"/>
        <w:gridCol w:w="960"/>
        <w:gridCol w:w="960"/>
        <w:gridCol w:w="960"/>
        <w:gridCol w:w="960"/>
      </w:tblGrid>
      <w:tr w:rsidR="00F52188" w:rsidRPr="00F52188" w14:paraId="42008200" w14:textId="77777777" w:rsidTr="00826111">
        <w:trPr>
          <w:trHeight w:val="255"/>
          <w:jc w:val="center"/>
        </w:trPr>
        <w:tc>
          <w:tcPr>
            <w:tcW w:w="3040" w:type="dxa"/>
            <w:gridSpan w:val="2"/>
            <w:shd w:val="clear" w:color="auto" w:fill="auto"/>
            <w:vAlign w:val="center"/>
            <w:hideMark/>
          </w:tcPr>
          <w:p w14:paraId="42EF290F" w14:textId="77777777" w:rsidR="00F52188" w:rsidRPr="00F52188" w:rsidRDefault="004E4896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bCs/>
                <w:i/>
                <w:sz w:val="22"/>
                <w:szCs w:val="22"/>
                <w:lang w:val="bg-BG"/>
              </w:rPr>
              <w:t xml:space="preserve">   </w:t>
            </w:r>
            <w:r w:rsidR="00F52188"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C06F658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С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2257C43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И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1CFE90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Ю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5ECD8E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З</w:t>
            </w:r>
          </w:p>
        </w:tc>
      </w:tr>
      <w:tr w:rsidR="00F52188" w:rsidRPr="00F52188" w14:paraId="092E466B" w14:textId="77777777" w:rsidTr="00826111">
        <w:trPr>
          <w:trHeight w:val="255"/>
          <w:jc w:val="center"/>
        </w:trPr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14:paraId="2888036E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04F86D1B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A, m²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7E45A0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13,70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41FA66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75,66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2FC46A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15,66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58EFA89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68,88</w:t>
            </w:r>
          </w:p>
        </w:tc>
      </w:tr>
      <w:tr w:rsidR="00F52188" w:rsidRPr="00F52188" w14:paraId="352F9936" w14:textId="77777777" w:rsidTr="00826111">
        <w:trPr>
          <w:trHeight w:val="255"/>
          <w:jc w:val="center"/>
        </w:trPr>
        <w:tc>
          <w:tcPr>
            <w:tcW w:w="1243" w:type="dxa"/>
            <w:vMerge/>
            <w:shd w:val="clear" w:color="auto" w:fill="auto"/>
            <w:vAlign w:val="center"/>
            <w:hideMark/>
          </w:tcPr>
          <w:p w14:paraId="4F503908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53A8D0A8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U, W/m²K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E599453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D9BFF15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9594AF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975BF0F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</w:tr>
      <w:tr w:rsidR="00F52188" w:rsidRPr="00F52188" w14:paraId="05E7B1F4" w14:textId="77777777" w:rsidTr="00826111">
        <w:trPr>
          <w:trHeight w:val="255"/>
          <w:jc w:val="center"/>
        </w:trPr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14:paraId="7E1582B5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Общо</w:t>
            </w:r>
            <w:proofErr w:type="spellEnd"/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1A444EA5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A, m²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989D134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13,70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72B99BF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75,66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EB616C4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15,66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A9449FF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68,88</w:t>
            </w:r>
          </w:p>
        </w:tc>
      </w:tr>
      <w:tr w:rsidR="00F52188" w:rsidRPr="00F52188" w14:paraId="7F54C544" w14:textId="77777777" w:rsidTr="00826111">
        <w:trPr>
          <w:trHeight w:val="255"/>
          <w:jc w:val="center"/>
        </w:trPr>
        <w:tc>
          <w:tcPr>
            <w:tcW w:w="1243" w:type="dxa"/>
            <w:vMerge/>
            <w:shd w:val="clear" w:color="auto" w:fill="auto"/>
            <w:vAlign w:val="center"/>
            <w:hideMark/>
          </w:tcPr>
          <w:p w14:paraId="24A289DA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0A8F2A1E" w14:textId="77777777" w:rsidR="00F52188" w:rsidRPr="00F52188" w:rsidRDefault="00F52188" w:rsidP="00F52188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U, W/m²K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4F8409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891D84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3E3F65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C12FBDA" w14:textId="77777777" w:rsidR="00F52188" w:rsidRPr="00F52188" w:rsidRDefault="00F52188" w:rsidP="00F5218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 w:rsidRPr="00F52188">
              <w:rPr>
                <w:rFonts w:eastAsia="Times New Roman"/>
                <w:bCs/>
                <w:sz w:val="22"/>
                <w:szCs w:val="22"/>
                <w:lang w:eastAsia="en-US"/>
              </w:rPr>
              <w:t>1,663</w:t>
            </w:r>
          </w:p>
        </w:tc>
      </w:tr>
    </w:tbl>
    <w:p w14:paraId="7220B145" w14:textId="77777777" w:rsidR="004C301B" w:rsidRDefault="004E4896" w:rsidP="00E05E1C">
      <w:pPr>
        <w:shd w:val="clear" w:color="auto" w:fill="FFFFFF"/>
        <w:spacing w:line="276" w:lineRule="auto"/>
        <w:rPr>
          <w:rFonts w:ascii="Tahoma" w:hAnsi="Tahoma" w:cs="Tahoma"/>
          <w:b/>
          <w:i/>
          <w:lang w:val="bg-BG"/>
        </w:rPr>
      </w:pPr>
      <w:r>
        <w:rPr>
          <w:rFonts w:ascii="Tahoma" w:hAnsi="Tahoma" w:cs="Tahoma"/>
          <w:b/>
          <w:i/>
          <w:lang w:val="bg-BG"/>
        </w:rPr>
        <w:t xml:space="preserve"> </w:t>
      </w:r>
    </w:p>
    <w:tbl>
      <w:tblPr>
        <w:tblW w:w="740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20"/>
        <w:gridCol w:w="1221"/>
        <w:gridCol w:w="1117"/>
        <w:gridCol w:w="1845"/>
        <w:gridCol w:w="1975"/>
        <w:gridCol w:w="222"/>
      </w:tblGrid>
      <w:tr w:rsidR="004C301B" w:rsidRPr="004C301B" w14:paraId="226F4018" w14:textId="77777777" w:rsidTr="00826111">
        <w:trPr>
          <w:gridAfter w:val="1"/>
          <w:wAfter w:w="222" w:type="dxa"/>
          <w:trHeight w:val="998"/>
          <w:jc w:val="center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D8FB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12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0204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СТЕНА ТИП 1</w:t>
            </w:r>
          </w:p>
        </w:tc>
        <w:tc>
          <w:tcPr>
            <w:tcW w:w="11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201F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1CB2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B650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4C301B" w:rsidRPr="004C301B" w14:paraId="5FA26756" w14:textId="77777777" w:rsidTr="00826111">
        <w:trPr>
          <w:trHeight w:val="255"/>
          <w:jc w:val="center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A931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2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99FF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9981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BDB3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477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082A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0F4CBDC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3406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BB54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5F4E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11DC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04FA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EFCBD3D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29C71101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DBD1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D0E0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Плътни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тухли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FEC3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0,300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5293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B77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C9C0DB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1BC740E1" w14:textId="77777777" w:rsidTr="00826111">
        <w:trPr>
          <w:trHeight w:val="37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41FF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A2C7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8380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B49B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0,87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839E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4729B9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3DC2396C" w14:textId="77777777" w:rsidTr="00826111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AF7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9074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929D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6673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32BA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DADC09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301AF0A1" w14:textId="77777777" w:rsidTr="00826111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1B2A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0C43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4F16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E2B2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A412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E6126D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39A42D49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E0CA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D6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4002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0,340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59EF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F832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0,60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6F755D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62313ADB" w14:textId="77777777" w:rsidTr="00826111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A14B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7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ACB5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6936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792B4D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15ABC2B8" w14:textId="77777777" w:rsidR="009731B1" w:rsidRDefault="004E4896" w:rsidP="00E05E1C">
      <w:pPr>
        <w:shd w:val="clear" w:color="auto" w:fill="FFFFFF"/>
        <w:spacing w:line="276" w:lineRule="auto"/>
        <w:rPr>
          <w:rFonts w:ascii="Tahoma" w:hAnsi="Tahoma" w:cs="Tahoma"/>
          <w:b/>
          <w:i/>
          <w:lang w:val="bg-BG"/>
        </w:rPr>
      </w:pPr>
      <w:r>
        <w:rPr>
          <w:rFonts w:ascii="Tahoma" w:hAnsi="Tahoma" w:cs="Tahoma"/>
          <w:b/>
          <w:i/>
          <w:lang w:val="bg-BG"/>
        </w:rPr>
        <w:t xml:space="preserve">       </w:t>
      </w:r>
    </w:p>
    <w:p w14:paraId="7959DA8B" w14:textId="77777777" w:rsidR="00F52188" w:rsidRPr="00213D72" w:rsidRDefault="00F52188" w:rsidP="00E05E1C">
      <w:pPr>
        <w:shd w:val="clear" w:color="auto" w:fill="FFFFFF"/>
        <w:spacing w:line="276" w:lineRule="auto"/>
        <w:rPr>
          <w:bCs/>
          <w:i/>
          <w:sz w:val="22"/>
          <w:szCs w:val="22"/>
          <w:lang w:val="bg-BG"/>
        </w:rPr>
      </w:pPr>
      <w:r w:rsidRPr="00213D72">
        <w:rPr>
          <w:bCs/>
          <w:i/>
          <w:sz w:val="22"/>
          <w:szCs w:val="22"/>
          <w:lang w:val="bg-BG"/>
        </w:rPr>
        <w:t>Дограма</w:t>
      </w:r>
    </w:p>
    <w:p w14:paraId="0721EE33" w14:textId="77777777" w:rsidR="002A60DD" w:rsidRDefault="004E4896" w:rsidP="00E05E1C">
      <w:pPr>
        <w:shd w:val="clear" w:color="auto" w:fill="FFFFFF"/>
        <w:spacing w:line="276" w:lineRule="auto"/>
        <w:rPr>
          <w:rFonts w:ascii="Tahoma" w:hAnsi="Tahoma" w:cs="Tahoma"/>
          <w:b/>
          <w:i/>
          <w:lang w:val="bg-BG"/>
        </w:rPr>
      </w:pPr>
      <w:r>
        <w:rPr>
          <w:rFonts w:ascii="Tahoma" w:hAnsi="Tahoma" w:cs="Tahoma"/>
          <w:b/>
          <w:i/>
          <w:lang w:val="bg-BG"/>
        </w:rPr>
        <w:t xml:space="preserve">                            </w:t>
      </w:r>
    </w:p>
    <w:tbl>
      <w:tblPr>
        <w:tblW w:w="99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F7F7F"/>
        <w:tblLook w:val="04A0" w:firstRow="1" w:lastRow="0" w:firstColumn="1" w:lastColumn="0" w:noHBand="0" w:noVBand="1"/>
      </w:tblPr>
      <w:tblGrid>
        <w:gridCol w:w="396"/>
        <w:gridCol w:w="531"/>
        <w:gridCol w:w="531"/>
        <w:gridCol w:w="879"/>
        <w:gridCol w:w="1002"/>
        <w:gridCol w:w="500"/>
        <w:gridCol w:w="460"/>
        <w:gridCol w:w="880"/>
        <w:gridCol w:w="520"/>
        <w:gridCol w:w="780"/>
        <w:gridCol w:w="500"/>
        <w:gridCol w:w="800"/>
        <w:gridCol w:w="400"/>
        <w:gridCol w:w="820"/>
        <w:gridCol w:w="908"/>
      </w:tblGrid>
      <w:tr w:rsidR="004D54A9" w:rsidRPr="004D54A9" w14:paraId="02AF3AEE" w14:textId="77777777" w:rsidTr="00826111">
        <w:trPr>
          <w:trHeight w:val="240"/>
          <w:jc w:val="center"/>
        </w:trPr>
        <w:tc>
          <w:tcPr>
            <w:tcW w:w="3339" w:type="dxa"/>
            <w:gridSpan w:val="5"/>
            <w:shd w:val="clear" w:color="auto" w:fill="auto"/>
            <w:noWrap/>
            <w:vAlign w:val="bottom"/>
            <w:hideMark/>
          </w:tcPr>
          <w:p w14:paraId="3BBBDCF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ТИП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3119B42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1340" w:type="dxa"/>
            <w:gridSpan w:val="2"/>
            <w:shd w:val="clear" w:color="auto" w:fill="auto"/>
            <w:noWrap/>
            <w:vAlign w:val="bottom"/>
            <w:hideMark/>
          </w:tcPr>
          <w:p w14:paraId="4221C2C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С</w:t>
            </w:r>
          </w:p>
        </w:tc>
        <w:tc>
          <w:tcPr>
            <w:tcW w:w="1300" w:type="dxa"/>
            <w:gridSpan w:val="2"/>
            <w:shd w:val="clear" w:color="auto" w:fill="auto"/>
            <w:noWrap/>
            <w:vAlign w:val="center"/>
            <w:hideMark/>
          </w:tcPr>
          <w:p w14:paraId="243AB22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И</w:t>
            </w:r>
          </w:p>
        </w:tc>
        <w:tc>
          <w:tcPr>
            <w:tcW w:w="1300" w:type="dxa"/>
            <w:gridSpan w:val="2"/>
            <w:shd w:val="clear" w:color="auto" w:fill="auto"/>
            <w:noWrap/>
            <w:vAlign w:val="center"/>
            <w:hideMark/>
          </w:tcPr>
          <w:p w14:paraId="7AD2264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Ю</w:t>
            </w:r>
          </w:p>
        </w:tc>
        <w:tc>
          <w:tcPr>
            <w:tcW w:w="1220" w:type="dxa"/>
            <w:gridSpan w:val="2"/>
            <w:shd w:val="clear" w:color="auto" w:fill="auto"/>
            <w:noWrap/>
            <w:vAlign w:val="center"/>
            <w:hideMark/>
          </w:tcPr>
          <w:p w14:paraId="6B14AD3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З</w:t>
            </w:r>
          </w:p>
        </w:tc>
        <w:tc>
          <w:tcPr>
            <w:tcW w:w="908" w:type="dxa"/>
            <w:shd w:val="clear" w:color="auto" w:fill="auto"/>
            <w:noWrap/>
            <w:vAlign w:val="bottom"/>
            <w:hideMark/>
          </w:tcPr>
          <w:p w14:paraId="1346156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Обща</w:t>
            </w:r>
            <w:proofErr w:type="spellEnd"/>
          </w:p>
        </w:tc>
      </w:tr>
      <w:tr w:rsidR="004D54A9" w:rsidRPr="004D54A9" w14:paraId="1F03B689" w14:textId="77777777" w:rsidTr="00826111">
        <w:trPr>
          <w:trHeight w:val="24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1774664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№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67844C8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59795B6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б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1FB4F96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CD1B77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U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14784D8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g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14:paraId="6642690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1CC4854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520" w:type="dxa"/>
            <w:shd w:val="clear" w:color="auto" w:fill="auto"/>
            <w:noWrap/>
            <w:vAlign w:val="center"/>
            <w:hideMark/>
          </w:tcPr>
          <w:p w14:paraId="3A3A4DD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9C9D2E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7EADBE6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A6ECD0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37BDAFA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0308BFD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А</w:t>
            </w:r>
          </w:p>
        </w:tc>
        <w:tc>
          <w:tcPr>
            <w:tcW w:w="908" w:type="dxa"/>
            <w:shd w:val="clear" w:color="auto" w:fill="auto"/>
            <w:noWrap/>
            <w:vAlign w:val="bottom"/>
            <w:hideMark/>
          </w:tcPr>
          <w:p w14:paraId="01B5301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площ</w:t>
            </w:r>
            <w:proofErr w:type="spellEnd"/>
          </w:p>
        </w:tc>
      </w:tr>
      <w:tr w:rsidR="004D54A9" w:rsidRPr="004D54A9" w14:paraId="50382D5B" w14:textId="77777777" w:rsidTr="00826111">
        <w:trPr>
          <w:trHeight w:val="24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6C7E62C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479F792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4BF6B9E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5347E29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07CC696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W/m2K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47F3CD1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14:paraId="6F0FA1D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бр</w:t>
            </w:r>
            <w:proofErr w:type="spellEnd"/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45C01DE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  <w:tc>
          <w:tcPr>
            <w:tcW w:w="520" w:type="dxa"/>
            <w:shd w:val="clear" w:color="auto" w:fill="auto"/>
            <w:noWrap/>
            <w:vAlign w:val="center"/>
            <w:hideMark/>
          </w:tcPr>
          <w:p w14:paraId="76470EE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бр</w:t>
            </w:r>
            <w:proofErr w:type="spellEnd"/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F13059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37CB284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бр</w:t>
            </w:r>
            <w:proofErr w:type="spellEnd"/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7D5409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1B1C23B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proofErr w:type="spellStart"/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бр</w:t>
            </w:r>
            <w:proofErr w:type="spellEnd"/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21941B0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  <w:tc>
          <w:tcPr>
            <w:tcW w:w="908" w:type="dxa"/>
            <w:shd w:val="clear" w:color="auto" w:fill="auto"/>
            <w:noWrap/>
            <w:vAlign w:val="bottom"/>
            <w:hideMark/>
          </w:tcPr>
          <w:p w14:paraId="49DD775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m2</w:t>
            </w:r>
          </w:p>
        </w:tc>
      </w:tr>
      <w:tr w:rsidR="004D54A9" w:rsidRPr="004D54A9" w14:paraId="7EF8C4EF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1630D35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6A28EE9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1,40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3F573C2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1,90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10AC723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2,30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42A5DEE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2,65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7066001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141F467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0EDEBBF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11DDB4D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6E97B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0ABED62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62AFA2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2,30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49CC6B6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4241F2F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7711BFD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2,30</w:t>
            </w:r>
          </w:p>
        </w:tc>
      </w:tr>
      <w:tr w:rsidR="004D54A9" w:rsidRPr="004D54A9" w14:paraId="04A65DD9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28A8098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5182278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1,00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09335BA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1,90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125102C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2,34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48E504C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2,65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14F4463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7A37821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3E87078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11,70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5D385EB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695A34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44,46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45A6127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F1E5A9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9,36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1A86D92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424690A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32,76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28273EF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98,28</w:t>
            </w:r>
          </w:p>
        </w:tc>
      </w:tr>
      <w:tr w:rsidR="004D54A9" w:rsidRPr="004D54A9" w14:paraId="41F65415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7D6B0D7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0EEFB06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1,70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1C4FE93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1,90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40B1BAF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1,56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7D5F72F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2,65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51CA85F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6182F1F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778A176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07B1AA5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5E1455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31,20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6E2E041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7660500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67EC179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22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67526C2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34,32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600BDBA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65,52</w:t>
            </w:r>
          </w:p>
        </w:tc>
      </w:tr>
      <w:tr w:rsidR="004D54A9" w:rsidRPr="004D54A9" w14:paraId="0F1C32E5" w14:textId="77777777" w:rsidTr="00826111">
        <w:trPr>
          <w:trHeight w:val="51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22048F3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23F7AFF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1,00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70264EE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1,20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08AEBCC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2,00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328D00A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1,40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665FB34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006DA11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08CA5B6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5620788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6BC7B5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7D3B14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0F4515B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4,00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685EB90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14EC966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535215D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6,00</w:t>
            </w:r>
          </w:p>
        </w:tc>
      </w:tr>
      <w:tr w:rsidR="004D54A9" w:rsidRPr="004D54A9" w14:paraId="38DADFC6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47D93C9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73F6CFB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1,30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5E8C5FC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2,00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4A4402B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1,80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E298FC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1,40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0B7EC3C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192A73E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0CAC418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47599F4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43FF6C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34EA180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13A90DE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578626D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508CBF2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1,80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428D113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1,80</w:t>
            </w:r>
          </w:p>
        </w:tc>
      </w:tr>
      <w:tr w:rsidR="004D54A9" w:rsidRPr="004D54A9" w14:paraId="2E83354B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3FC7728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lastRenderedPageBreak/>
              <w:t>6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618105A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2,00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2DC2870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2,20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1AC2C33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3CC85DF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6DC8A02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44B5859C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02D3926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09A4665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2F7DBA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9B336CE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B4A6BE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211AA2E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15E79ED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71C505F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</w:tr>
      <w:tr w:rsidR="004D54A9" w:rsidRPr="004D54A9" w14:paraId="52223247" w14:textId="77777777" w:rsidTr="00826111">
        <w:trPr>
          <w:trHeight w:val="330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7AA0404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70CDFEC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1,05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29B46AE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1,55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097683A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22A46B3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18B0F70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5801217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3E6E3B0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25DB897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235286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C5B6AD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5A1E337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53A8233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745C7C9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1B24140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</w:tr>
      <w:tr w:rsidR="004D54A9" w:rsidRPr="004D54A9" w14:paraId="036A7352" w14:textId="77777777" w:rsidTr="00826111">
        <w:trPr>
          <w:trHeight w:val="315"/>
          <w:jc w:val="center"/>
        </w:trPr>
        <w:tc>
          <w:tcPr>
            <w:tcW w:w="396" w:type="dxa"/>
            <w:shd w:val="clear" w:color="auto" w:fill="auto"/>
            <w:noWrap/>
            <w:vAlign w:val="center"/>
            <w:hideMark/>
          </w:tcPr>
          <w:p w14:paraId="04EFBBC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7C0400BB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1,70</w:t>
            </w:r>
          </w:p>
        </w:tc>
        <w:tc>
          <w:tcPr>
            <w:tcW w:w="531" w:type="dxa"/>
            <w:shd w:val="clear" w:color="auto" w:fill="auto"/>
            <w:noWrap/>
            <w:vAlign w:val="center"/>
            <w:hideMark/>
          </w:tcPr>
          <w:p w14:paraId="409D09A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1,90</w:t>
            </w:r>
          </w:p>
        </w:tc>
        <w:tc>
          <w:tcPr>
            <w:tcW w:w="879" w:type="dxa"/>
            <w:shd w:val="clear" w:color="auto" w:fill="auto"/>
            <w:noWrap/>
            <w:vAlign w:val="center"/>
            <w:hideMark/>
          </w:tcPr>
          <w:p w14:paraId="6388587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3,23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14:paraId="00B665F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70723F98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vAlign w:val="center"/>
            <w:hideMark/>
          </w:tcPr>
          <w:p w14:paraId="69FE9105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660E5A49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20" w:type="dxa"/>
            <w:shd w:val="clear" w:color="auto" w:fill="auto"/>
            <w:vAlign w:val="center"/>
            <w:hideMark/>
          </w:tcPr>
          <w:p w14:paraId="4FAA8AD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C9C6E2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839F201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62060087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00" w:type="dxa"/>
            <w:shd w:val="clear" w:color="auto" w:fill="auto"/>
            <w:vAlign w:val="center"/>
            <w:hideMark/>
          </w:tcPr>
          <w:p w14:paraId="1B4F381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4927F6F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1D3B34E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0,00</w:t>
            </w:r>
          </w:p>
        </w:tc>
      </w:tr>
      <w:tr w:rsidR="004D54A9" w:rsidRPr="004D54A9" w14:paraId="05EA7BDF" w14:textId="77777777" w:rsidTr="00826111">
        <w:trPr>
          <w:trHeight w:val="240"/>
          <w:jc w:val="center"/>
        </w:trPr>
        <w:tc>
          <w:tcPr>
            <w:tcW w:w="3339" w:type="dxa"/>
            <w:gridSpan w:val="5"/>
            <w:shd w:val="clear" w:color="auto" w:fill="auto"/>
            <w:noWrap/>
            <w:vAlign w:val="bottom"/>
            <w:hideMark/>
          </w:tcPr>
          <w:p w14:paraId="25D6B0A3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ОБЩО: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3843184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14:paraId="01067AE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14:paraId="70A61BCD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13,70</w:t>
            </w:r>
          </w:p>
        </w:tc>
        <w:tc>
          <w:tcPr>
            <w:tcW w:w="520" w:type="dxa"/>
            <w:shd w:val="clear" w:color="auto" w:fill="auto"/>
            <w:noWrap/>
            <w:vAlign w:val="center"/>
            <w:hideMark/>
          </w:tcPr>
          <w:p w14:paraId="2F857B8A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EE12A1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75,66</w:t>
            </w:r>
          </w:p>
        </w:tc>
        <w:tc>
          <w:tcPr>
            <w:tcW w:w="500" w:type="dxa"/>
            <w:shd w:val="clear" w:color="auto" w:fill="auto"/>
            <w:noWrap/>
            <w:vAlign w:val="center"/>
            <w:hideMark/>
          </w:tcPr>
          <w:p w14:paraId="0F185660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00" w:type="dxa"/>
            <w:shd w:val="clear" w:color="auto" w:fill="auto"/>
            <w:noWrap/>
            <w:vAlign w:val="center"/>
            <w:hideMark/>
          </w:tcPr>
          <w:p w14:paraId="33B6662F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15,66</w:t>
            </w: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777AF396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820" w:type="dxa"/>
            <w:shd w:val="clear" w:color="auto" w:fill="auto"/>
            <w:noWrap/>
            <w:vAlign w:val="center"/>
            <w:hideMark/>
          </w:tcPr>
          <w:p w14:paraId="42DFAB84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68,88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14:paraId="19C3C1B2" w14:textId="77777777" w:rsidR="004D54A9" w:rsidRPr="004D54A9" w:rsidRDefault="004D54A9" w:rsidP="004D54A9">
            <w:pPr>
              <w:suppressAutoHyphens w:val="0"/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US"/>
              </w:rPr>
            </w:pPr>
            <w:r w:rsidRPr="004D54A9">
              <w:rPr>
                <w:rFonts w:eastAsia="Times New Roman"/>
                <w:sz w:val="18"/>
                <w:szCs w:val="18"/>
                <w:lang w:eastAsia="en-US"/>
              </w:rPr>
              <w:t>173,90</w:t>
            </w:r>
          </w:p>
        </w:tc>
      </w:tr>
    </w:tbl>
    <w:p w14:paraId="0F9EC1F4" w14:textId="77777777" w:rsidR="00213D72" w:rsidRDefault="000D484C" w:rsidP="00513319">
      <w:pPr>
        <w:pStyle w:val="3"/>
        <w:rPr>
          <w:rFonts w:ascii="Tahoma" w:hAnsi="Tahoma" w:cs="Tahoma"/>
          <w:color w:val="FF0000"/>
        </w:rPr>
      </w:pPr>
      <w:bookmarkStart w:id="10" w:name="_Toc138337363"/>
      <w:r w:rsidRPr="001C1309">
        <w:t>2.</w:t>
      </w:r>
      <w:r w:rsidR="009731B1">
        <w:t>2</w:t>
      </w:r>
      <w:r w:rsidRPr="001C1309">
        <w:t>.</w:t>
      </w:r>
      <w:r w:rsidR="00671C0C" w:rsidRPr="001C1309">
        <w:t>3</w:t>
      </w:r>
      <w:r w:rsidRPr="001C1309">
        <w:t>. Строителни</w:t>
      </w:r>
      <w:r w:rsidR="009D241B" w:rsidRPr="001C1309">
        <w:t xml:space="preserve"> и топлофизични</w:t>
      </w:r>
      <w:r w:rsidR="009731B1">
        <w:t xml:space="preserve"> </w:t>
      </w:r>
      <w:r w:rsidRPr="001C1309">
        <w:t xml:space="preserve">характеристики на </w:t>
      </w:r>
      <w:r w:rsidR="00671C0C" w:rsidRPr="001C1309">
        <w:t>пода по типове</w:t>
      </w:r>
      <w:bookmarkEnd w:id="10"/>
      <w:r w:rsidR="00671C0C" w:rsidRPr="001C1309">
        <w:rPr>
          <w:rFonts w:ascii="Tahoma" w:hAnsi="Tahoma" w:cs="Tahoma"/>
          <w:color w:val="FF0000"/>
        </w:rPr>
        <w:t xml:space="preserve">  </w:t>
      </w:r>
    </w:p>
    <w:tbl>
      <w:tblPr>
        <w:tblW w:w="1016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20"/>
        <w:gridCol w:w="4009"/>
        <w:gridCol w:w="1178"/>
        <w:gridCol w:w="1845"/>
        <w:gridCol w:w="1975"/>
        <w:gridCol w:w="222"/>
      </w:tblGrid>
      <w:tr w:rsidR="00213D72" w:rsidRPr="00213D72" w14:paraId="0CC2F19E" w14:textId="77777777" w:rsidTr="00826111">
        <w:trPr>
          <w:gridAfter w:val="1"/>
          <w:wAfter w:w="222" w:type="dxa"/>
          <w:trHeight w:val="615"/>
          <w:jc w:val="center"/>
        </w:trPr>
        <w:tc>
          <w:tcPr>
            <w:tcW w:w="10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359FF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40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079DB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Подова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сутерен</w:t>
            </w:r>
            <w:proofErr w:type="spellEnd"/>
          </w:p>
        </w:tc>
        <w:tc>
          <w:tcPr>
            <w:tcW w:w="1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FA7D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5CDE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9BE36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213D72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213D72" w:rsidRPr="00213D72" w14:paraId="2904E501" w14:textId="77777777" w:rsidTr="00826111">
        <w:trPr>
          <w:trHeight w:val="255"/>
          <w:jc w:val="center"/>
        </w:trPr>
        <w:tc>
          <w:tcPr>
            <w:tcW w:w="10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BDF44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40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0F545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E0912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EC970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2959F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B6A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0EEB7AFA" w14:textId="77777777" w:rsidTr="00826111">
        <w:trPr>
          <w:trHeight w:val="25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218C7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53BA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Циментова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замазка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1BA58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0,050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6AF85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0,930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823D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0,054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E347EA7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04137FC0" w14:textId="77777777" w:rsidTr="00826111">
        <w:trPr>
          <w:trHeight w:val="37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98609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F079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Стоманобетонна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10656" w14:textId="77777777" w:rsidR="00213D72" w:rsidRPr="002A0E31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color w:val="FF0000"/>
                <w:sz w:val="40"/>
                <w:szCs w:val="40"/>
                <w:lang w:eastAsia="en-US"/>
              </w:rPr>
            </w:pPr>
            <w:r w:rsidRPr="00513319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513319" w:rsidRPr="00513319">
              <w:rPr>
                <w:rFonts w:eastAsia="Times New Roman"/>
                <w:sz w:val="22"/>
                <w:szCs w:val="22"/>
                <w:lang w:eastAsia="en-US"/>
              </w:rPr>
              <w:t>25</w:t>
            </w:r>
            <w:r w:rsidRPr="00513319">
              <w:rPr>
                <w:rFonts w:eastAsia="Times New Roman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CC371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1,630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2BAB7" w14:textId="77777777" w:rsidR="00513319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513319">
              <w:rPr>
                <w:rFonts w:eastAsia="Times New Roman"/>
                <w:sz w:val="22"/>
                <w:szCs w:val="22"/>
                <w:lang w:eastAsia="en-US"/>
              </w:rPr>
              <w:t>153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B91D133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23854AAA" w14:textId="77777777" w:rsidTr="00826111">
        <w:trPr>
          <w:trHeight w:val="28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8A3A4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AC1F0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13D7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EFBA9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97CC1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3C36B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06CA867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4D958454" w14:textId="77777777" w:rsidTr="00826111">
        <w:trPr>
          <w:trHeight w:val="28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E2E07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AD51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13D7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DD00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32B1B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9A757" w14:textId="77777777" w:rsidR="00213D72" w:rsidRPr="00F57A2C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0,00</w:t>
            </w:r>
            <w:r w:rsidR="00F57A2C"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6058A3F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18E570ED" w14:textId="77777777" w:rsidTr="00826111">
        <w:trPr>
          <w:trHeight w:val="25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264A7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4838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B2F09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513319">
              <w:rPr>
                <w:rFonts w:eastAsia="Times New Roman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849EF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2241" w14:textId="77777777" w:rsidR="00213D72" w:rsidRPr="00213D72" w:rsidRDefault="00513319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0,307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9C3D594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3B40A344" w14:textId="77777777" w:rsidTr="00826111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9E5A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B077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92522" w14:textId="77777777" w:rsidR="00213D72" w:rsidRPr="00513319" w:rsidRDefault="00513319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13319">
              <w:rPr>
                <w:rFonts w:eastAsia="Times New Roman"/>
                <w:sz w:val="22"/>
                <w:szCs w:val="22"/>
                <w:lang w:eastAsia="en-US"/>
              </w:rPr>
              <w:t>3,256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9527434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39C44045" w14:textId="77777777" w:rsidR="00213D72" w:rsidRDefault="00213D72" w:rsidP="00826111">
      <w:pPr>
        <w:spacing w:before="240" w:line="276" w:lineRule="auto"/>
        <w:rPr>
          <w:rFonts w:ascii="Tahoma" w:hAnsi="Tahoma" w:cs="Tahoma"/>
          <w:color w:val="FF0000"/>
          <w:lang w:val="bg-BG"/>
        </w:rPr>
      </w:pPr>
    </w:p>
    <w:tbl>
      <w:tblPr>
        <w:tblW w:w="1016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20"/>
        <w:gridCol w:w="3973"/>
        <w:gridCol w:w="1178"/>
        <w:gridCol w:w="1845"/>
        <w:gridCol w:w="1975"/>
        <w:gridCol w:w="222"/>
      </w:tblGrid>
      <w:tr w:rsidR="00213D72" w:rsidRPr="00213D72" w14:paraId="6A149C31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10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2655E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39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799DE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Подова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сутерен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към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земята</w:t>
            </w:r>
            <w:proofErr w:type="spellEnd"/>
          </w:p>
        </w:tc>
        <w:tc>
          <w:tcPr>
            <w:tcW w:w="1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6C7DF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E70E8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E4548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213D72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213D72" w:rsidRPr="00213D72" w14:paraId="6E206839" w14:textId="77777777" w:rsidTr="00826111">
        <w:trPr>
          <w:trHeight w:val="255"/>
          <w:jc w:val="center"/>
        </w:trPr>
        <w:tc>
          <w:tcPr>
            <w:tcW w:w="10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8F71E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9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0DBE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515AD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D7E03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83625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2096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6F211E2F" w14:textId="77777777" w:rsidTr="00826111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B337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13CB6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Циментова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замазка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2D0AE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0,050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C96C1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0,930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213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0,054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585F552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1AD02660" w14:textId="77777777" w:rsidTr="00826111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FD148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99AF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Стоманобетон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0C94F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7A38D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1,630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5FD9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0,092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B0BB29E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2BD51890" w14:textId="77777777" w:rsidTr="00826111">
        <w:trPr>
          <w:trHeight w:val="28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F596" w14:textId="77777777" w:rsidR="00213D72" w:rsidRPr="00213D72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644A0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13D7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36C65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21000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C710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C1990CE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5FA73A73" w14:textId="77777777" w:rsidTr="00826111">
        <w:trPr>
          <w:trHeight w:val="28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0B2E" w14:textId="77777777" w:rsidR="00213D72" w:rsidRPr="00213D72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5A666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13D7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D63D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A95E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A48B3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E23D4CB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57467822" w14:textId="77777777" w:rsidTr="00826111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2B4A" w14:textId="77777777" w:rsidR="00213D72" w:rsidRPr="00213D72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B83BC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213D72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99291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8CB9F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871D9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0,486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3845891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13D72" w:rsidRPr="00213D72" w14:paraId="11EDE4A9" w14:textId="77777777" w:rsidTr="00826111">
        <w:trPr>
          <w:trHeight w:val="300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98CD" w14:textId="77777777" w:rsidR="00213D72" w:rsidRPr="00213D72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1D241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BE307" w14:textId="77777777" w:rsidR="00213D72" w:rsidRPr="00213D72" w:rsidRDefault="00213D72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13D72">
              <w:rPr>
                <w:rFonts w:eastAsia="Times New Roman"/>
                <w:sz w:val="22"/>
                <w:szCs w:val="22"/>
                <w:lang w:eastAsia="en-US"/>
              </w:rPr>
              <w:t>2,059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B114E18" w14:textId="77777777" w:rsidR="00213D72" w:rsidRPr="00213D72" w:rsidRDefault="00213D72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6E69D745" w14:textId="77777777" w:rsidR="00242F3E" w:rsidRDefault="00242F3E" w:rsidP="00826111">
      <w:pPr>
        <w:spacing w:before="240" w:line="276" w:lineRule="auto"/>
        <w:rPr>
          <w:rFonts w:ascii="Tahoma" w:hAnsi="Tahoma" w:cs="Tahoma"/>
          <w:color w:val="FF0000"/>
          <w:lang w:val="bg-BG"/>
        </w:rPr>
      </w:pPr>
    </w:p>
    <w:tbl>
      <w:tblPr>
        <w:tblW w:w="1016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14"/>
        <w:gridCol w:w="4017"/>
        <w:gridCol w:w="1233"/>
        <w:gridCol w:w="1833"/>
        <w:gridCol w:w="1962"/>
        <w:gridCol w:w="222"/>
      </w:tblGrid>
      <w:tr w:rsidR="00242F3E" w:rsidRPr="00242F3E" w14:paraId="5C894F4A" w14:textId="77777777" w:rsidTr="00826111">
        <w:trPr>
          <w:gridAfter w:val="1"/>
          <w:wAfter w:w="222" w:type="dxa"/>
          <w:trHeight w:val="615"/>
          <w:jc w:val="center"/>
        </w:trPr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474E4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40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52E5D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Надземна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стена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сутерена</w:t>
            </w:r>
            <w:proofErr w:type="spellEnd"/>
          </w:p>
        </w:tc>
        <w:tc>
          <w:tcPr>
            <w:tcW w:w="12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07009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7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709B3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D865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242F3E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242F3E" w:rsidRPr="00242F3E" w14:paraId="320A4DFC" w14:textId="77777777" w:rsidTr="00826111">
        <w:trPr>
          <w:trHeight w:val="255"/>
          <w:jc w:val="center"/>
        </w:trPr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B75B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40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DDFFE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2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70D7C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7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0B6A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BB248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46A7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2895019C" w14:textId="77777777" w:rsidTr="00826111">
        <w:trPr>
          <w:trHeight w:val="25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E83CE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345B5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Мита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бучарда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622B9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ED140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2,470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E4703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29711DB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67FBFBD6" w14:textId="77777777" w:rsidTr="00826111">
        <w:trPr>
          <w:trHeight w:val="37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B8BAB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A22B1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Плътна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тухла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1DF02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0,500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0933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0,790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EA937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0,633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C6E8BF4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6527C7A7" w14:textId="77777777" w:rsidTr="00826111">
        <w:trPr>
          <w:trHeight w:val="28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925AC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704AA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42F3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A4AF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C8685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77F4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0,13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CE3AB1A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3CCFF19E" w14:textId="77777777" w:rsidTr="00826111">
        <w:trPr>
          <w:trHeight w:val="28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34F3F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40E35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242F3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1FDCB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215DC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D6CD9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0,04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6C55EBA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51B6E3F7" w14:textId="77777777" w:rsidTr="00826111">
        <w:trPr>
          <w:trHeight w:val="25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51CDC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0CAF5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242F3E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70B33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0,500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5501D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F1EF0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0,803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9028BB7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242F3E" w:rsidRPr="00242F3E" w14:paraId="34257262" w14:textId="77777777" w:rsidTr="00826111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5790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03189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94948" w14:textId="77777777" w:rsidR="00242F3E" w:rsidRPr="00242F3E" w:rsidRDefault="00242F3E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242F3E">
              <w:rPr>
                <w:rFonts w:eastAsia="Times New Roman"/>
                <w:sz w:val="22"/>
                <w:szCs w:val="22"/>
                <w:lang w:eastAsia="en-US"/>
              </w:rPr>
              <w:t>1,245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A2D3A60" w14:textId="77777777" w:rsidR="00242F3E" w:rsidRPr="00242F3E" w:rsidRDefault="00242F3E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1BA1D6AC" w14:textId="77777777" w:rsidR="00A46664" w:rsidRDefault="004D20DA" w:rsidP="00826111">
      <w:pPr>
        <w:spacing w:before="240" w:line="276" w:lineRule="auto"/>
        <w:rPr>
          <w:rFonts w:ascii="Tahoma" w:hAnsi="Tahoma" w:cs="Tahoma"/>
          <w:color w:val="FF0000"/>
          <w:lang w:val="bg-BG"/>
        </w:rPr>
      </w:pPr>
      <w:r>
        <w:rPr>
          <w:rFonts w:ascii="Tahoma" w:hAnsi="Tahoma" w:cs="Tahoma"/>
          <w:color w:val="FF0000"/>
          <w:lang w:val="bg-BG"/>
        </w:rPr>
        <w:tab/>
      </w:r>
      <w:r>
        <w:rPr>
          <w:rFonts w:ascii="Tahoma" w:hAnsi="Tahoma" w:cs="Tahoma"/>
          <w:color w:val="FF0000"/>
          <w:lang w:val="bg-BG"/>
        </w:rPr>
        <w:tab/>
      </w:r>
      <w:r>
        <w:rPr>
          <w:rFonts w:ascii="Tahoma" w:hAnsi="Tahoma" w:cs="Tahoma"/>
          <w:color w:val="FF0000"/>
          <w:lang w:val="bg-BG"/>
        </w:rPr>
        <w:tab/>
      </w:r>
      <w:r>
        <w:rPr>
          <w:rFonts w:ascii="Tahoma" w:hAnsi="Tahoma" w:cs="Tahoma"/>
          <w:color w:val="FF0000"/>
          <w:lang w:val="bg-BG"/>
        </w:rPr>
        <w:tab/>
      </w:r>
    </w:p>
    <w:tbl>
      <w:tblPr>
        <w:tblW w:w="9666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4623"/>
        <w:gridCol w:w="272"/>
        <w:gridCol w:w="2448"/>
        <w:gridCol w:w="2101"/>
        <w:gridCol w:w="222"/>
      </w:tblGrid>
      <w:tr w:rsidR="004C301B" w:rsidRPr="004C301B" w14:paraId="05674796" w14:textId="77777777" w:rsidTr="00826111">
        <w:trPr>
          <w:gridAfter w:val="1"/>
          <w:wAfter w:w="222" w:type="dxa"/>
          <w:trHeight w:val="269"/>
          <w:jc w:val="center"/>
        </w:trPr>
        <w:tc>
          <w:tcPr>
            <w:tcW w:w="94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53963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</w:p>
        </w:tc>
      </w:tr>
      <w:tr w:rsidR="004C301B" w:rsidRPr="004C301B" w14:paraId="5B0462F8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1F6F1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етаж,A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B7742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703,800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AF48B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m2 </w:t>
            </w:r>
          </w:p>
        </w:tc>
      </w:tr>
      <w:tr w:rsidR="004C301B" w:rsidRPr="004C301B" w14:paraId="74833507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5A247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Периметър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на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земната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основа,P</w:t>
            </w:r>
            <w:proofErr w:type="spellEnd"/>
            <w:proofErr w:type="gram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63FF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121,280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FE30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35067A71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8963338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надземната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земя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,w</w:t>
            </w:r>
            <w:proofErr w:type="gram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7D7EA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30D6B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762A2072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942035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Височината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,z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'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48551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1,750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5C21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</w:t>
            </w:r>
          </w:p>
        </w:tc>
      </w:tr>
      <w:tr w:rsidR="004C301B" w:rsidRPr="004C301B" w14:paraId="2248876F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92BBA09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Височината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,h</w:t>
            </w:r>
            <w:proofErr w:type="gram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CD897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1,700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DF339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</w:t>
            </w:r>
          </w:p>
        </w:tc>
      </w:tr>
      <w:tr w:rsidR="004C301B" w:rsidRPr="004C301B" w14:paraId="37583024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38069DE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h.P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) -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граничеща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A3A80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206,176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F39B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</w:t>
            </w:r>
          </w:p>
        </w:tc>
      </w:tr>
      <w:tr w:rsidR="004C301B" w:rsidRPr="004C301B" w14:paraId="7BC3701E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D3BA835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Нетен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обем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V m3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0CCA7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2391,726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7DC84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m3</w:t>
            </w:r>
          </w:p>
        </w:tc>
      </w:tr>
      <w:tr w:rsidR="004C301B" w:rsidRPr="004C301B" w14:paraId="1BA76C17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B129A2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n-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кратност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въздухообмен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6F3B6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0,800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4803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4C301B" w:rsidRPr="004C301B" w14:paraId="6AB34CEC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EA6F66" w14:textId="77777777" w:rsidR="004C301B" w:rsidRPr="004C301B" w:rsidRDefault="004C301B" w:rsidP="00826111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земята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ламб</w:t>
            </w:r>
            <w:proofErr w:type="spellEnd"/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>д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а)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земя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,λ</w:t>
            </w:r>
            <w:proofErr w:type="gram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042A5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2,000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97C53" w14:textId="77777777" w:rsidR="004C301B" w:rsidRPr="004C301B" w:rsidRDefault="004C301B" w:rsidP="00826111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</w:tr>
      <w:tr w:rsidR="004C301B" w:rsidRPr="004C301B" w14:paraId="5110E96B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B9AF29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хоризонтала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Rsi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98A8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710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714BB9E0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0D7907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Rsi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E73A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7DDF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0DA98CCE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26C27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хоризонтала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Rsе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ED48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0,040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FB1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3D28B43C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C8B807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плочата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Rf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B657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0,524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533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4BD501C4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7257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B' = AG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/  (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0,5 . P)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4D42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11,606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C473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551F6D8A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18E8D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dt = w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 λ.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(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Rsi+Rп+Rse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6829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1,768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D1D7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552F54FF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A19C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dt +0,5 z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CE8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2,643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8FD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1600E037" w14:textId="77777777" w:rsidTr="00826111">
        <w:trPr>
          <w:gridAfter w:val="1"/>
          <w:wAfter w:w="222" w:type="dxa"/>
          <w:trHeight w:val="25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CA59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B'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&gt;(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dt +0.5z)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C8408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F81B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4C301B" w:rsidRPr="004C301B" w14:paraId="2DD003E2" w14:textId="77777777" w:rsidTr="00826111">
        <w:trPr>
          <w:gridAfter w:val="1"/>
          <w:wAfter w:w="222" w:type="dxa"/>
          <w:trHeight w:val="241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66C6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Ubf</w:t>
            </w:r>
            <w:proofErr w:type="spellEnd"/>
            <w:proofErr w:type="gram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A989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2,059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DCB6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4C301B" w:rsidRPr="004C301B" w14:paraId="02432353" w14:textId="77777777" w:rsidTr="00826111">
        <w:trPr>
          <w:gridAfter w:val="1"/>
          <w:wAfter w:w="222" w:type="dxa"/>
          <w:trHeight w:val="241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031BF0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60A4" w14:textId="77777777" w:rsidR="004C301B" w:rsidRPr="00513319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>803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444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48D9CAC6" w14:textId="77777777" w:rsidTr="00826111">
        <w:trPr>
          <w:gridAfter w:val="1"/>
          <w:wAfter w:w="222" w:type="dxa"/>
          <w:trHeight w:val="241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EDE3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=  λ.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(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Rsi+Rw+Rse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1DF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1,480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040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4C301B" w:rsidRPr="004C301B" w14:paraId="7B6458A1" w14:textId="77777777" w:rsidTr="00826111">
        <w:trPr>
          <w:gridAfter w:val="1"/>
          <w:wAfter w:w="223" w:type="dxa"/>
          <w:trHeight w:val="241"/>
          <w:jc w:val="center"/>
        </w:trPr>
        <w:tc>
          <w:tcPr>
            <w:tcW w:w="46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4F15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dt &lt;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dbw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C31A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3AE98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EC47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4C301B" w:rsidRPr="004C301B" w14:paraId="368B523D" w14:textId="77777777" w:rsidTr="00826111">
        <w:trPr>
          <w:gridAfter w:val="1"/>
          <w:wAfter w:w="222" w:type="dxa"/>
          <w:trHeight w:val="267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3A9104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513319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Ubw</w:t>
            </w:r>
            <w:proofErr w:type="spellEnd"/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1E8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21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728F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4C301B" w:rsidRPr="004C301B" w14:paraId="3E733BE5" w14:textId="77777777" w:rsidTr="00826111">
        <w:trPr>
          <w:gridAfter w:val="1"/>
          <w:wAfter w:w="222" w:type="dxa"/>
          <w:trHeight w:val="443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EC52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E3E9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2,059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3DD0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4C301B" w:rsidRPr="004C301B" w14:paraId="1B338ABC" w14:textId="77777777" w:rsidTr="00826111">
        <w:trPr>
          <w:gridAfter w:val="1"/>
          <w:wAfter w:w="222" w:type="dxa"/>
          <w:trHeight w:val="443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D9ED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отопляемото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помещение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Uf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EE4E" w14:textId="77777777" w:rsidR="004C301B" w:rsidRPr="00513319" w:rsidRDefault="00513319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3,256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CDE2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4C301B" w:rsidRPr="004C301B" w14:paraId="36418337" w14:textId="77777777" w:rsidTr="00826111">
        <w:trPr>
          <w:gridAfter w:val="1"/>
          <w:wAfter w:w="222" w:type="dxa"/>
          <w:trHeight w:val="443"/>
          <w:jc w:val="center"/>
        </w:trPr>
        <w:tc>
          <w:tcPr>
            <w:tcW w:w="489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E1ED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</w:p>
        </w:tc>
        <w:tc>
          <w:tcPr>
            <w:tcW w:w="24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2286C" w14:textId="77777777" w:rsidR="004C301B" w:rsidRPr="00637BD7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637BD7">
              <w:rPr>
                <w:rFonts w:eastAsia="Times New Roman"/>
                <w:sz w:val="22"/>
                <w:szCs w:val="22"/>
                <w:lang w:val="bg-BG" w:eastAsia="en-US"/>
              </w:rPr>
              <w:t>307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9CE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4C301B" w:rsidRPr="004C301B" w14:paraId="4AB17E69" w14:textId="77777777" w:rsidTr="00826111">
        <w:trPr>
          <w:trHeight w:val="231"/>
          <w:jc w:val="center"/>
        </w:trPr>
        <w:tc>
          <w:tcPr>
            <w:tcW w:w="489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3B66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4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8D2E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1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FA0B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5A2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1050D3B" w14:textId="77777777" w:rsidTr="00826111">
        <w:trPr>
          <w:trHeight w:val="269"/>
          <w:jc w:val="center"/>
        </w:trPr>
        <w:tc>
          <w:tcPr>
            <w:tcW w:w="4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B6AF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38A5A" w14:textId="77777777" w:rsidR="004C301B" w:rsidRPr="00637BD7" w:rsidRDefault="006413CE" w:rsidP="00637BD7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637BD7">
              <w:rPr>
                <w:rFonts w:eastAsia="Times New Roman"/>
                <w:sz w:val="22"/>
                <w:szCs w:val="22"/>
                <w:lang w:eastAsia="en-US"/>
              </w:rPr>
              <w:t>2,171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F8BD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9D5901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69D97296" w14:textId="77777777" w:rsidR="009731B1" w:rsidRDefault="009731B1" w:rsidP="00E05E1C">
      <w:pPr>
        <w:spacing w:before="240" w:line="276" w:lineRule="auto"/>
        <w:rPr>
          <w:i/>
          <w:lang w:val="bg-BG"/>
        </w:rPr>
      </w:pPr>
    </w:p>
    <w:p w14:paraId="560DE2E5" w14:textId="77777777" w:rsidR="00E05E1C" w:rsidRDefault="00681FE2" w:rsidP="009731B1">
      <w:pPr>
        <w:pStyle w:val="3"/>
      </w:pPr>
      <w:bookmarkStart w:id="11" w:name="_Toc138337364"/>
      <w:r w:rsidRPr="001C1309">
        <w:t>2.</w:t>
      </w:r>
      <w:r w:rsidR="009731B1">
        <w:t>2.4</w:t>
      </w:r>
      <w:r w:rsidRPr="001C1309">
        <w:t>. Строителни</w:t>
      </w:r>
      <w:r w:rsidR="001D1D3E" w:rsidRPr="001C1309">
        <w:t xml:space="preserve"> и топлофизични</w:t>
      </w:r>
      <w:r w:rsidR="00000274" w:rsidRPr="001C1309">
        <w:t xml:space="preserve"> </w:t>
      </w:r>
      <w:r w:rsidRPr="001C1309">
        <w:t>характеристики на покрива по типове</w:t>
      </w:r>
      <w:bookmarkEnd w:id="11"/>
    </w:p>
    <w:p w14:paraId="6DC65570" w14:textId="77777777" w:rsidR="004C301B" w:rsidRPr="001C1309" w:rsidRDefault="004C301B" w:rsidP="009731B1">
      <w:pPr>
        <w:pStyle w:val="3"/>
      </w:pPr>
    </w:p>
    <w:tbl>
      <w:tblPr>
        <w:tblW w:w="906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1"/>
        <w:gridCol w:w="3046"/>
        <w:gridCol w:w="1161"/>
        <w:gridCol w:w="1845"/>
        <w:gridCol w:w="1975"/>
        <w:gridCol w:w="222"/>
      </w:tblGrid>
      <w:tr w:rsidR="004C301B" w:rsidRPr="004C301B" w14:paraId="0E1BCF6E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994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C3E4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E511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A69C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B40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4C301B" w:rsidRPr="004C301B" w14:paraId="6EE48EF0" w14:textId="77777777" w:rsidTr="00826111">
        <w:trPr>
          <w:trHeight w:val="255"/>
          <w:jc w:val="center"/>
        </w:trPr>
        <w:tc>
          <w:tcPr>
            <w:tcW w:w="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57A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C46F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BF68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E8A9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7970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8B42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4D5A1CBB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C8BA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6E9F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Керемиди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AE0E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2E9E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0,990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AB5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79013F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16E247A2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086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8226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Дървена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D5C4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90D5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1B9B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0,750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BAF808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1DAE48C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2D91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FD70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9B2F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382C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CC5F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0344F8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6231EDA7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EC32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16D7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0131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8418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797E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0,030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51BAFB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1FDB3B48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7138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4350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F60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4617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3CE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0,900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5B51B0A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047AE2B2" w14:textId="77777777" w:rsidTr="00826111">
        <w:trPr>
          <w:trHeight w:val="300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DFB2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7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97B6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130D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1,111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2DC321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795772A5" w14:textId="77777777" w:rsidR="00545F70" w:rsidRPr="00E05E1C" w:rsidRDefault="00E05E1C" w:rsidP="00E05E1C">
      <w:pPr>
        <w:spacing w:before="240" w:line="276" w:lineRule="auto"/>
        <w:rPr>
          <w:b/>
          <w:i/>
          <w:lang w:val="bg-BG"/>
        </w:rPr>
      </w:pP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>
        <w:rPr>
          <w:b/>
          <w:i/>
          <w:lang w:val="bg-BG"/>
        </w:rPr>
        <w:tab/>
      </w:r>
      <w:r w:rsidR="00CB009D" w:rsidRPr="00B31DA9">
        <w:rPr>
          <w:rFonts w:ascii="Tahoma" w:hAnsi="Tahoma" w:cs="Tahoma"/>
        </w:rPr>
        <w:t xml:space="preserve"> </w:t>
      </w:r>
    </w:p>
    <w:tbl>
      <w:tblPr>
        <w:tblW w:w="906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1"/>
        <w:gridCol w:w="3046"/>
        <w:gridCol w:w="1161"/>
        <w:gridCol w:w="1845"/>
        <w:gridCol w:w="1975"/>
        <w:gridCol w:w="222"/>
      </w:tblGrid>
      <w:tr w:rsidR="004C301B" w:rsidRPr="004C301B" w14:paraId="1302A8D6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615A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AAA3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129C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C351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EB5D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4C301B" w:rsidRPr="004C301B" w14:paraId="3ADA8A8D" w14:textId="77777777" w:rsidTr="00826111">
        <w:trPr>
          <w:trHeight w:val="255"/>
          <w:jc w:val="center"/>
        </w:trPr>
        <w:tc>
          <w:tcPr>
            <w:tcW w:w="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3E84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2605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6585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916E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0159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A6B1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6DD040FF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041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48B8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Дървена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A70E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AD94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DC84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0,750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E89215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1D835B75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A5A5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98F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F481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DE2A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0,700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753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15964F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57863499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576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E7B6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064C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7CC3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309B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F597FB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781B382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C19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F9A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4504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9B0B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DBB1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0,030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BEF544D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4242EF70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0828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lastRenderedPageBreak/>
              <w:t>5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B678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E952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C081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FA3B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0,909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8E7736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65480115" w14:textId="77777777" w:rsidTr="00826111">
        <w:trPr>
          <w:trHeight w:val="300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87E4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1DE9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4E41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1,101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6AEA6F6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165E7B0B" w14:textId="77777777" w:rsidR="00336DA5" w:rsidRDefault="00336DA5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p w14:paraId="41A30480" w14:textId="77777777" w:rsidR="009F380A" w:rsidRDefault="009F380A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tbl>
      <w:tblPr>
        <w:tblW w:w="906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6"/>
        <w:gridCol w:w="3041"/>
        <w:gridCol w:w="1161"/>
        <w:gridCol w:w="1845"/>
        <w:gridCol w:w="1975"/>
        <w:gridCol w:w="222"/>
      </w:tblGrid>
      <w:tr w:rsidR="004C301B" w:rsidRPr="004C301B" w14:paraId="6338239E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8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0827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A9CA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</w:p>
        </w:tc>
        <w:tc>
          <w:tcPr>
            <w:tcW w:w="1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9533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A51E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5CF2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4C301B" w:rsidRPr="004C301B" w14:paraId="1A3C2A0B" w14:textId="77777777" w:rsidTr="00826111">
        <w:trPr>
          <w:trHeight w:val="255"/>
          <w:jc w:val="center"/>
        </w:trPr>
        <w:tc>
          <w:tcPr>
            <w:tcW w:w="8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B3D2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73DA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4A94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FB7F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E25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B6C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4598DDC4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5A67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0CF9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9C1C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CDAC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196B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3502B4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11F5CA37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0910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897CE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Плътни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тухли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480A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0,250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8065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9287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632B27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318A3C39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B560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F3CC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B850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AEBC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0,87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41EC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284D1E2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5434CCC4" w14:textId="77777777" w:rsidTr="00826111">
        <w:trPr>
          <w:trHeight w:val="28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514D3" w14:textId="77777777" w:rsidR="004C301B" w:rsidRPr="004C301B" w:rsidRDefault="006C175C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CAC6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DFB4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CA34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1FE7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0,130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89C033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CBEBC9B" w14:textId="77777777" w:rsidTr="00826111">
        <w:trPr>
          <w:trHeight w:val="28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F58" w14:textId="77777777" w:rsidR="004C301B" w:rsidRPr="004C301B" w:rsidRDefault="006C175C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C4B47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0A12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273F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8743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0,040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4EE805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7F97594F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68443" w14:textId="77777777" w:rsidR="004C301B" w:rsidRPr="004C301B" w:rsidRDefault="006C175C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E53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257E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0,290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237F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9E7C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0,538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EEDB07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4C301B" w:rsidRPr="004C301B" w14:paraId="2B77B8BD" w14:textId="77777777" w:rsidTr="00826111">
        <w:trPr>
          <w:trHeight w:val="300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A1F9C" w14:textId="77777777" w:rsidR="004C301B" w:rsidRPr="004C301B" w:rsidRDefault="006C175C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7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BA3D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A9A1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1,859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AB777B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2AF6F2AB" w14:textId="77777777" w:rsidR="004C301B" w:rsidRDefault="004C301B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p w14:paraId="5EC852F3" w14:textId="77777777" w:rsidR="004C301B" w:rsidRDefault="004C301B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tbl>
      <w:tblPr>
        <w:tblW w:w="9613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5885"/>
        <w:gridCol w:w="1708"/>
        <w:gridCol w:w="2020"/>
      </w:tblGrid>
      <w:tr w:rsidR="004C301B" w:rsidRPr="004C301B" w14:paraId="4D11C1D7" w14:textId="77777777" w:rsidTr="00826111">
        <w:trPr>
          <w:trHeight w:val="560"/>
          <w:jc w:val="center"/>
        </w:trPr>
        <w:tc>
          <w:tcPr>
            <w:tcW w:w="96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3236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Пренос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неотоплявано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подпокривно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с h &gt; 0,3 m</w:t>
            </w:r>
          </w:p>
        </w:tc>
      </w:tr>
      <w:tr w:rsidR="004C301B" w:rsidRPr="004C301B" w14:paraId="12044836" w14:textId="77777777" w:rsidTr="00826111">
        <w:trPr>
          <w:trHeight w:val="42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6416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Периметър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P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6EBC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m =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FD3F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121,280</w:t>
            </w:r>
          </w:p>
        </w:tc>
      </w:tr>
      <w:tr w:rsidR="004C301B" w:rsidRPr="004C301B" w14:paraId="6BD780BE" w14:textId="77777777" w:rsidTr="00826111">
        <w:trPr>
          <w:trHeight w:val="597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2F53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Обем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размери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-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V',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3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52DC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V'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B7A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935,050</w:t>
            </w:r>
          </w:p>
        </w:tc>
      </w:tr>
      <w:tr w:rsidR="004C301B" w:rsidRPr="004C301B" w14:paraId="7EBFDA1C" w14:textId="77777777" w:rsidTr="00826111">
        <w:trPr>
          <w:trHeight w:val="47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FBA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пр-во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вътрешни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размери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А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' ,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F3A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A'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29C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665,040</w:t>
            </w:r>
          </w:p>
        </w:tc>
      </w:tr>
      <w:tr w:rsidR="004C301B" w:rsidRPr="004C301B" w14:paraId="4B51E2DB" w14:textId="77777777" w:rsidTr="00826111">
        <w:trPr>
          <w:trHeight w:val="560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F591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въздушния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слой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V'/A'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87C1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CC6C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1,406</w:t>
            </w:r>
          </w:p>
        </w:tc>
      </w:tr>
      <w:tr w:rsidR="004C301B" w:rsidRPr="004C301B" w14:paraId="0B3E0A0C" w14:textId="77777777" w:rsidTr="00826111">
        <w:trPr>
          <w:trHeight w:val="389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8D85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на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А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0EB0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7E4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703,800</w:t>
            </w:r>
          </w:p>
        </w:tc>
      </w:tr>
      <w:tr w:rsidR="004C301B" w:rsidRPr="004C301B" w14:paraId="7BCEBD41" w14:textId="77777777" w:rsidTr="00826111">
        <w:trPr>
          <w:trHeight w:val="413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4192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-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А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56F6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0209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859,200</w:t>
            </w:r>
          </w:p>
        </w:tc>
      </w:tr>
      <w:tr w:rsidR="004C301B" w:rsidRPr="004C301B" w14:paraId="0C340CC6" w14:textId="77777777" w:rsidTr="00826111">
        <w:trPr>
          <w:trHeight w:val="438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F719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и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1F0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2041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78,288</w:t>
            </w:r>
          </w:p>
        </w:tc>
      </w:tr>
      <w:tr w:rsidR="004C301B" w:rsidRPr="004C301B" w14:paraId="2E4420A2" w14:textId="77777777" w:rsidTr="00826111">
        <w:trPr>
          <w:trHeight w:val="438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ACBAA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41A6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w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проз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53BC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</w:tr>
      <w:tr w:rsidR="004C301B" w:rsidRPr="004C301B" w14:paraId="6A4C8987" w14:textId="77777777" w:rsidTr="00826111">
        <w:trPr>
          <w:trHeight w:val="438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4B5C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D6AD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w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стени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20D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78,288</w:t>
            </w:r>
          </w:p>
        </w:tc>
      </w:tr>
      <w:tr w:rsidR="004C301B" w:rsidRPr="004C301B" w14:paraId="261AD386" w14:textId="77777777" w:rsidTr="00826111">
        <w:trPr>
          <w:trHeight w:val="524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4E23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Средна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обемна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сградата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θi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ΣV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s.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isc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/ Σ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V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o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C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966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632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15,000</w:t>
            </w:r>
          </w:p>
        </w:tc>
      </w:tr>
      <w:tr w:rsidR="004C301B" w:rsidRPr="004C301B" w14:paraId="06A1A55C" w14:textId="77777777" w:rsidTr="00826111">
        <w:trPr>
          <w:trHeight w:val="536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1802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Кратност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въздухообмена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неуплътнен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-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n,h</w:t>
            </w:r>
            <w:proofErr w:type="gramEnd"/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-1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EA5D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n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D408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1,000</w:t>
            </w:r>
          </w:p>
        </w:tc>
      </w:tr>
      <w:tr w:rsidR="004C301B" w:rsidRPr="004C301B" w14:paraId="7F392A7F" w14:textId="77777777" w:rsidTr="00826111">
        <w:trPr>
          <w:trHeight w:val="450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168E2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най-голяма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продължителност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отопл.период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o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C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4AE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EDC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1,000</w:t>
            </w:r>
          </w:p>
        </w:tc>
      </w:tr>
      <w:tr w:rsidR="004C301B" w:rsidRPr="004C301B" w14:paraId="5E85E099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0500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U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= 1/(0,1+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+ 0,1), W/m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338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75B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1,101</w:t>
            </w:r>
          </w:p>
        </w:tc>
      </w:tr>
      <w:tr w:rsidR="004C301B" w:rsidRPr="004C301B" w14:paraId="2CC33601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640F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= 1/(0,17+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+ 0,04)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75FC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34962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1,111</w:t>
            </w:r>
          </w:p>
        </w:tc>
      </w:tr>
      <w:tr w:rsidR="004C301B" w:rsidRPr="004C301B" w14:paraId="70BEC2C7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B9270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1/ 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= 1/(0,13+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) + 0,04)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еквивалентен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DB6D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D36D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1,859</w:t>
            </w:r>
          </w:p>
        </w:tc>
      </w:tr>
      <w:tr w:rsidR="004C301B" w:rsidRPr="004C301B" w14:paraId="7955FAAC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34E3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външни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C92F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стени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FA2D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1,859</w:t>
            </w:r>
          </w:p>
        </w:tc>
      </w:tr>
      <w:tr w:rsidR="004C301B" w:rsidRPr="004C301B" w14:paraId="4DF410D4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950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и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врати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7901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проз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DA3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</w:tr>
      <w:tr w:rsidR="004C301B" w:rsidRPr="004C301B" w14:paraId="41EDD579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6778C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,   </w:t>
            </w:r>
            <w:proofErr w:type="spellStart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τi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.A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+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.A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.0,33 n V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/ (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.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.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.A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+0,33 n V ) =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50A3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412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5,901</w:t>
            </w:r>
          </w:p>
        </w:tc>
      </w:tr>
      <w:tr w:rsidR="004C301B" w:rsidRPr="004C301B" w14:paraId="67D80CD1" w14:textId="77777777" w:rsidTr="00826111">
        <w:trPr>
          <w:trHeight w:val="487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3632A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+ 0,1.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,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о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024C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2DC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6,902</w:t>
            </w:r>
          </w:p>
        </w:tc>
      </w:tr>
      <w:tr w:rsidR="004C301B" w:rsidRPr="004C301B" w14:paraId="50AE289A" w14:textId="77777777" w:rsidTr="00826111">
        <w:trPr>
          <w:trHeight w:val="47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A79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- 0,17.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) ,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о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</w:t>
            </w:r>
            <w:proofErr w:type="spellEnd"/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E4E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CA54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4,975</w:t>
            </w:r>
          </w:p>
        </w:tc>
      </w:tr>
      <w:tr w:rsidR="004C301B" w:rsidRPr="004C301B" w14:paraId="5E16E0CD" w14:textId="77777777" w:rsidTr="00826111">
        <w:trPr>
          <w:trHeight w:val="438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88D89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 -Справ.1 табл.4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AA8B3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λ=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68C08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0,0249</w:t>
            </w:r>
          </w:p>
        </w:tc>
      </w:tr>
      <w:tr w:rsidR="004C301B" w:rsidRPr="004C301B" w14:paraId="4973FE85" w14:textId="77777777" w:rsidTr="00826111">
        <w:trPr>
          <w:trHeight w:val="413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B06C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Кинематичен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вискозит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ν,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/s - Справ.1 табл.4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756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ν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C9D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0,00001327</w:t>
            </w:r>
          </w:p>
        </w:tc>
      </w:tr>
      <w:tr w:rsidR="004C301B" w:rsidRPr="004C301B" w14:paraId="67108D2E" w14:textId="77777777" w:rsidTr="00826111">
        <w:trPr>
          <w:trHeight w:val="499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7FDD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обемно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разширение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β=1 / 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+ 273,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15 )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 K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-1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426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β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061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0,004</w:t>
            </w:r>
          </w:p>
        </w:tc>
      </w:tr>
      <w:tr w:rsidR="004C301B" w:rsidRPr="004C301B" w14:paraId="167D0F67" w14:textId="77777777" w:rsidTr="00826111">
        <w:trPr>
          <w:trHeight w:val="401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5074A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Критерий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Грасхоф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 Gr = g.b.δ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3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(θ 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-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/ν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552B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Gr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E09F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1069246414,334</w:t>
            </w:r>
          </w:p>
        </w:tc>
      </w:tr>
      <w:tr w:rsidR="004C301B" w:rsidRPr="004C301B" w14:paraId="5C399047" w14:textId="77777777" w:rsidTr="00826111">
        <w:trPr>
          <w:trHeight w:val="401"/>
          <w:jc w:val="center"/>
        </w:trPr>
        <w:tc>
          <w:tcPr>
            <w:tcW w:w="5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49B8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Критерий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Прандтл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Pr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Справ.1 табл.4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EDA2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Pr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4547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0,705</w:t>
            </w:r>
          </w:p>
        </w:tc>
      </w:tr>
      <w:tr w:rsidR="004C301B" w:rsidRPr="004C301B" w14:paraId="3F69CD6D" w14:textId="77777777" w:rsidTr="00826111">
        <w:trPr>
          <w:trHeight w:val="364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0EA55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10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6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&lt;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&lt; 10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10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7FF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D0731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753711797,464</w:t>
            </w:r>
          </w:p>
        </w:tc>
      </w:tr>
      <w:tr w:rsidR="004C301B" w:rsidRPr="004C301B" w14:paraId="03C9BF3F" w14:textId="77777777" w:rsidTr="00826111">
        <w:trPr>
          <w:trHeight w:val="47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A9448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Корекционен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e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k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= 0,4(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0,25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за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10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6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&lt;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&lt; 10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10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 -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 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ф-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ла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3.63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76526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e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k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3839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66,277</w:t>
            </w:r>
          </w:p>
        </w:tc>
      </w:tr>
      <w:tr w:rsidR="004C301B" w:rsidRPr="004C301B" w14:paraId="4904BA26" w14:textId="77777777" w:rsidTr="00826111">
        <w:trPr>
          <w:trHeight w:val="47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A93D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Еквивалентен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топлопров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подопкр.пр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-во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=λ .e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k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7D6D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λ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A91B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1,650</w:t>
            </w:r>
          </w:p>
        </w:tc>
      </w:tr>
      <w:tr w:rsidR="004C301B" w:rsidRPr="004C301B" w14:paraId="3D230C1A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62523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= R 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4C301B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B87A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R 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017E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0,426</w:t>
            </w:r>
          </w:p>
        </w:tc>
      </w:tr>
      <w:tr w:rsidR="004C301B" w:rsidRPr="004C301B" w14:paraId="70161340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4064F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U1 -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=  1/ (0,1+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2B567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60CC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0,767</w:t>
            </w:r>
          </w:p>
        </w:tc>
      </w:tr>
      <w:tr w:rsidR="004C301B" w:rsidRPr="004C301B" w14:paraId="192338D2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D64FB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,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U2  = 1/ (Rsi2 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) + Rse2 ) = 1/(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dвс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lекв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dj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lj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) + 0,04)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7A5DC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B700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0,816</w:t>
            </w:r>
          </w:p>
        </w:tc>
      </w:tr>
      <w:tr w:rsidR="004C301B" w:rsidRPr="004C301B" w14:paraId="5CB74F17" w14:textId="77777777" w:rsidTr="00826111">
        <w:trPr>
          <w:trHeight w:val="75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77E24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температурата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θ</w:t>
            </w:r>
            <w:proofErr w:type="gram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+Rse1.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)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3194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se1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DB00B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8,872</w:t>
            </w:r>
          </w:p>
        </w:tc>
      </w:tr>
      <w:tr w:rsidR="004C301B" w:rsidRPr="004C301B" w14:paraId="4546123C" w14:textId="77777777" w:rsidTr="00826111">
        <w:trPr>
          <w:trHeight w:val="475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F620EED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температурата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-Rsi2.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)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397A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si2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B22D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4,198</w:t>
            </w:r>
          </w:p>
        </w:tc>
      </w:tr>
      <w:tr w:rsidR="004C301B" w:rsidRPr="004C301B" w14:paraId="3F373BBA" w14:textId="77777777" w:rsidTr="00826111">
        <w:trPr>
          <w:trHeight w:val="621"/>
          <w:jc w:val="center"/>
        </w:trPr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64FE1" w14:textId="77777777" w:rsidR="004C301B" w:rsidRPr="004C301B" w:rsidRDefault="004C301B" w:rsidP="004C301B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Действителен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 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R</w:t>
            </w:r>
            <w:proofErr w:type="gramEnd"/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= 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1 / ( 1/U1 + A1  / (A2U2 + </w:t>
            </w:r>
            <w:proofErr w:type="spell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AwUw</w:t>
            </w:r>
            <w:proofErr w:type="spellEnd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+ 0,33 n V)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33A8A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4C301B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4C301B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R </w:t>
            </w:r>
            <w:r w:rsidRPr="004C301B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984C5" w14:textId="77777777" w:rsidR="004C301B" w:rsidRPr="004C301B" w:rsidRDefault="004C301B" w:rsidP="004C301B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4C301B">
              <w:rPr>
                <w:rFonts w:eastAsia="Times New Roman"/>
                <w:sz w:val="22"/>
                <w:szCs w:val="22"/>
                <w:lang w:eastAsia="en-US"/>
              </w:rPr>
              <w:t>0,351</w:t>
            </w:r>
          </w:p>
        </w:tc>
      </w:tr>
    </w:tbl>
    <w:p w14:paraId="44FB3752" w14:textId="77777777" w:rsidR="004C301B" w:rsidRDefault="004C301B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p w14:paraId="74861C14" w14:textId="77777777" w:rsidR="004C301B" w:rsidRDefault="004C301B" w:rsidP="004E4896">
      <w:pPr>
        <w:spacing w:line="276" w:lineRule="auto"/>
        <w:rPr>
          <w:rFonts w:ascii="Tahoma" w:hAnsi="Tahoma" w:cs="Tahoma"/>
          <w:b/>
          <w:i/>
          <w:iCs/>
          <w:color w:val="FF0000"/>
          <w:lang w:val="bg-BG"/>
        </w:rPr>
      </w:pPr>
    </w:p>
    <w:p w14:paraId="57F01C8E" w14:textId="77777777" w:rsidR="008B33B2" w:rsidRPr="001C1309" w:rsidRDefault="00FE458E" w:rsidP="009731B1">
      <w:pPr>
        <w:pStyle w:val="20"/>
      </w:pPr>
      <w:r w:rsidRPr="001C1309">
        <w:rPr>
          <w:rFonts w:ascii="Tahoma" w:hAnsi="Tahoma" w:cs="Tahoma"/>
          <w:color w:val="FF0000"/>
        </w:rPr>
        <w:t xml:space="preserve">  </w:t>
      </w:r>
      <w:bookmarkStart w:id="12" w:name="_Toc138337365"/>
      <w:r w:rsidR="008B33B2" w:rsidRPr="001C1309">
        <w:t>2.</w:t>
      </w:r>
      <w:r w:rsidR="009731B1">
        <w:t>3</w:t>
      </w:r>
      <w:r w:rsidR="008B33B2" w:rsidRPr="001C1309">
        <w:t xml:space="preserve">. Анализ на ограждащите </w:t>
      </w:r>
      <w:r w:rsidR="008B33B2" w:rsidRPr="00D9422A">
        <w:t>елементи</w:t>
      </w:r>
      <w:r w:rsidR="00F52188" w:rsidRPr="00D9422A">
        <w:t xml:space="preserve"> </w:t>
      </w:r>
      <w:r w:rsidR="00114949" w:rsidRPr="006C175C">
        <w:rPr>
          <w:b/>
          <w:bCs w:val="0"/>
          <w:u w:val="single"/>
        </w:rPr>
        <w:t xml:space="preserve">след </w:t>
      </w:r>
      <w:r w:rsidR="00F52188" w:rsidRPr="006C175C">
        <w:rPr>
          <w:b/>
          <w:bCs w:val="0"/>
          <w:u w:val="single"/>
        </w:rPr>
        <w:t>ЕСМ</w:t>
      </w:r>
      <w:bookmarkEnd w:id="12"/>
    </w:p>
    <w:p w14:paraId="31846601" w14:textId="77777777" w:rsidR="004E4896" w:rsidRPr="001C1309" w:rsidRDefault="004E4896" w:rsidP="004E4896">
      <w:pPr>
        <w:spacing w:before="120" w:line="276" w:lineRule="auto"/>
        <w:rPr>
          <w:iCs/>
          <w:lang w:val="ru-RU"/>
        </w:rPr>
      </w:pPr>
    </w:p>
    <w:p w14:paraId="3F49F5DA" w14:textId="77777777" w:rsidR="004E4896" w:rsidRPr="001C1309" w:rsidRDefault="00FE458E" w:rsidP="009731B1">
      <w:pPr>
        <w:pStyle w:val="3"/>
      </w:pPr>
      <w:r w:rsidRPr="001C1309">
        <w:t xml:space="preserve">     </w:t>
      </w:r>
      <w:bookmarkStart w:id="13" w:name="_Toc138337366"/>
      <w:r w:rsidR="009731B1">
        <w:t>2.3</w:t>
      </w:r>
      <w:r w:rsidR="0055772C" w:rsidRPr="001C1309">
        <w:t>.1. Външни стен</w:t>
      </w:r>
      <w:r w:rsidR="009741ED" w:rsidRPr="001C1309">
        <w:t>и</w:t>
      </w:r>
      <w:bookmarkEnd w:id="13"/>
    </w:p>
    <w:p w14:paraId="13697C99" w14:textId="77777777" w:rsidR="007C715B" w:rsidRPr="00C14087" w:rsidRDefault="007C715B" w:rsidP="004E4896">
      <w:pPr>
        <w:spacing w:line="276" w:lineRule="auto"/>
        <w:rPr>
          <w:rFonts w:ascii="Tahoma" w:hAnsi="Tahoma" w:cs="Tahoma"/>
          <w:b/>
          <w:i/>
          <w:color w:val="FF0000"/>
          <w:lang w:val="bg-BG"/>
        </w:rPr>
      </w:pPr>
    </w:p>
    <w:p w14:paraId="50DDA93C" w14:textId="77777777" w:rsidR="00824C1E" w:rsidRDefault="007F626D" w:rsidP="00A15CCD">
      <w:pPr>
        <w:spacing w:line="276" w:lineRule="auto"/>
        <w:jc w:val="both"/>
        <w:rPr>
          <w:color w:val="000000"/>
          <w:lang w:val="bg-BG"/>
        </w:rPr>
      </w:pPr>
      <w:r w:rsidRPr="007F626D">
        <w:rPr>
          <w:noProof/>
          <w:color w:val="000000"/>
          <w:lang w:val="bg-BG"/>
        </w:rPr>
        <w:t>(Обект_Сграда_Стени)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824C1E" w:rsidRPr="00846A58" w14:paraId="1544B934" w14:textId="77777777" w:rsidTr="00846A58">
        <w:tc>
          <w:tcPr>
            <w:tcW w:w="3427" w:type="dxa"/>
            <w:shd w:val="clear" w:color="auto" w:fill="auto"/>
          </w:tcPr>
          <w:p w14:paraId="62B250B7" w14:textId="0E785C07" w:rsidR="00824C1E" w:rsidRPr="00846A58" w:rsidRDefault="007F626D" w:rsidP="00846A58">
            <w:pPr>
              <w:spacing w:line="276" w:lineRule="auto"/>
              <w:jc w:val="center"/>
              <w:rPr>
                <w:color w:val="000000"/>
                <w:lang w:val="bg-BG"/>
              </w:rPr>
            </w:pPr>
            <w:r>
              <w:rPr>
                <w:noProof/>
                <w:lang w:val="bg-BG"/>
              </w:rPr>
              <w:lastRenderedPageBreak/>
              <w:t xml:space="preserve"> </w:t>
            </w:r>
            <w:r w:rsidR="003050FA">
              <w:rPr>
                <w:noProof/>
                <w:lang w:val="bg-BG"/>
              </w:rPr>
              <w:t>{обект_снимка_стени}</w:t>
            </w:r>
          </w:p>
        </w:tc>
        <w:tc>
          <w:tcPr>
            <w:tcW w:w="3427" w:type="dxa"/>
            <w:shd w:val="clear" w:color="auto" w:fill="auto"/>
          </w:tcPr>
          <w:p w14:paraId="6DCF683A" w14:textId="77777777" w:rsidR="00824C1E" w:rsidRPr="00846A58" w:rsidRDefault="00000000" w:rsidP="00846A58">
            <w:pPr>
              <w:spacing w:line="276" w:lineRule="auto"/>
              <w:jc w:val="center"/>
              <w:rPr>
                <w:color w:val="000000"/>
                <w:lang w:val="bg-BG"/>
              </w:rPr>
            </w:pPr>
            <w:r>
              <w:pict w14:anchorId="3F76BCA9">
                <v:shape id="_x0000_i1028" type="#_x0000_t75" style="width:151.5pt;height:113.25pt">
                  <v:imagedata r:id="rId10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48DE5A8D" w14:textId="77777777" w:rsidR="00824C1E" w:rsidRPr="00846A58" w:rsidRDefault="00000000" w:rsidP="00846A58">
            <w:pPr>
              <w:spacing w:line="276" w:lineRule="auto"/>
              <w:jc w:val="center"/>
              <w:rPr>
                <w:color w:val="000000"/>
                <w:lang w:val="bg-BG"/>
              </w:rPr>
            </w:pPr>
            <w:r>
              <w:pict w14:anchorId="493069B9">
                <v:shape id="_x0000_i1029" type="#_x0000_t75" style="width:151.5pt;height:113.25pt">
                  <v:imagedata r:id="rId11" o:title=""/>
                </v:shape>
              </w:pict>
            </w:r>
          </w:p>
        </w:tc>
      </w:tr>
      <w:tr w:rsidR="00824C1E" w:rsidRPr="00846A58" w14:paraId="740440B9" w14:textId="77777777" w:rsidTr="00846A58">
        <w:tc>
          <w:tcPr>
            <w:tcW w:w="10281" w:type="dxa"/>
            <w:gridSpan w:val="3"/>
            <w:shd w:val="clear" w:color="auto" w:fill="auto"/>
          </w:tcPr>
          <w:p w14:paraId="0881BB8A" w14:textId="77777777" w:rsidR="00824C1E" w:rsidRPr="00846A58" w:rsidRDefault="00824C1E" w:rsidP="00846A58">
            <w:pPr>
              <w:spacing w:line="276" w:lineRule="auto"/>
              <w:jc w:val="center"/>
              <w:rPr>
                <w:i/>
                <w:iCs/>
                <w:color w:val="000000"/>
                <w:sz w:val="22"/>
                <w:szCs w:val="22"/>
                <w:lang w:val="bg-BG"/>
              </w:rPr>
            </w:pPr>
            <w:r w:rsidRPr="00846A58">
              <w:rPr>
                <w:i/>
                <w:iCs/>
                <w:color w:val="000000"/>
                <w:sz w:val="22"/>
                <w:szCs w:val="22"/>
                <w:lang w:val="bg-BG"/>
              </w:rPr>
              <w:t>Външни стени</w:t>
            </w:r>
          </w:p>
        </w:tc>
      </w:tr>
    </w:tbl>
    <w:p w14:paraId="6233DDC2" w14:textId="77777777" w:rsidR="00824C1E" w:rsidRDefault="00824C1E" w:rsidP="00A15CCD">
      <w:pPr>
        <w:spacing w:line="276" w:lineRule="auto"/>
        <w:jc w:val="both"/>
        <w:rPr>
          <w:color w:val="000000"/>
          <w:lang w:val="bg-BG"/>
        </w:rPr>
      </w:pPr>
    </w:p>
    <w:p w14:paraId="7ACF52AF" w14:textId="77777777" w:rsidR="00C157ED" w:rsidRDefault="00C157ED" w:rsidP="00A15CCD">
      <w:pPr>
        <w:spacing w:line="276" w:lineRule="auto"/>
        <w:jc w:val="both"/>
        <w:rPr>
          <w:color w:val="000000"/>
        </w:rPr>
      </w:pPr>
    </w:p>
    <w:p w14:paraId="7EA40366" w14:textId="77777777" w:rsidR="00147ABB" w:rsidRPr="001C1309" w:rsidRDefault="00147ABB" w:rsidP="009741ED">
      <w:pPr>
        <w:shd w:val="clear" w:color="auto" w:fill="FFFFFF"/>
        <w:spacing w:line="276" w:lineRule="auto"/>
        <w:jc w:val="center"/>
        <w:rPr>
          <w:lang w:val="bg-BG"/>
        </w:rPr>
      </w:pPr>
      <w:proofErr w:type="spellStart"/>
      <w:r w:rsidRPr="001C1309">
        <w:rPr>
          <w:lang w:val="ru-RU"/>
        </w:rPr>
        <w:t>Топлофизични</w:t>
      </w:r>
      <w:proofErr w:type="spellEnd"/>
      <w:r w:rsidRPr="001C1309">
        <w:rPr>
          <w:lang w:val="ru-RU"/>
        </w:rPr>
        <w:t xml:space="preserve"> характеристики на </w:t>
      </w:r>
      <w:proofErr w:type="spellStart"/>
      <w:r w:rsidRPr="001C1309">
        <w:rPr>
          <w:lang w:val="ru-RU"/>
        </w:rPr>
        <w:t>външни</w:t>
      </w:r>
      <w:proofErr w:type="spellEnd"/>
      <w:r w:rsidRPr="001C1309">
        <w:rPr>
          <w:lang w:val="ru-RU"/>
        </w:rPr>
        <w:t xml:space="preserve"> стени:</w:t>
      </w:r>
    </w:p>
    <w:p w14:paraId="75235BC2" w14:textId="77777777" w:rsidR="00C202D7" w:rsidRDefault="00504861" w:rsidP="009741ED">
      <w:pPr>
        <w:pStyle w:val="BodyTextIndent31"/>
        <w:tabs>
          <w:tab w:val="left" w:pos="3640"/>
        </w:tabs>
        <w:spacing w:before="120" w:line="276" w:lineRule="auto"/>
        <w:jc w:val="left"/>
        <w:rPr>
          <w:rFonts w:ascii="Tahoma" w:hAnsi="Tahoma" w:cs="Tahoma"/>
          <w:szCs w:val="24"/>
        </w:rPr>
      </w:pPr>
      <w:r w:rsidRPr="005E4531">
        <w:rPr>
          <w:rFonts w:ascii="Tahoma" w:hAnsi="Tahoma" w:cs="Tahoma"/>
          <w:color w:val="FF0000"/>
          <w:szCs w:val="24"/>
          <w:lang w:val="ru-RU"/>
        </w:rPr>
        <w:tab/>
      </w:r>
      <w:r w:rsidRPr="005E4531">
        <w:rPr>
          <w:rFonts w:ascii="Tahoma" w:hAnsi="Tahoma" w:cs="Tahoma"/>
          <w:color w:val="FF0000"/>
          <w:szCs w:val="24"/>
          <w:lang w:val="ru-RU"/>
        </w:rPr>
        <w:tab/>
      </w:r>
      <w:r w:rsidRPr="005E4531">
        <w:rPr>
          <w:rFonts w:ascii="Tahoma" w:hAnsi="Tahoma" w:cs="Tahoma"/>
          <w:color w:val="FF0000"/>
          <w:szCs w:val="24"/>
          <w:lang w:val="ru-RU"/>
        </w:rPr>
        <w:tab/>
      </w:r>
      <w:r w:rsidRPr="005E4531">
        <w:rPr>
          <w:rFonts w:ascii="Tahoma" w:hAnsi="Tahoma" w:cs="Tahoma"/>
          <w:color w:val="FF0000"/>
          <w:szCs w:val="24"/>
          <w:lang w:val="ru-RU"/>
        </w:rPr>
        <w:tab/>
      </w:r>
      <w:r w:rsidRPr="005E4531">
        <w:rPr>
          <w:rFonts w:ascii="Tahoma" w:hAnsi="Tahoma" w:cs="Tahoma"/>
          <w:color w:val="FF0000"/>
          <w:szCs w:val="24"/>
          <w:lang w:val="ru-RU"/>
        </w:rPr>
        <w:tab/>
      </w:r>
      <w:r w:rsidR="00BD06F6">
        <w:rPr>
          <w:rFonts w:ascii="Tahoma" w:hAnsi="Tahoma" w:cs="Tahoma"/>
          <w:color w:val="FF0000"/>
          <w:szCs w:val="24"/>
          <w:lang w:val="ru-RU"/>
        </w:rPr>
        <w:tab/>
      </w:r>
      <w:r w:rsidR="00BD06F6">
        <w:rPr>
          <w:rFonts w:ascii="Tahoma" w:hAnsi="Tahoma" w:cs="Tahoma"/>
          <w:color w:val="FF0000"/>
          <w:szCs w:val="24"/>
          <w:lang w:val="ru-RU"/>
        </w:rPr>
        <w:tab/>
      </w:r>
      <w:r w:rsidR="00BD06F6">
        <w:rPr>
          <w:rFonts w:ascii="Tahoma" w:hAnsi="Tahoma" w:cs="Tahoma"/>
          <w:color w:val="FF0000"/>
          <w:szCs w:val="24"/>
          <w:lang w:val="ru-RU"/>
        </w:rPr>
        <w:tab/>
      </w:r>
    </w:p>
    <w:tbl>
      <w:tblPr>
        <w:tblW w:w="68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F7F7F"/>
        <w:tblLook w:val="04A0" w:firstRow="1" w:lastRow="0" w:firstColumn="1" w:lastColumn="0" w:noHBand="0" w:noVBand="1"/>
      </w:tblPr>
      <w:tblGrid>
        <w:gridCol w:w="1243"/>
        <w:gridCol w:w="1797"/>
        <w:gridCol w:w="960"/>
        <w:gridCol w:w="960"/>
        <w:gridCol w:w="960"/>
        <w:gridCol w:w="960"/>
      </w:tblGrid>
      <w:tr w:rsidR="00D87C1E" w:rsidRPr="00D87C1E" w14:paraId="6AF11FB2" w14:textId="77777777" w:rsidTr="00826111">
        <w:trPr>
          <w:trHeight w:val="255"/>
          <w:jc w:val="center"/>
        </w:trPr>
        <w:tc>
          <w:tcPr>
            <w:tcW w:w="3040" w:type="dxa"/>
            <w:gridSpan w:val="2"/>
            <w:shd w:val="clear" w:color="auto" w:fill="auto"/>
            <w:vAlign w:val="center"/>
            <w:hideMark/>
          </w:tcPr>
          <w:p w14:paraId="68841D7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F6BE93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9DE2A7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И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B10B28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Ю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A9E034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З</w:t>
            </w:r>
          </w:p>
        </w:tc>
      </w:tr>
      <w:tr w:rsidR="00D87C1E" w:rsidRPr="00D87C1E" w14:paraId="69953431" w14:textId="77777777" w:rsidTr="00826111">
        <w:trPr>
          <w:trHeight w:val="255"/>
          <w:jc w:val="center"/>
        </w:trPr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14:paraId="3F59EC7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77D28F49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A, m²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CFEAD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13,70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7115B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75,66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5BF97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15,66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7ECD4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68,88</w:t>
            </w:r>
          </w:p>
        </w:tc>
      </w:tr>
      <w:tr w:rsidR="00D87C1E" w:rsidRPr="00D87C1E" w14:paraId="2D73873E" w14:textId="77777777" w:rsidTr="00826111">
        <w:trPr>
          <w:trHeight w:val="255"/>
          <w:jc w:val="center"/>
        </w:trPr>
        <w:tc>
          <w:tcPr>
            <w:tcW w:w="1243" w:type="dxa"/>
            <w:vMerge/>
            <w:shd w:val="clear" w:color="auto" w:fill="auto"/>
            <w:vAlign w:val="center"/>
            <w:hideMark/>
          </w:tcPr>
          <w:p w14:paraId="1C00262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4CC369CC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W/m²K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BE9E9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ED6B46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DD40AC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AADED3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</w:tr>
      <w:tr w:rsidR="00D87C1E" w:rsidRPr="00D87C1E" w14:paraId="58CC8F9E" w14:textId="77777777" w:rsidTr="00826111">
        <w:trPr>
          <w:trHeight w:val="255"/>
          <w:jc w:val="center"/>
        </w:trPr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14:paraId="44182AF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6E343C16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A, m²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4F1FE5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13,70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2B7549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75,66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E35819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15,66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5B9826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68,88</w:t>
            </w:r>
          </w:p>
        </w:tc>
      </w:tr>
      <w:tr w:rsidR="00D87C1E" w:rsidRPr="00D87C1E" w14:paraId="5352C422" w14:textId="77777777" w:rsidTr="00826111">
        <w:trPr>
          <w:trHeight w:val="255"/>
          <w:jc w:val="center"/>
        </w:trPr>
        <w:tc>
          <w:tcPr>
            <w:tcW w:w="1243" w:type="dxa"/>
            <w:vMerge/>
            <w:shd w:val="clear" w:color="auto" w:fill="auto"/>
            <w:vAlign w:val="center"/>
            <w:hideMark/>
          </w:tcPr>
          <w:p w14:paraId="3AAE974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797" w:type="dxa"/>
            <w:shd w:val="clear" w:color="auto" w:fill="auto"/>
            <w:vAlign w:val="center"/>
            <w:hideMark/>
          </w:tcPr>
          <w:p w14:paraId="56EF95A7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W/m²K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04D0D5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705D57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5DB10A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01B532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</w:tr>
    </w:tbl>
    <w:p w14:paraId="293B1D93" w14:textId="77777777" w:rsidR="00E23815" w:rsidRDefault="00E23815" w:rsidP="00CE67E9">
      <w:pPr>
        <w:pStyle w:val="BodyTextIndent31"/>
        <w:tabs>
          <w:tab w:val="left" w:pos="3640"/>
        </w:tabs>
        <w:spacing w:before="120" w:line="276" w:lineRule="auto"/>
        <w:ind w:firstLine="0"/>
        <w:jc w:val="left"/>
        <w:rPr>
          <w:rFonts w:ascii="Tahoma" w:hAnsi="Tahoma" w:cs="Tahoma"/>
          <w:szCs w:val="24"/>
          <w:lang w:val="en-US"/>
        </w:rPr>
      </w:pPr>
    </w:p>
    <w:tbl>
      <w:tblPr>
        <w:tblW w:w="748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20"/>
        <w:gridCol w:w="1309"/>
        <w:gridCol w:w="1117"/>
        <w:gridCol w:w="1845"/>
        <w:gridCol w:w="1975"/>
        <w:gridCol w:w="222"/>
      </w:tblGrid>
      <w:tr w:rsidR="00D87C1E" w:rsidRPr="00D87C1E" w14:paraId="5AC44144" w14:textId="77777777" w:rsidTr="00826111">
        <w:trPr>
          <w:gridAfter w:val="1"/>
          <w:wAfter w:w="222" w:type="dxa"/>
          <w:trHeight w:val="998"/>
          <w:jc w:val="center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A665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13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524E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СТЕНА ТИП 1</w:t>
            </w:r>
          </w:p>
        </w:tc>
        <w:tc>
          <w:tcPr>
            <w:tcW w:w="11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63B3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B744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83E2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D87C1E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D87C1E" w:rsidRPr="00D87C1E" w14:paraId="72C31EC9" w14:textId="77777777" w:rsidTr="00826111">
        <w:trPr>
          <w:trHeight w:val="255"/>
          <w:jc w:val="center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8C04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3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4E67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B37E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D7C3B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3A3F3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63D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C0F1AB4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103B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8B00A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655B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2038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0,70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EFE0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3054404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3125E7D9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04FA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C4822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Плътни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тухли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7F61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0,300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819D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0,79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2EB0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0,38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4E004D3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381FE66" w14:textId="77777777" w:rsidTr="00826111">
        <w:trPr>
          <w:trHeight w:val="37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C377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89C96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BDD7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CEAB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0,87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4398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F1FD6D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7E598DF2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9786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F01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Лепило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за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полистирен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3991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5E9E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0,650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BA3E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6BCA6D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7CBFE2EE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7892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684B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EPS F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F87D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A8DD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0,031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FF8A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3,23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503C597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A62C10F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1C3B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D2142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Фасадна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1D78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0,010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5A43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0,670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9B3D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2D44FB2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508CB149" w14:textId="77777777" w:rsidTr="00826111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52C6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5179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356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5C05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13A4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A3579C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1E46AC58" w14:textId="77777777" w:rsidTr="00826111">
        <w:trPr>
          <w:trHeight w:val="28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A24F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A1E8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3183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4954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081F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CC6B62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6CDF1453" w14:textId="77777777" w:rsidTr="00826111">
        <w:trPr>
          <w:trHeight w:val="255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6C0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3545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8250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0,470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0CAE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46EC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3,87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099F1D3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28985221" w14:textId="77777777" w:rsidTr="00826111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BAAD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5C92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2CF3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0,258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CC40FA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76939021" w14:textId="77777777" w:rsidR="006C2A4C" w:rsidRDefault="006C2A4C" w:rsidP="00CE67E9">
      <w:pPr>
        <w:pStyle w:val="BodyTextIndent31"/>
        <w:tabs>
          <w:tab w:val="left" w:pos="3640"/>
        </w:tabs>
        <w:spacing w:before="120" w:line="276" w:lineRule="auto"/>
        <w:ind w:firstLine="0"/>
        <w:jc w:val="left"/>
        <w:rPr>
          <w:rFonts w:ascii="Tahoma" w:hAnsi="Tahoma" w:cs="Tahoma"/>
          <w:szCs w:val="24"/>
        </w:rPr>
      </w:pPr>
    </w:p>
    <w:p w14:paraId="160D4185" w14:textId="77777777" w:rsidR="00DB385B" w:rsidRDefault="00DB385B" w:rsidP="00CE67E9">
      <w:pPr>
        <w:pStyle w:val="BodyTextIndent31"/>
        <w:tabs>
          <w:tab w:val="left" w:pos="3640"/>
        </w:tabs>
        <w:spacing w:before="120" w:line="276" w:lineRule="auto"/>
        <w:ind w:firstLine="0"/>
        <w:jc w:val="left"/>
        <w:rPr>
          <w:rFonts w:ascii="Tahoma" w:hAnsi="Tahoma" w:cs="Tahoma"/>
          <w:szCs w:val="24"/>
        </w:rPr>
      </w:pPr>
    </w:p>
    <w:p w14:paraId="159744CA" w14:textId="77777777" w:rsidR="00AC45FF" w:rsidRPr="001C1309" w:rsidRDefault="00FE458E" w:rsidP="00F6471F">
      <w:pPr>
        <w:pStyle w:val="3"/>
      </w:pPr>
      <w:r w:rsidRPr="001C1309">
        <w:rPr>
          <w:rFonts w:ascii="Tahoma" w:hAnsi="Tahoma" w:cs="Tahoma"/>
        </w:rPr>
        <w:t xml:space="preserve">    </w:t>
      </w:r>
      <w:bookmarkStart w:id="14" w:name="_Toc138337367"/>
      <w:r w:rsidR="003A05D7" w:rsidRPr="001C1309">
        <w:t>2.</w:t>
      </w:r>
      <w:r w:rsidR="00F6471F">
        <w:t>3</w:t>
      </w:r>
      <w:r w:rsidR="003A05D7" w:rsidRPr="001C1309">
        <w:t xml:space="preserve">.2. Прозорци и външни </w:t>
      </w:r>
      <w:r w:rsidRPr="001C1309">
        <w:t>врати</w:t>
      </w:r>
      <w:bookmarkEnd w:id="14"/>
    </w:p>
    <w:p w14:paraId="6736B912" w14:textId="2B2D554A" w:rsidR="008D1AC7" w:rsidRDefault="007F626D" w:rsidP="00B07D25">
      <w:pPr>
        <w:pStyle w:val="BodyTextIndent31"/>
        <w:tabs>
          <w:tab w:val="left" w:pos="3640"/>
        </w:tabs>
        <w:spacing w:before="120" w:line="276" w:lineRule="auto"/>
        <w:ind w:firstLine="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3050FA">
        <w:rPr>
          <w:rFonts w:ascii="Times New Roman" w:hAnsi="Times New Roman" w:cs="Times New Roman"/>
          <w:noProof/>
        </w:rPr>
        <w:t>{обект_сграда_дограма}</w:t>
      </w:r>
    </w:p>
    <w:p w14:paraId="3966D084" w14:textId="77777777" w:rsidR="00A86F34" w:rsidRDefault="00A86F34" w:rsidP="00B07D25">
      <w:pPr>
        <w:pStyle w:val="BodyTextIndent31"/>
        <w:tabs>
          <w:tab w:val="left" w:pos="3640"/>
        </w:tabs>
        <w:spacing w:before="120" w:line="276" w:lineRule="auto"/>
        <w:ind w:firstLine="0"/>
        <w:jc w:val="both"/>
        <w:rPr>
          <w:rFonts w:ascii="Times New Roman" w:hAnsi="Times New Roman" w:cs="Times New Roman"/>
          <w:noProof/>
        </w:rPr>
      </w:pPr>
    </w:p>
    <w:p w14:paraId="385A1DC9" w14:textId="58AD59D2" w:rsidR="00A86F34" w:rsidRDefault="003050FA" w:rsidP="00B07D25">
      <w:pPr>
        <w:pStyle w:val="BodyTextIndent31"/>
        <w:tabs>
          <w:tab w:val="left" w:pos="3640"/>
        </w:tabs>
        <w:spacing w:before="120" w:line="276" w:lineRule="auto"/>
        <w:ind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{обект_снимка_стени}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824C1E" w14:paraId="2924C2A6" w14:textId="77777777" w:rsidTr="00846A58">
        <w:tc>
          <w:tcPr>
            <w:tcW w:w="3427" w:type="dxa"/>
            <w:shd w:val="clear" w:color="auto" w:fill="auto"/>
          </w:tcPr>
          <w:p w14:paraId="74358CF2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before="120" w:line="276" w:lineRule="auto"/>
              <w:ind w:firstLine="0"/>
              <w:rPr>
                <w:rFonts w:ascii="Times New Roman" w:hAnsi="Times New Roman" w:cs="Times New Roman"/>
              </w:rPr>
            </w:pPr>
            <w:r>
              <w:lastRenderedPageBreak/>
              <w:pict w14:anchorId="6154BF3D">
                <v:shape id="_x0000_i1030" type="#_x0000_t75" style="width:151.5pt;height:113.25pt">
                  <v:imagedata r:id="rId12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456D1374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before="120" w:line="276" w:lineRule="auto"/>
              <w:ind w:firstLine="0"/>
              <w:rPr>
                <w:rFonts w:ascii="Times New Roman" w:hAnsi="Times New Roman" w:cs="Times New Roman"/>
              </w:rPr>
            </w:pPr>
            <w:r>
              <w:pict w14:anchorId="0B39699F">
                <v:shape id="_x0000_i1031" type="#_x0000_t75" style="width:151.5pt;height:113.25pt">
                  <v:imagedata r:id="rId13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04902695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before="120" w:line="276" w:lineRule="auto"/>
              <w:ind w:firstLine="0"/>
              <w:rPr>
                <w:rFonts w:ascii="Times New Roman" w:hAnsi="Times New Roman" w:cs="Times New Roman"/>
              </w:rPr>
            </w:pPr>
            <w:r>
              <w:pict w14:anchorId="34959FCD">
                <v:shape id="_x0000_i1032" type="#_x0000_t75" style="width:85.5pt;height:113.25pt">
                  <v:imagedata r:id="rId14" o:title=""/>
                </v:shape>
              </w:pict>
            </w:r>
          </w:p>
        </w:tc>
      </w:tr>
      <w:tr w:rsidR="00824C1E" w14:paraId="3F820C3C" w14:textId="77777777" w:rsidTr="00846A58">
        <w:tc>
          <w:tcPr>
            <w:tcW w:w="10281" w:type="dxa"/>
            <w:gridSpan w:val="3"/>
            <w:shd w:val="clear" w:color="auto" w:fill="auto"/>
          </w:tcPr>
          <w:p w14:paraId="024C2DB4" w14:textId="77777777" w:rsidR="00824C1E" w:rsidRPr="00846A58" w:rsidRDefault="00824C1E" w:rsidP="00846A58">
            <w:pPr>
              <w:pStyle w:val="BodyTextIndent31"/>
              <w:tabs>
                <w:tab w:val="left" w:pos="3640"/>
              </w:tabs>
              <w:spacing w:before="120" w:line="276" w:lineRule="auto"/>
              <w:ind w:firstLine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846A5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Дограма</w:t>
            </w:r>
          </w:p>
        </w:tc>
      </w:tr>
    </w:tbl>
    <w:p w14:paraId="7B1C3C54" w14:textId="77777777" w:rsidR="00824C1E" w:rsidRDefault="00824C1E" w:rsidP="00B07D25">
      <w:pPr>
        <w:pStyle w:val="BodyTextIndent31"/>
        <w:tabs>
          <w:tab w:val="left" w:pos="3640"/>
        </w:tabs>
        <w:spacing w:before="120" w:line="276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26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423"/>
        <w:gridCol w:w="576"/>
        <w:gridCol w:w="576"/>
        <w:gridCol w:w="894"/>
        <w:gridCol w:w="1021"/>
        <w:gridCol w:w="508"/>
        <w:gridCol w:w="468"/>
        <w:gridCol w:w="896"/>
        <w:gridCol w:w="529"/>
        <w:gridCol w:w="794"/>
        <w:gridCol w:w="508"/>
        <w:gridCol w:w="815"/>
        <w:gridCol w:w="425"/>
        <w:gridCol w:w="835"/>
      </w:tblGrid>
      <w:tr w:rsidR="00D87C1E" w:rsidRPr="00D87C1E" w14:paraId="3786A07D" w14:textId="77777777" w:rsidTr="00826111">
        <w:trPr>
          <w:trHeight w:val="434"/>
          <w:jc w:val="center"/>
        </w:trPr>
        <w:tc>
          <w:tcPr>
            <w:tcW w:w="34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4DE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ТИП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E28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13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2C99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С</w:t>
            </w:r>
          </w:p>
        </w:tc>
        <w:tc>
          <w:tcPr>
            <w:tcW w:w="13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3AB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И</w:t>
            </w:r>
          </w:p>
        </w:tc>
        <w:tc>
          <w:tcPr>
            <w:tcW w:w="13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758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Ю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4211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З</w:t>
            </w:r>
          </w:p>
        </w:tc>
      </w:tr>
      <w:tr w:rsidR="00D87C1E" w:rsidRPr="00D87C1E" w14:paraId="74121DC8" w14:textId="77777777" w:rsidTr="00826111">
        <w:trPr>
          <w:trHeight w:val="434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79E2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D1C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B5C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б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477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CA2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U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7ABF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g</w:t>
            </w:r>
          </w:p>
        </w:tc>
        <w:tc>
          <w:tcPr>
            <w:tcW w:w="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DC2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n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596B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8AD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292A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0F91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n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1D5A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F4F9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E77A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А</w:t>
            </w:r>
          </w:p>
        </w:tc>
      </w:tr>
      <w:tr w:rsidR="00D87C1E" w:rsidRPr="00D87C1E" w14:paraId="609F00F4" w14:textId="77777777" w:rsidTr="00826111">
        <w:trPr>
          <w:trHeight w:val="434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D7E1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BED2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200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449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60D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W/m2K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D3DD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597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бр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CB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m2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CDDE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бр</w:t>
            </w:r>
            <w:proofErr w:type="spellEnd"/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8C03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25EF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бр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D59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D91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бр</w:t>
            </w:r>
            <w:proofErr w:type="spellEnd"/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2BA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m2</w:t>
            </w:r>
          </w:p>
        </w:tc>
      </w:tr>
      <w:tr w:rsidR="00D87C1E" w:rsidRPr="00D87C1E" w14:paraId="5E595B7A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F46A5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0029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1,40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22A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1,90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BC79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2,30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50B6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2,65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2570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2DDF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984B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5980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72BA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3567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95CD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2,30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C5C4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C1EE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</w:tr>
      <w:tr w:rsidR="00D87C1E" w:rsidRPr="00D87C1E" w14:paraId="7BF3AAB2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174AF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971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AB57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1,90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FFF2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2,34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C571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2,65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67BC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75A6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33A5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11,70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3111A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F713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44,46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7F9C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5AE6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9,36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10D0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D640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32,76</w:t>
            </w:r>
          </w:p>
        </w:tc>
      </w:tr>
      <w:tr w:rsidR="00D87C1E" w:rsidRPr="00D87C1E" w14:paraId="380B4CD4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E8716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C7F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1,70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6F5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1,90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7E6B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B0EB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2,65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F5AB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8041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17F2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8001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8550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31,20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B31CA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EF92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A0A4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8A12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34,32</w:t>
            </w:r>
          </w:p>
        </w:tc>
      </w:tr>
      <w:tr w:rsidR="00D87C1E" w:rsidRPr="00D87C1E" w14:paraId="0CA847CD" w14:textId="77777777" w:rsidTr="00826111">
        <w:trPr>
          <w:trHeight w:val="922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8F3DE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78FE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9675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E523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3F69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1,40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8FCE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B7E0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F281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1C7E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EE90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F3C0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A00F5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4,00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B10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B42A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</w:tr>
      <w:tr w:rsidR="00D87C1E" w:rsidRPr="00D87C1E" w14:paraId="6233F927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D73C3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10E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1,30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E0D0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6148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1,80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ED3E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1,40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4937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B40A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C5ED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EF816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311E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3609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6DD3E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81F1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D6FB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1,80</w:t>
            </w:r>
          </w:p>
        </w:tc>
      </w:tr>
      <w:tr w:rsidR="00D87C1E" w:rsidRPr="00D87C1E" w14:paraId="2F3DEB25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EA2B0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6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2826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1FD8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2,20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879A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0432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C10B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94FF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4FC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7B8A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27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8A3E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5099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CFD6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250A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</w:tr>
      <w:tr w:rsidR="00D87C1E" w:rsidRPr="00D87C1E" w14:paraId="2CA2009F" w14:textId="77777777" w:rsidTr="00826111">
        <w:trPr>
          <w:trHeight w:val="596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72AC4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7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8F93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1,05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D748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1,55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CCFD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F232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758A0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C309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DDB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736D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06D4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DD81C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89D9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26BB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B3EB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</w:tr>
      <w:tr w:rsidR="00D87C1E" w:rsidRPr="00D87C1E" w14:paraId="660D6BC8" w14:textId="77777777" w:rsidTr="00826111">
        <w:trPr>
          <w:trHeight w:val="569"/>
          <w:jc w:val="center"/>
        </w:trPr>
        <w:tc>
          <w:tcPr>
            <w:tcW w:w="4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E9D3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8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13AF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1,70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EF6B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1,90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C533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3,23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0C19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D0881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0BA7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E02E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14C8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29CC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  <w:tc>
          <w:tcPr>
            <w:tcW w:w="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6488A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B682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67E52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902C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0,00</w:t>
            </w:r>
          </w:p>
        </w:tc>
      </w:tr>
      <w:tr w:rsidR="00D87C1E" w:rsidRPr="00D87C1E" w14:paraId="20CB690E" w14:textId="77777777" w:rsidTr="00826111">
        <w:trPr>
          <w:trHeight w:val="434"/>
          <w:jc w:val="center"/>
        </w:trPr>
        <w:tc>
          <w:tcPr>
            <w:tcW w:w="34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46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ОБЩО: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4D3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99A8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A6C4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13,70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0EC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C746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75,66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D05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B1D7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15,66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E8A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AE54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D87C1E">
              <w:rPr>
                <w:rFonts w:eastAsia="Times New Roman"/>
                <w:sz w:val="20"/>
                <w:szCs w:val="20"/>
                <w:lang w:eastAsia="en-US"/>
              </w:rPr>
              <w:t>68,88</w:t>
            </w:r>
          </w:p>
        </w:tc>
      </w:tr>
    </w:tbl>
    <w:p w14:paraId="368A0CC3" w14:textId="77777777" w:rsidR="00F6471F" w:rsidRPr="008D1AC7" w:rsidRDefault="00F6471F" w:rsidP="008D1AC7">
      <w:pPr>
        <w:pStyle w:val="BodyTextIndent31"/>
        <w:tabs>
          <w:tab w:val="left" w:pos="3640"/>
        </w:tabs>
        <w:spacing w:before="120" w:line="276" w:lineRule="auto"/>
        <w:jc w:val="both"/>
        <w:rPr>
          <w:rFonts w:ascii="Times New Roman" w:hAnsi="Times New Roman" w:cs="Times New Roman"/>
        </w:rPr>
      </w:pPr>
    </w:p>
    <w:p w14:paraId="69186409" w14:textId="77777777" w:rsidR="00FE458E" w:rsidRPr="001C1309" w:rsidRDefault="00FE458E" w:rsidP="00DA13EC">
      <w:pPr>
        <w:pStyle w:val="3"/>
      </w:pPr>
      <w:bookmarkStart w:id="15" w:name="_Toc138337368"/>
      <w:r w:rsidRPr="001C1309">
        <w:t>2.</w:t>
      </w:r>
      <w:r w:rsidR="00F6471F">
        <w:t>3</w:t>
      </w:r>
      <w:r w:rsidRPr="001C1309">
        <w:t>.3. Покрив</w:t>
      </w:r>
      <w:bookmarkEnd w:id="15"/>
    </w:p>
    <w:p w14:paraId="67C2AD3F" w14:textId="2D2FE242" w:rsidR="0067039C" w:rsidRDefault="00504861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  <w:r w:rsidRPr="00042CA3">
        <w:rPr>
          <w:rFonts w:ascii="Times New Roman" w:hAnsi="Times New Roman" w:cs="Times New Roman"/>
        </w:rPr>
        <w:t xml:space="preserve">       </w:t>
      </w:r>
      <w:r w:rsidR="003050FA">
        <w:rPr>
          <w:rFonts w:ascii="Times New Roman" w:hAnsi="Times New Roman" w:cs="Times New Roman"/>
          <w:noProof/>
        </w:rPr>
        <w:t>{обект_сграда_покрив}</w:t>
      </w:r>
      <w:r w:rsidR="00BE1E77" w:rsidRPr="00042CA3">
        <w:rPr>
          <w:rFonts w:ascii="Times New Roman" w:hAnsi="Times New Roman" w:cs="Times New Roman"/>
        </w:rPr>
        <w:t xml:space="preserve"> </w:t>
      </w:r>
    </w:p>
    <w:p w14:paraId="327D2D05" w14:textId="77777777" w:rsidR="004E3C17" w:rsidRDefault="004E3C17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</w:p>
    <w:p w14:paraId="0734D836" w14:textId="42099FF7" w:rsidR="004E3C17" w:rsidRDefault="003050FA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{обект_сграда_покрив_снимки}</w:t>
      </w:r>
    </w:p>
    <w:p w14:paraId="1157365C" w14:textId="77777777" w:rsidR="00824C1E" w:rsidRDefault="00824C1E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824C1E" w14:paraId="2CC1B890" w14:textId="77777777" w:rsidTr="00846A58">
        <w:tc>
          <w:tcPr>
            <w:tcW w:w="3427" w:type="dxa"/>
            <w:shd w:val="clear" w:color="auto" w:fill="auto"/>
          </w:tcPr>
          <w:p w14:paraId="59CD1760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line="276" w:lineRule="auto"/>
              <w:ind w:firstLine="0"/>
              <w:rPr>
                <w:rFonts w:ascii="Times New Roman" w:hAnsi="Times New Roman" w:cs="Times New Roman"/>
              </w:rPr>
            </w:pPr>
            <w:r>
              <w:lastRenderedPageBreak/>
              <w:pict w14:anchorId="6B20474C">
                <v:shape id="_x0000_i1033" type="#_x0000_t75" style="width:151.5pt;height:113.25pt">
                  <v:imagedata r:id="rId15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2C06A14E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line="276" w:lineRule="auto"/>
              <w:ind w:firstLine="0"/>
              <w:rPr>
                <w:rFonts w:ascii="Times New Roman" w:hAnsi="Times New Roman" w:cs="Times New Roman"/>
              </w:rPr>
            </w:pPr>
            <w:r>
              <w:pict w14:anchorId="505C27EB">
                <v:shape id="_x0000_i1034" type="#_x0000_t75" style="width:151.5pt;height:113.25pt">
                  <v:imagedata r:id="rId13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1567089A" w14:textId="77777777" w:rsidR="00824C1E" w:rsidRPr="00846A58" w:rsidRDefault="00000000" w:rsidP="00846A58">
            <w:pPr>
              <w:pStyle w:val="BodyTextIndent31"/>
              <w:tabs>
                <w:tab w:val="left" w:pos="3640"/>
              </w:tabs>
              <w:spacing w:line="276" w:lineRule="auto"/>
              <w:ind w:firstLine="0"/>
              <w:rPr>
                <w:rFonts w:ascii="Times New Roman" w:hAnsi="Times New Roman" w:cs="Times New Roman"/>
              </w:rPr>
            </w:pPr>
            <w:r>
              <w:pict w14:anchorId="7A743F34">
                <v:shape id="_x0000_i1035" type="#_x0000_t75" style="width:151.5pt;height:113.25pt">
                  <v:imagedata r:id="rId10" o:title=""/>
                </v:shape>
              </w:pict>
            </w:r>
          </w:p>
        </w:tc>
      </w:tr>
      <w:tr w:rsidR="00824C1E" w14:paraId="038C7B56" w14:textId="77777777" w:rsidTr="00846A58">
        <w:tc>
          <w:tcPr>
            <w:tcW w:w="10281" w:type="dxa"/>
            <w:gridSpan w:val="3"/>
            <w:shd w:val="clear" w:color="auto" w:fill="auto"/>
          </w:tcPr>
          <w:p w14:paraId="1ED24421" w14:textId="77777777" w:rsidR="00824C1E" w:rsidRPr="00846A58" w:rsidRDefault="00824C1E" w:rsidP="00846A58">
            <w:pPr>
              <w:pStyle w:val="BodyTextIndent31"/>
              <w:tabs>
                <w:tab w:val="left" w:pos="3640"/>
              </w:tabs>
              <w:spacing w:line="276" w:lineRule="auto"/>
              <w:ind w:firstLine="0"/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846A5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Покрив</w:t>
            </w:r>
          </w:p>
        </w:tc>
      </w:tr>
    </w:tbl>
    <w:p w14:paraId="3F644173" w14:textId="77777777" w:rsidR="00B07D25" w:rsidRDefault="00B07D25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</w:p>
    <w:tbl>
      <w:tblPr>
        <w:tblW w:w="9121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6"/>
        <w:gridCol w:w="3066"/>
        <w:gridCol w:w="1169"/>
        <w:gridCol w:w="1857"/>
        <w:gridCol w:w="1989"/>
        <w:gridCol w:w="224"/>
      </w:tblGrid>
      <w:tr w:rsidR="0083235C" w:rsidRPr="0083235C" w14:paraId="463C8E69" w14:textId="77777777" w:rsidTr="00826111">
        <w:trPr>
          <w:gridAfter w:val="1"/>
          <w:wAfter w:w="224" w:type="dxa"/>
          <w:trHeight w:val="675"/>
          <w:jc w:val="center"/>
        </w:trPr>
        <w:tc>
          <w:tcPr>
            <w:tcW w:w="8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F9CE4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28E9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47CA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E4DE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EBAAF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83235C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83235C" w:rsidRPr="0083235C" w14:paraId="70BBCFCD" w14:textId="77777777" w:rsidTr="00826111">
        <w:trPr>
          <w:trHeight w:val="194"/>
          <w:jc w:val="center"/>
        </w:trPr>
        <w:tc>
          <w:tcPr>
            <w:tcW w:w="8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02CE3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6B2AA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1186B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2BA08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793CE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E29F2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7A0CD37D" w14:textId="77777777" w:rsidTr="00826111">
        <w:trPr>
          <w:trHeight w:val="194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FCFB9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0EDE9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Керемиди</w:t>
            </w:r>
            <w:proofErr w:type="spellEnd"/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3C74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1D5FF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0,990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B8FBF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4C2672BE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2B41DD50" w14:textId="77777777" w:rsidTr="00826111">
        <w:trPr>
          <w:trHeight w:val="194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A54E6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7EA5F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Дървена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7312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57B8F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2075A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0,750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5DD0B879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05794A61" w14:textId="77777777" w:rsidTr="00826111">
        <w:trPr>
          <w:trHeight w:val="217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41A5C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3FC2A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3235C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D8856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4241C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A09FB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099DCACA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6875EA71" w14:textId="77777777" w:rsidTr="00826111">
        <w:trPr>
          <w:trHeight w:val="217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7180C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4FAA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3235C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6F54A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CEB21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52342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0,030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0CF685C1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40561F19" w14:textId="77777777" w:rsidTr="00826111">
        <w:trPr>
          <w:trHeight w:val="194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FED2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90367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435EC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57EB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B267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0,900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189FAA54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60543C4B" w14:textId="77777777" w:rsidTr="00826111">
        <w:trPr>
          <w:trHeight w:val="229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3DFF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3F76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50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7CB44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1,111</w:t>
            </w:r>
          </w:p>
        </w:tc>
        <w:tc>
          <w:tcPr>
            <w:tcW w:w="223" w:type="dxa"/>
            <w:shd w:val="clear" w:color="auto" w:fill="auto"/>
            <w:vAlign w:val="center"/>
            <w:hideMark/>
          </w:tcPr>
          <w:p w14:paraId="2E5DD229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1A99FB70" w14:textId="77777777" w:rsidR="00DF610D" w:rsidRDefault="00DF610D" w:rsidP="004E4896">
      <w:pPr>
        <w:pStyle w:val="BodyTextIndent31"/>
        <w:tabs>
          <w:tab w:val="left" w:pos="3640"/>
        </w:tabs>
        <w:spacing w:line="276" w:lineRule="auto"/>
        <w:ind w:firstLine="0"/>
        <w:jc w:val="left"/>
        <w:rPr>
          <w:rFonts w:ascii="Times New Roman" w:hAnsi="Times New Roman" w:cs="Times New Roman"/>
        </w:rPr>
      </w:pPr>
    </w:p>
    <w:p w14:paraId="204FCAA3" w14:textId="77777777" w:rsidR="00F6471F" w:rsidRDefault="00F6471F" w:rsidP="003607AA">
      <w:pPr>
        <w:suppressAutoHyphens w:val="0"/>
        <w:spacing w:line="240" w:lineRule="auto"/>
        <w:rPr>
          <w:rFonts w:eastAsia="Times New Roman"/>
          <w:bCs/>
          <w:lang w:val="bg-BG" w:eastAsia="en-US"/>
        </w:rPr>
      </w:pPr>
    </w:p>
    <w:tbl>
      <w:tblPr>
        <w:tblW w:w="906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1"/>
        <w:gridCol w:w="3046"/>
        <w:gridCol w:w="1161"/>
        <w:gridCol w:w="1845"/>
        <w:gridCol w:w="1975"/>
        <w:gridCol w:w="222"/>
      </w:tblGrid>
      <w:tr w:rsidR="0083235C" w:rsidRPr="0083235C" w14:paraId="618A2038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D859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BACE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5F896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E48F7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20799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83235C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83235C" w:rsidRPr="0083235C" w14:paraId="18B1B1CA" w14:textId="77777777" w:rsidTr="00826111">
        <w:trPr>
          <w:trHeight w:val="255"/>
          <w:jc w:val="center"/>
        </w:trPr>
        <w:tc>
          <w:tcPr>
            <w:tcW w:w="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2E18F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3DCEE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F4FDC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763A5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677AD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ED4E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2D9A924F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E4DCC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B8CE2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Дървена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8AB05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5AE7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2E84B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0,750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B364FA7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1B6F0032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BB5F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0B9B1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A9E4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293EE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0,700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1CDE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0,029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105ED57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04A03723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72CA0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79AEA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Графитна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т/</w:t>
            </w: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из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 xml:space="preserve"> EPS-F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EE3F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0,050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C565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0,031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A339B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1,613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C9AAB08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2B77218B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FFC7B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5A818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3235C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E570A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E0EE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F49FB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DF5D849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356126A2" w14:textId="77777777" w:rsidTr="00826111">
        <w:trPr>
          <w:trHeight w:val="28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8DBE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06700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3235C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C2E96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40430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17B28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0,030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4AE7F95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3EE26E71" w14:textId="77777777" w:rsidTr="00826111">
        <w:trPr>
          <w:trHeight w:val="255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F4D5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4835D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83235C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08DE1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0,220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FDDC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4067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2,521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E72A2F4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3235C" w:rsidRPr="0083235C" w14:paraId="6C0FC1B8" w14:textId="77777777" w:rsidTr="00826111">
        <w:trPr>
          <w:trHeight w:val="300"/>
          <w:jc w:val="center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3AC03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AA316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F8572" w14:textId="77777777" w:rsidR="0083235C" w:rsidRPr="0083235C" w:rsidRDefault="0083235C" w:rsidP="0083235C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3235C">
              <w:rPr>
                <w:rFonts w:eastAsia="Times New Roman"/>
                <w:sz w:val="22"/>
                <w:szCs w:val="22"/>
                <w:lang w:eastAsia="en-US"/>
              </w:rPr>
              <w:t>0,397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89F2308" w14:textId="77777777" w:rsidR="0083235C" w:rsidRPr="0083235C" w:rsidRDefault="0083235C" w:rsidP="0083235C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3387AB8D" w14:textId="77777777" w:rsidR="00824C1E" w:rsidRDefault="00824C1E" w:rsidP="003607AA">
      <w:pPr>
        <w:suppressAutoHyphens w:val="0"/>
        <w:spacing w:line="240" w:lineRule="auto"/>
        <w:rPr>
          <w:rFonts w:eastAsia="Times New Roman"/>
          <w:bCs/>
          <w:lang w:val="bg-BG" w:eastAsia="en-US"/>
        </w:rPr>
      </w:pPr>
    </w:p>
    <w:p w14:paraId="76CD15DD" w14:textId="77777777" w:rsidR="00824C1E" w:rsidRPr="00F6471F" w:rsidRDefault="00824C1E" w:rsidP="003607AA">
      <w:pPr>
        <w:suppressAutoHyphens w:val="0"/>
        <w:spacing w:line="240" w:lineRule="auto"/>
        <w:rPr>
          <w:rFonts w:eastAsia="Times New Roman"/>
          <w:bCs/>
          <w:lang w:val="bg-BG" w:eastAsia="en-US"/>
        </w:rPr>
      </w:pPr>
    </w:p>
    <w:tbl>
      <w:tblPr>
        <w:tblW w:w="906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816"/>
        <w:gridCol w:w="3041"/>
        <w:gridCol w:w="1161"/>
        <w:gridCol w:w="1845"/>
        <w:gridCol w:w="1975"/>
        <w:gridCol w:w="222"/>
      </w:tblGrid>
      <w:tr w:rsidR="00884B16" w:rsidRPr="00884B16" w14:paraId="560F39E5" w14:textId="77777777" w:rsidTr="00826111">
        <w:trPr>
          <w:gridAfter w:val="1"/>
          <w:wAfter w:w="222" w:type="dxa"/>
          <w:trHeight w:val="885"/>
          <w:jc w:val="center"/>
        </w:trPr>
        <w:tc>
          <w:tcPr>
            <w:tcW w:w="8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B0B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№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ред</w:t>
            </w:r>
            <w:proofErr w:type="spellEnd"/>
          </w:p>
        </w:tc>
        <w:tc>
          <w:tcPr>
            <w:tcW w:w="30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4A9B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</w:p>
        </w:tc>
        <w:tc>
          <w:tcPr>
            <w:tcW w:w="1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F724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0BCE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AD37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884B16" w:rsidRPr="00884B16" w14:paraId="4BD08FF3" w14:textId="77777777" w:rsidTr="00826111">
        <w:trPr>
          <w:trHeight w:val="255"/>
          <w:jc w:val="center"/>
        </w:trPr>
        <w:tc>
          <w:tcPr>
            <w:tcW w:w="8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CF2E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0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FC3F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E979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ACED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E6E38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718D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50963A2E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F3EB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49E8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Вътрешна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C06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E63D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0,70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8183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5D53D1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08580F5A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2DCD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EDAF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Плътни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тухли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13AA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DB385B">
              <w:rPr>
                <w:rFonts w:eastAsia="Times New Roman"/>
                <w:sz w:val="22"/>
                <w:szCs w:val="22"/>
                <w:lang w:val="bg-BG" w:eastAsia="en-US"/>
              </w:rPr>
              <w:t>30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3D79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0,79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3455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0,32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0B77033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192156F4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1935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F1BF2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мазилка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FDF7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0,020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DB0A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0,87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FB6C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5632F7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0B2ED518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19D3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A1BC1" w14:textId="77777777" w:rsidR="00884B16" w:rsidRPr="005747E2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Графитна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т/</w:t>
            </w: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из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EPS-F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798D9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F42CFF" w:rsidRPr="005747E2">
              <w:rPr>
                <w:rFonts w:eastAsia="Times New Roman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9F96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0,031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A26C5" w14:textId="77777777" w:rsidR="00884B16" w:rsidRPr="005747E2" w:rsidRDefault="00F42CFF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3.226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B1E0EE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37D17ADB" w14:textId="77777777" w:rsidTr="00826111">
        <w:trPr>
          <w:trHeight w:val="28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1A20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1DC1C" w14:textId="77777777" w:rsidR="00884B16" w:rsidRPr="005747E2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5747E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5D16D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FFF5D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4788A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0,130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9811363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22D709DC" w14:textId="77777777" w:rsidTr="00826111">
        <w:trPr>
          <w:trHeight w:val="28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FEB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3C166" w14:textId="77777777" w:rsidR="00884B16" w:rsidRPr="005747E2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5747E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F41FE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3823D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85D9D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0,040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59C28D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22646901" w14:textId="77777777" w:rsidTr="00826111">
        <w:trPr>
          <w:trHeight w:val="255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2034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4AA24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FD768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0,3</w:t>
            </w:r>
            <w:r w:rsidR="00F42CFF" w:rsidRPr="005747E2">
              <w:rPr>
                <w:rFonts w:eastAsia="Times New Roman"/>
                <w:sz w:val="22"/>
                <w:szCs w:val="22"/>
                <w:lang w:eastAsia="en-US"/>
              </w:rPr>
              <w:t>9</w:t>
            </w: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790B0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69CF6" w14:textId="77777777" w:rsidR="00884B16" w:rsidRPr="005747E2" w:rsidRDefault="00F42CFF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3.764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5D047F0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54875C69" w14:textId="77777777" w:rsidTr="00826111">
        <w:trPr>
          <w:trHeight w:val="300"/>
          <w:jc w:val="center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D024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D89D4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D65A7" w14:textId="77777777" w:rsidR="00884B16" w:rsidRPr="00DB385B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F42CFF" w:rsidRPr="005747E2">
              <w:rPr>
                <w:rFonts w:eastAsia="Times New Roman"/>
                <w:sz w:val="22"/>
                <w:szCs w:val="22"/>
                <w:lang w:eastAsia="en-US"/>
              </w:rPr>
              <w:t>2</w:t>
            </w:r>
            <w:r w:rsidR="00DB385B">
              <w:rPr>
                <w:rFonts w:eastAsia="Times New Roman"/>
                <w:sz w:val="22"/>
                <w:szCs w:val="22"/>
                <w:lang w:val="bg-BG" w:eastAsia="en-US"/>
              </w:rPr>
              <w:t>58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9C1A29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67F11503" w14:textId="77777777" w:rsidR="00EE2FBF" w:rsidRDefault="00EE2FBF" w:rsidP="00EE2FBF">
      <w:pPr>
        <w:rPr>
          <w:lang w:val="bg-BG"/>
        </w:rPr>
      </w:pPr>
    </w:p>
    <w:p w14:paraId="26C0115F" w14:textId="77777777" w:rsidR="004E3C17" w:rsidRDefault="004E3C17" w:rsidP="00EE2FBF">
      <w:pPr>
        <w:rPr>
          <w:lang w:val="bg-BG"/>
        </w:rPr>
      </w:pPr>
    </w:p>
    <w:p w14:paraId="316737F6" w14:textId="77777777" w:rsidR="004E3C17" w:rsidRDefault="004E3C17" w:rsidP="00EE2FBF">
      <w:pPr>
        <w:rPr>
          <w:lang w:val="bg-BG"/>
        </w:rPr>
      </w:pPr>
    </w:p>
    <w:p w14:paraId="5FDAB906" w14:textId="77777777" w:rsidR="004E3C17" w:rsidRDefault="004E3C17" w:rsidP="00EE2FBF">
      <w:pPr>
        <w:rPr>
          <w:lang w:val="bg-BG"/>
        </w:rPr>
      </w:pPr>
    </w:p>
    <w:tbl>
      <w:tblPr>
        <w:tblW w:w="8100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5040"/>
        <w:gridCol w:w="1440"/>
        <w:gridCol w:w="1620"/>
      </w:tblGrid>
      <w:tr w:rsidR="00884B16" w:rsidRPr="00884B16" w14:paraId="3FAE3D8A" w14:textId="77777777" w:rsidTr="00826111">
        <w:trPr>
          <w:trHeight w:val="690"/>
          <w:jc w:val="center"/>
        </w:trPr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9012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Пренос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топлина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неотоплявано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подпокривно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с h &gt; 0,3 m</w:t>
            </w:r>
          </w:p>
        </w:tc>
      </w:tr>
      <w:tr w:rsidR="00884B16" w:rsidRPr="00884B16" w14:paraId="4AE2CD7A" w14:textId="77777777" w:rsidTr="00826111">
        <w:trPr>
          <w:trHeight w:val="52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BA11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Периметър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 P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FAD8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=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1A49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121,280</w:t>
            </w:r>
          </w:p>
        </w:tc>
      </w:tr>
      <w:tr w:rsidR="00884B16" w:rsidRPr="00884B16" w14:paraId="663D14E0" w14:textId="77777777" w:rsidTr="00826111">
        <w:trPr>
          <w:trHeight w:val="73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19EC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Обем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вътрешни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размери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-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V',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43F5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V'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F7FF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935,050</w:t>
            </w:r>
          </w:p>
        </w:tc>
      </w:tr>
      <w:tr w:rsidR="00884B16" w:rsidRPr="00884B16" w14:paraId="32E080E4" w14:textId="77777777" w:rsidTr="00826111">
        <w:trPr>
          <w:trHeight w:val="58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6AFA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пр-во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вътрешни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размери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А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' ,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DE1E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A'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F356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665,040</w:t>
            </w:r>
          </w:p>
        </w:tc>
      </w:tr>
      <w:tr w:rsidR="00884B16" w:rsidRPr="00884B16" w14:paraId="5DFC9374" w14:textId="77777777" w:rsidTr="00826111">
        <w:trPr>
          <w:trHeight w:val="69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D87D0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въздушния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слой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V'/A'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205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6558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1,406</w:t>
            </w:r>
          </w:p>
        </w:tc>
      </w:tr>
      <w:tr w:rsidR="00884B16" w:rsidRPr="00884B16" w14:paraId="0B7F3335" w14:textId="77777777" w:rsidTr="00826111">
        <w:trPr>
          <w:trHeight w:val="48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1C0C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А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E556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E736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703,800</w:t>
            </w:r>
          </w:p>
        </w:tc>
      </w:tr>
      <w:tr w:rsidR="00884B16" w:rsidRPr="00884B16" w14:paraId="1DACD878" w14:textId="77777777" w:rsidTr="00826111">
        <w:trPr>
          <w:trHeight w:val="51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C2F7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-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А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6302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1A03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859,200</w:t>
            </w:r>
          </w:p>
        </w:tc>
      </w:tr>
      <w:tr w:rsidR="00884B16" w:rsidRPr="00884B16" w14:paraId="3AAF1645" w14:textId="77777777" w:rsidTr="00826111">
        <w:trPr>
          <w:trHeight w:val="54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92FB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и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7405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C156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78,288</w:t>
            </w:r>
          </w:p>
        </w:tc>
      </w:tr>
      <w:tr w:rsidR="00884B16" w:rsidRPr="00884B16" w14:paraId="49C5EE3E" w14:textId="77777777" w:rsidTr="00826111">
        <w:trPr>
          <w:trHeight w:val="54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31E6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546C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w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проз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934A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</w:tr>
      <w:tr w:rsidR="00884B16" w:rsidRPr="00884B16" w14:paraId="5A0EA35C" w14:textId="77777777" w:rsidTr="00826111">
        <w:trPr>
          <w:trHeight w:val="54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98D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А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2360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w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стени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0231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78,288</w:t>
            </w:r>
          </w:p>
        </w:tc>
      </w:tr>
      <w:tr w:rsidR="00884B16" w:rsidRPr="00884B16" w14:paraId="4290C750" w14:textId="77777777" w:rsidTr="00826111">
        <w:trPr>
          <w:trHeight w:val="64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DEC3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Средна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обемна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сградата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θi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ΣV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s.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isc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/ Σ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V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o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C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CEEF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8A86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15,000</w:t>
            </w:r>
          </w:p>
        </w:tc>
      </w:tr>
      <w:tr w:rsidR="00884B16" w:rsidRPr="00884B16" w14:paraId="3F3C6543" w14:textId="77777777" w:rsidTr="00826111">
        <w:trPr>
          <w:trHeight w:val="66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B30B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Кратност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въздухообмена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неуплътнен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-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n,h</w:t>
            </w:r>
            <w:proofErr w:type="gramEnd"/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-1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992F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n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89C9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1,000</w:t>
            </w:r>
          </w:p>
        </w:tc>
      </w:tr>
      <w:tr w:rsidR="00884B16" w:rsidRPr="00884B16" w14:paraId="71DFFD34" w14:textId="77777777" w:rsidTr="00826111">
        <w:trPr>
          <w:trHeight w:val="55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805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Външна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най-голяма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продължителност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отопл.период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o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9BB5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A66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1,000</w:t>
            </w:r>
          </w:p>
        </w:tc>
      </w:tr>
      <w:tr w:rsidR="00884B16" w:rsidRPr="00884B16" w14:paraId="4F967EB5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19A8B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таванска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 U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= 1/(0,1+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+ 0,1), W/m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K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9AA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35EB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0,397</w:t>
            </w:r>
          </w:p>
        </w:tc>
      </w:tr>
      <w:tr w:rsidR="00884B16" w:rsidRPr="00884B16" w14:paraId="6BEF84E7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7BDDE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конструкция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= 1/(0,17+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+ 0,04)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BDEDF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1AFB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1,111</w:t>
            </w:r>
          </w:p>
        </w:tc>
      </w:tr>
      <w:tr w:rsidR="00884B16" w:rsidRPr="00884B16" w14:paraId="13453CF7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A93EB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1/ 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= 1/(0,13+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+ 0,04)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еквивалентен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7DE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FF77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266</w:t>
            </w:r>
          </w:p>
        </w:tc>
      </w:tr>
      <w:tr w:rsidR="00884B16" w:rsidRPr="00884B16" w14:paraId="2EB2B142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09410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външни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1CD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стени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7C3E2" w14:textId="77777777" w:rsidR="00884B16" w:rsidRPr="00DB385B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2</w:t>
            </w:r>
            <w:r w:rsidR="00DB385B">
              <w:rPr>
                <w:rFonts w:eastAsia="Times New Roman"/>
                <w:sz w:val="22"/>
                <w:szCs w:val="22"/>
                <w:lang w:val="bg-BG" w:eastAsia="en-US"/>
              </w:rPr>
              <w:t>58</w:t>
            </w:r>
          </w:p>
        </w:tc>
      </w:tr>
      <w:tr w:rsidR="00884B16" w:rsidRPr="00884B16" w14:paraId="654B97BA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70A12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ограждащи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елементи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прозорци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и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врати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A06E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проз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3511" w14:textId="77777777" w:rsidR="00884B16" w:rsidRPr="00DB385B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DB385B">
              <w:rPr>
                <w:rFonts w:eastAsia="Times New Roman"/>
                <w:sz w:val="22"/>
                <w:szCs w:val="22"/>
                <w:lang w:val="bg-BG" w:eastAsia="en-US"/>
              </w:rPr>
              <w:t>000</w:t>
            </w:r>
          </w:p>
        </w:tc>
      </w:tr>
      <w:tr w:rsidR="00884B16" w:rsidRPr="00884B16" w14:paraId="3D9EA5B0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8B082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Температура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подпокривното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пространство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  </w:t>
            </w:r>
            <w:proofErr w:type="spellStart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τi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.A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+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.A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.0,33 n V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/ (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.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.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.A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w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+0,33 n V ) =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8415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EB55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3,4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87</w:t>
            </w:r>
          </w:p>
        </w:tc>
      </w:tr>
      <w:tr w:rsidR="00884B16" w:rsidRPr="00884B16" w14:paraId="19E70F2F" w14:textId="77777777" w:rsidTr="00826111">
        <w:trPr>
          <w:trHeight w:val="60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732C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+ 0,1.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,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о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782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506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3,9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44</w:t>
            </w:r>
          </w:p>
        </w:tc>
      </w:tr>
      <w:tr w:rsidR="00884B16" w:rsidRPr="00884B16" w14:paraId="4A075F81" w14:textId="77777777" w:rsidTr="00826111">
        <w:trPr>
          <w:trHeight w:val="58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E50A5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 xml:space="preserve">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- 0,17.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q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,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о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8AA3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73635" w14:textId="77777777" w:rsidR="00884B16" w:rsidRPr="00884B16" w:rsidRDefault="00F42CFF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3.017</w:t>
            </w:r>
          </w:p>
        </w:tc>
      </w:tr>
      <w:tr w:rsidR="00884B16" w:rsidRPr="00884B16" w14:paraId="22DA0316" w14:textId="77777777" w:rsidTr="00826111">
        <w:trPr>
          <w:trHeight w:val="54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7AB6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λ -Справ.1 табл.4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7A2E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λ=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386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0,0249</w:t>
            </w:r>
          </w:p>
        </w:tc>
      </w:tr>
      <w:tr w:rsidR="00884B16" w:rsidRPr="00884B16" w14:paraId="5CA38FA1" w14:textId="77777777" w:rsidTr="00826111">
        <w:trPr>
          <w:trHeight w:val="51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523A8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Кинематичен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вискозит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ν,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/s - Справ.1 табл.4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B48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ν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5D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0,00001327</w:t>
            </w:r>
          </w:p>
        </w:tc>
      </w:tr>
      <w:tr w:rsidR="00884B16" w:rsidRPr="00884B16" w14:paraId="7980EFB6" w14:textId="77777777" w:rsidTr="00826111">
        <w:trPr>
          <w:trHeight w:val="61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9FF9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обемно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разширение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β=1 / 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+ 273,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15 )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  K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-1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FE1A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β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D52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0,004</w:t>
            </w:r>
          </w:p>
        </w:tc>
      </w:tr>
      <w:tr w:rsidR="00884B16" w:rsidRPr="00884B16" w14:paraId="0EF4CC6D" w14:textId="77777777" w:rsidTr="00826111">
        <w:trPr>
          <w:trHeight w:val="49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9224F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Критерий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Грасхоф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 Gr = g.b.δ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3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(θ 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-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/ν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210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Gr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D7B0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51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8441804.213</w:t>
            </w:r>
          </w:p>
        </w:tc>
      </w:tr>
      <w:tr w:rsidR="00884B16" w:rsidRPr="00884B16" w14:paraId="421D5E36" w14:textId="77777777" w:rsidTr="00826111">
        <w:trPr>
          <w:trHeight w:val="495"/>
          <w:jc w:val="center"/>
        </w:trPr>
        <w:tc>
          <w:tcPr>
            <w:tcW w:w="5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33D20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Критерий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Прандтл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Pr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Справ.1 табл.4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CD20F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Pr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376B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0,705</w:t>
            </w:r>
          </w:p>
        </w:tc>
      </w:tr>
      <w:tr w:rsidR="00884B16" w:rsidRPr="00884B16" w14:paraId="299F77E4" w14:textId="77777777" w:rsidTr="00826111">
        <w:trPr>
          <w:trHeight w:val="45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40565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10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6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&lt;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&lt; 10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FF45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A92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36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5449627.790</w:t>
            </w:r>
          </w:p>
        </w:tc>
      </w:tr>
      <w:tr w:rsidR="00884B16" w:rsidRPr="00884B16" w14:paraId="2917AD72" w14:textId="77777777" w:rsidTr="00826111">
        <w:trPr>
          <w:trHeight w:val="58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7322E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Корекционен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e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k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= 0,4(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0,25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10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6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&lt;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Gr.Pr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&lt; 10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10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 -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 xml:space="preserve"> 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ф-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ла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3.63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EC1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e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k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954D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55,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305</w:t>
            </w:r>
          </w:p>
        </w:tc>
      </w:tr>
      <w:tr w:rsidR="00884B16" w:rsidRPr="00884B16" w14:paraId="21689547" w14:textId="77777777" w:rsidTr="00826111">
        <w:trPr>
          <w:trHeight w:val="58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5A7E3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Еквивалентен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топлопров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.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в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подопкр.пр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-во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=λ .e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k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6F2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λ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142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1,37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</w:tr>
      <w:tr w:rsidR="00884B16" w:rsidRPr="00884B16" w14:paraId="2621DAF6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835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= R 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λ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 m</w:t>
            </w:r>
            <w:r w:rsidRPr="00884B16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2D9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R 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923D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0,51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0</w:t>
            </w:r>
          </w:p>
        </w:tc>
      </w:tr>
      <w:tr w:rsidR="00884B16" w:rsidRPr="00884B16" w14:paraId="68DC0E80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9C4A3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U1 -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1/ (R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si1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R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=  1/ (0,1+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вс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екв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9A70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EDF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0,333</w:t>
            </w:r>
          </w:p>
        </w:tc>
      </w:tr>
      <w:tr w:rsidR="00884B16" w:rsidRPr="00884B16" w14:paraId="5AD36476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52D8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покрива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,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U2  = 1/ (Rsi2 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) + Rse2 ) = 1/(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dвс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2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lекв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Σ(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lj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 + 0,04)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1470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91F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0,763</w:t>
            </w:r>
          </w:p>
        </w:tc>
      </w:tr>
      <w:tr w:rsidR="00884B16" w:rsidRPr="00884B16" w14:paraId="124982E2" w14:textId="77777777" w:rsidTr="00826111">
        <w:trPr>
          <w:trHeight w:val="930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1DCA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температурата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θ</w:t>
            </w:r>
            <w:proofErr w:type="gramEnd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se1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+Rse1.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1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i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9FD8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se1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10E2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5,4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45</w:t>
            </w:r>
          </w:p>
        </w:tc>
      </w:tr>
      <w:tr w:rsidR="00884B16" w:rsidRPr="00884B16" w14:paraId="1A6A909C" w14:textId="77777777" w:rsidTr="00826111">
        <w:trPr>
          <w:trHeight w:val="58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292EC3DD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Действителна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стойност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температурата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-Rsi2. U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2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u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CABC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θ</w:t>
            </w:r>
            <w:r w:rsidRPr="00884B16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si2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0D5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2,</w:t>
            </w:r>
            <w:r w:rsidR="00F42CFF">
              <w:rPr>
                <w:rFonts w:eastAsia="Times New Roman"/>
                <w:sz w:val="22"/>
                <w:szCs w:val="22"/>
                <w:lang w:eastAsia="en-US"/>
              </w:rPr>
              <w:t>518</w:t>
            </w:r>
          </w:p>
        </w:tc>
      </w:tr>
      <w:tr w:rsidR="00884B16" w:rsidRPr="00884B16" w14:paraId="6ACF27B7" w14:textId="77777777" w:rsidTr="00826111">
        <w:trPr>
          <w:trHeight w:val="765"/>
          <w:jc w:val="center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A7E87" w14:textId="77777777" w:rsidR="00884B16" w:rsidRPr="005747E2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Действителен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 U</w:t>
            </w:r>
            <w:r w:rsidRPr="005747E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R</w:t>
            </w:r>
            <w:proofErr w:type="gramEnd"/>
            <w:r w:rsidRPr="005747E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 =  </w:t>
            </w:r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1 / ( 1/U1 + A1  / (A2U2 + </w:t>
            </w:r>
            <w:proofErr w:type="spell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AwUw</w:t>
            </w:r>
            <w:proofErr w:type="spellEnd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+ 0,33 n V)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A9F5" w14:textId="77777777" w:rsidR="00884B16" w:rsidRPr="005747E2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5747E2">
              <w:rPr>
                <w:rFonts w:eastAsia="Times New Roman"/>
                <w:sz w:val="22"/>
                <w:szCs w:val="22"/>
                <w:lang w:eastAsia="en-US"/>
              </w:rPr>
              <w:t>U</w:t>
            </w:r>
            <w:r w:rsidRPr="005747E2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 xml:space="preserve">R </w:t>
            </w:r>
            <w:r w:rsidRPr="005747E2">
              <w:rPr>
                <w:rFonts w:eastAsia="Times New Roman"/>
                <w:sz w:val="22"/>
                <w:szCs w:val="22"/>
                <w:lang w:eastAsia="en-US"/>
              </w:rPr>
              <w:t xml:space="preserve"> =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D63A" w14:textId="77777777" w:rsidR="00884B16" w:rsidRPr="003652D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5747E2">
              <w:rPr>
                <w:rFonts w:eastAsia="Times New Roman"/>
                <w:sz w:val="22"/>
                <w:szCs w:val="22"/>
                <w:lang w:eastAsia="en-US"/>
              </w:rPr>
              <w:t>0,19</w:t>
            </w:r>
            <w:r w:rsidR="003652D6">
              <w:rPr>
                <w:rFonts w:eastAsia="Times New Roman"/>
                <w:sz w:val="22"/>
                <w:szCs w:val="22"/>
                <w:lang w:val="bg-BG" w:eastAsia="en-US"/>
              </w:rPr>
              <w:t>8</w:t>
            </w:r>
          </w:p>
        </w:tc>
      </w:tr>
    </w:tbl>
    <w:p w14:paraId="28337D9C" w14:textId="77777777" w:rsidR="00884B16" w:rsidRDefault="00884B16" w:rsidP="00EE2FBF">
      <w:pPr>
        <w:rPr>
          <w:lang w:val="bg-BG"/>
        </w:rPr>
      </w:pPr>
    </w:p>
    <w:p w14:paraId="5A669353" w14:textId="77777777" w:rsidR="009F6F91" w:rsidRPr="00FE2F30" w:rsidRDefault="009F6F91" w:rsidP="00C02D05">
      <w:pPr>
        <w:spacing w:line="276" w:lineRule="auto"/>
        <w:rPr>
          <w:rFonts w:ascii="Tahoma" w:hAnsi="Tahoma" w:cs="Tahoma"/>
          <w:b/>
          <w:i/>
          <w:lang w:val="bg-BG"/>
        </w:rPr>
      </w:pPr>
    </w:p>
    <w:p w14:paraId="2C2EC633" w14:textId="77777777" w:rsidR="00FC0DD8" w:rsidRPr="001C1309" w:rsidRDefault="00FC0DD8" w:rsidP="00F6471F">
      <w:pPr>
        <w:pStyle w:val="3"/>
      </w:pPr>
      <w:bookmarkStart w:id="16" w:name="_Toc138337369"/>
      <w:r w:rsidRPr="001C1309">
        <w:t>2.</w:t>
      </w:r>
      <w:r w:rsidR="00F6471F">
        <w:t>3</w:t>
      </w:r>
      <w:r w:rsidRPr="001C1309">
        <w:t>.4. Под</w:t>
      </w:r>
      <w:bookmarkEnd w:id="16"/>
    </w:p>
    <w:p w14:paraId="19764D59" w14:textId="06C7C8C0" w:rsidR="004E3C17" w:rsidRDefault="003050FA" w:rsidP="005C2A7A">
      <w:pPr>
        <w:spacing w:line="276" w:lineRule="auto"/>
        <w:ind w:firstLine="425"/>
        <w:jc w:val="both"/>
        <w:rPr>
          <w:noProof/>
          <w:lang w:val="bg-BG"/>
        </w:rPr>
      </w:pPr>
      <w:r>
        <w:rPr>
          <w:noProof/>
          <w:lang w:val="bg-BG"/>
        </w:rPr>
        <w:t>{обект_сграда_под}</w:t>
      </w:r>
    </w:p>
    <w:p w14:paraId="6A82195C" w14:textId="77777777" w:rsidR="004E3C17" w:rsidRDefault="004E3C17" w:rsidP="005C2A7A">
      <w:pPr>
        <w:spacing w:line="276" w:lineRule="auto"/>
        <w:ind w:firstLine="425"/>
        <w:jc w:val="both"/>
        <w:rPr>
          <w:noProof/>
          <w:lang w:val="bg-BG"/>
        </w:rPr>
      </w:pPr>
    </w:p>
    <w:p w14:paraId="1C13C9F2" w14:textId="7649E65E" w:rsidR="004E3C17" w:rsidRDefault="003050FA" w:rsidP="005C2A7A">
      <w:pPr>
        <w:spacing w:line="276" w:lineRule="auto"/>
        <w:ind w:firstLine="425"/>
        <w:jc w:val="both"/>
        <w:rPr>
          <w:noProof/>
          <w:lang w:val="bg-BG"/>
        </w:rPr>
      </w:pPr>
      <w:r>
        <w:rPr>
          <w:noProof/>
          <w:lang w:val="bg-BG"/>
        </w:rPr>
        <w:t>{обект_сграда_снимки_под}</w:t>
      </w:r>
    </w:p>
    <w:p w14:paraId="3E37157E" w14:textId="77777777" w:rsidR="004E3C17" w:rsidRDefault="004E3C17" w:rsidP="005C2A7A">
      <w:pPr>
        <w:spacing w:line="276" w:lineRule="auto"/>
        <w:ind w:firstLine="425"/>
        <w:jc w:val="both"/>
        <w:rPr>
          <w:lang w:val="bg-BG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824C1E" w:rsidRPr="00846A58" w14:paraId="55BE6CF3" w14:textId="77777777" w:rsidTr="00846A58">
        <w:tc>
          <w:tcPr>
            <w:tcW w:w="3427" w:type="dxa"/>
            <w:shd w:val="clear" w:color="auto" w:fill="auto"/>
          </w:tcPr>
          <w:p w14:paraId="62404EAD" w14:textId="77777777" w:rsidR="00824C1E" w:rsidRPr="00846A58" w:rsidRDefault="003050FA" w:rsidP="00846A58">
            <w:pPr>
              <w:spacing w:line="276" w:lineRule="auto"/>
              <w:jc w:val="center"/>
              <w:rPr>
                <w:lang w:val="bg-BG"/>
              </w:rPr>
            </w:pPr>
            <w:r>
              <w:lastRenderedPageBreak/>
              <w:pict w14:anchorId="58A9B01D">
                <v:shape id="_x0000_i1036" type="#_x0000_t75" style="width:84.75pt;height:113.25pt">
                  <v:imagedata r:id="rId16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58171CC3" w14:textId="77777777" w:rsidR="00824C1E" w:rsidRPr="00846A58" w:rsidRDefault="003050FA" w:rsidP="00846A58">
            <w:pPr>
              <w:spacing w:line="276" w:lineRule="auto"/>
              <w:jc w:val="center"/>
              <w:rPr>
                <w:lang w:val="bg-BG"/>
              </w:rPr>
            </w:pPr>
            <w:r>
              <w:pict w14:anchorId="00D63D0E">
                <v:shape id="_x0000_i1037" type="#_x0000_t75" style="width:84.75pt;height:113.25pt">
                  <v:imagedata r:id="rId17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09B73D7C" w14:textId="77777777" w:rsidR="00824C1E" w:rsidRPr="00846A58" w:rsidRDefault="003050FA" w:rsidP="00846A58">
            <w:pPr>
              <w:spacing w:line="276" w:lineRule="auto"/>
              <w:jc w:val="center"/>
              <w:rPr>
                <w:lang w:val="bg-BG"/>
              </w:rPr>
            </w:pPr>
            <w:r>
              <w:pict w14:anchorId="35F0E082">
                <v:shape id="_x0000_i1038" type="#_x0000_t75" style="width:84.75pt;height:113.25pt">
                  <v:imagedata r:id="rId18" o:title=""/>
                </v:shape>
              </w:pict>
            </w:r>
          </w:p>
        </w:tc>
      </w:tr>
      <w:tr w:rsidR="00824C1E" w:rsidRPr="00846A58" w14:paraId="4C5E61C1" w14:textId="77777777" w:rsidTr="00846A58">
        <w:tc>
          <w:tcPr>
            <w:tcW w:w="10281" w:type="dxa"/>
            <w:gridSpan w:val="3"/>
            <w:shd w:val="clear" w:color="auto" w:fill="auto"/>
          </w:tcPr>
          <w:p w14:paraId="05669B3F" w14:textId="77777777" w:rsidR="00824C1E" w:rsidRPr="00846A58" w:rsidRDefault="00824C1E" w:rsidP="00846A58">
            <w:pPr>
              <w:spacing w:line="276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 w:rsidRPr="00846A58">
              <w:rPr>
                <w:i/>
                <w:iCs/>
                <w:sz w:val="22"/>
                <w:szCs w:val="22"/>
                <w:lang w:val="bg-BG"/>
              </w:rPr>
              <w:t>Под</w:t>
            </w:r>
          </w:p>
        </w:tc>
      </w:tr>
    </w:tbl>
    <w:p w14:paraId="5BD906D9" w14:textId="77777777" w:rsidR="00824C1E" w:rsidRDefault="00824C1E" w:rsidP="005C2A7A">
      <w:pPr>
        <w:spacing w:line="276" w:lineRule="auto"/>
        <w:ind w:firstLine="425"/>
        <w:jc w:val="both"/>
        <w:rPr>
          <w:lang w:val="bg-BG"/>
        </w:rPr>
      </w:pPr>
    </w:p>
    <w:tbl>
      <w:tblPr>
        <w:tblW w:w="10168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1020"/>
        <w:gridCol w:w="4009"/>
        <w:gridCol w:w="1178"/>
        <w:gridCol w:w="1845"/>
        <w:gridCol w:w="1975"/>
        <w:gridCol w:w="222"/>
      </w:tblGrid>
      <w:tr w:rsidR="00D87C1E" w:rsidRPr="00D87C1E" w14:paraId="6F659A41" w14:textId="77777777" w:rsidTr="00826111">
        <w:trPr>
          <w:gridAfter w:val="1"/>
          <w:wAfter w:w="222" w:type="dxa"/>
          <w:trHeight w:val="615"/>
          <w:jc w:val="center"/>
        </w:trPr>
        <w:tc>
          <w:tcPr>
            <w:tcW w:w="10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8959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40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84C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Подова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сутерен</w:t>
            </w:r>
            <w:proofErr w:type="spellEnd"/>
          </w:p>
        </w:tc>
        <w:tc>
          <w:tcPr>
            <w:tcW w:w="1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534E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BA31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C780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D87C1E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D87C1E" w:rsidRPr="00D87C1E" w14:paraId="088613E7" w14:textId="77777777" w:rsidTr="00826111">
        <w:trPr>
          <w:trHeight w:val="255"/>
          <w:jc w:val="center"/>
        </w:trPr>
        <w:tc>
          <w:tcPr>
            <w:tcW w:w="10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973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40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5E11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918B4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59A1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44E8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4538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150D9E6F" w14:textId="77777777" w:rsidTr="00826111">
        <w:trPr>
          <w:trHeight w:val="25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64A1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4ADD7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Циментова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замазка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036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0,050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2D6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0,930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F873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0,054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2164048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0C6918E" w14:textId="77777777" w:rsidTr="00826111">
        <w:trPr>
          <w:trHeight w:val="37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3CC6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69C6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Стоманобетонна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C2D8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0,500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C9B9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1,630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DFF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0,307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E3F630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1FE06828" w14:textId="77777777" w:rsidTr="00826111">
        <w:trPr>
          <w:trHeight w:val="25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ACD2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D1F7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EPS F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D1150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0,1</w:t>
            </w:r>
            <w:r w:rsidR="001838E0" w:rsidRPr="00D9422A">
              <w:rPr>
                <w:rFonts w:eastAsia="Times New Roman"/>
                <w:sz w:val="22"/>
                <w:szCs w:val="22"/>
                <w:lang w:val="bg-BG" w:eastAsia="en-US"/>
              </w:rPr>
              <w:t>1</w:t>
            </w: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E1848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0,031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6637E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3,871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21038A6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576A5F19" w14:textId="77777777" w:rsidTr="00826111">
        <w:trPr>
          <w:trHeight w:val="28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893D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23C9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286CD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A2378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F6087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646DBC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E4AC04A" w14:textId="77777777" w:rsidTr="00826111">
        <w:trPr>
          <w:trHeight w:val="28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1AF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9A016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F5498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D1493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B1E92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CD0B8B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59C3DA4" w14:textId="77777777" w:rsidTr="00826111">
        <w:trPr>
          <w:trHeight w:val="255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F83C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C87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DB4BA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0,670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3D8E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53F56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4,331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FAB9C69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3D96F2CE" w14:textId="77777777" w:rsidTr="00826111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579B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4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B6A1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139C2" w14:textId="77777777" w:rsidR="00D87C1E" w:rsidRPr="00D9422A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0,2</w:t>
            </w:r>
            <w:r w:rsidR="001838E0" w:rsidRPr="00D9422A">
              <w:rPr>
                <w:rFonts w:eastAsia="Times New Roman"/>
                <w:sz w:val="22"/>
                <w:szCs w:val="22"/>
                <w:lang w:val="bg-BG" w:eastAsia="en-US"/>
              </w:rPr>
              <w:t>49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081C607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62ED90D7" w14:textId="77777777" w:rsidR="00BC59A7" w:rsidRDefault="00BC59A7" w:rsidP="00BC59A7">
      <w:pPr>
        <w:pStyle w:val="3"/>
        <w:ind w:firstLine="0"/>
      </w:pPr>
    </w:p>
    <w:p w14:paraId="4EDA774C" w14:textId="77777777" w:rsidR="00BC59A7" w:rsidRDefault="00BC59A7" w:rsidP="009731B1">
      <w:pPr>
        <w:pStyle w:val="3"/>
      </w:pPr>
    </w:p>
    <w:tbl>
      <w:tblPr>
        <w:tblW w:w="10168" w:type="dxa"/>
        <w:jc w:val="center"/>
        <w:tblLook w:val="04A0" w:firstRow="1" w:lastRow="0" w:firstColumn="1" w:lastColumn="0" w:noHBand="0" w:noVBand="1"/>
      </w:tblPr>
      <w:tblGrid>
        <w:gridCol w:w="1020"/>
        <w:gridCol w:w="3973"/>
        <w:gridCol w:w="1178"/>
        <w:gridCol w:w="1845"/>
        <w:gridCol w:w="1975"/>
        <w:gridCol w:w="222"/>
      </w:tblGrid>
      <w:tr w:rsidR="00D87C1E" w:rsidRPr="00D87C1E" w14:paraId="0F8F24E7" w14:textId="77777777" w:rsidTr="0008639E">
        <w:trPr>
          <w:gridAfter w:val="1"/>
          <w:wAfter w:w="222" w:type="dxa"/>
          <w:trHeight w:val="885"/>
          <w:jc w:val="center"/>
        </w:trPr>
        <w:tc>
          <w:tcPr>
            <w:tcW w:w="10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F8DB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39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00B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Подова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плоча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сутерен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към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земята</w:t>
            </w:r>
            <w:proofErr w:type="spellEnd"/>
          </w:p>
        </w:tc>
        <w:tc>
          <w:tcPr>
            <w:tcW w:w="1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17F1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8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6676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AD66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D87C1E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D87C1E" w:rsidRPr="00D87C1E" w14:paraId="769E7225" w14:textId="77777777" w:rsidTr="0008639E">
        <w:trPr>
          <w:trHeight w:val="255"/>
          <w:jc w:val="center"/>
        </w:trPr>
        <w:tc>
          <w:tcPr>
            <w:tcW w:w="10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76759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39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620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1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07B5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8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84F4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764F6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9145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7A884EFF" w14:textId="77777777" w:rsidTr="0008639E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DF12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91472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Циментова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замазка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4AD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0,050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E8D8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0,930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137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0,054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5FCB3BD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90990E7" w14:textId="77777777" w:rsidTr="0008639E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B77D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0A11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Стоманобетон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8EB2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0,150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2A4E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1,630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8C1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0,092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8A4E59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BF17CC9" w14:textId="77777777" w:rsidTr="0008639E">
        <w:trPr>
          <w:trHeight w:val="28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8B1B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7152C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4025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96C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71B9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D9A851C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6FC6C53" w14:textId="77777777" w:rsidTr="0008639E">
        <w:trPr>
          <w:trHeight w:val="28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CD6E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E2CE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C3AA1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2279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6209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49C9B3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6444227" w14:textId="77777777" w:rsidTr="0008639E">
        <w:trPr>
          <w:trHeight w:val="255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4549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EE82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B15B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0,200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D3F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47CF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0,486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1EB2DA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312C3E8" w14:textId="77777777" w:rsidTr="0008639E">
        <w:trPr>
          <w:trHeight w:val="300"/>
          <w:jc w:val="center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AB91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CA3C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3775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2,059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1DB4FB2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41F2677C" w14:textId="77777777" w:rsidR="00D87C1E" w:rsidRDefault="00D87C1E" w:rsidP="009731B1">
      <w:pPr>
        <w:pStyle w:val="3"/>
      </w:pPr>
    </w:p>
    <w:tbl>
      <w:tblPr>
        <w:tblW w:w="10168" w:type="dxa"/>
        <w:jc w:val="center"/>
        <w:tblLook w:val="04A0" w:firstRow="1" w:lastRow="0" w:firstColumn="1" w:lastColumn="0" w:noHBand="0" w:noVBand="1"/>
      </w:tblPr>
      <w:tblGrid>
        <w:gridCol w:w="1014"/>
        <w:gridCol w:w="4017"/>
        <w:gridCol w:w="1233"/>
        <w:gridCol w:w="1833"/>
        <w:gridCol w:w="1962"/>
        <w:gridCol w:w="222"/>
      </w:tblGrid>
      <w:tr w:rsidR="00D87C1E" w:rsidRPr="00D87C1E" w14:paraId="28040C2A" w14:textId="77777777" w:rsidTr="00D87C1E">
        <w:trPr>
          <w:gridAfter w:val="1"/>
          <w:wAfter w:w="222" w:type="dxa"/>
          <w:trHeight w:val="615"/>
          <w:jc w:val="center"/>
        </w:trPr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8CF7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Пореден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номер</w:t>
            </w:r>
            <w:proofErr w:type="spellEnd"/>
          </w:p>
        </w:tc>
        <w:tc>
          <w:tcPr>
            <w:tcW w:w="40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C1D1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Надземна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стена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сутерена</w:t>
            </w:r>
            <w:proofErr w:type="spellEnd"/>
          </w:p>
        </w:tc>
        <w:tc>
          <w:tcPr>
            <w:tcW w:w="12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5B84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δ, m</w:t>
            </w:r>
          </w:p>
        </w:tc>
        <w:tc>
          <w:tcPr>
            <w:tcW w:w="17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48D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λ, W/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  <w:tc>
          <w:tcPr>
            <w:tcW w:w="1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395B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R. m</w:t>
            </w:r>
            <w:r w:rsidRPr="00D87C1E">
              <w:rPr>
                <w:rFonts w:eastAsia="Times New Roman"/>
                <w:sz w:val="22"/>
                <w:szCs w:val="22"/>
                <w:vertAlign w:val="superscript"/>
                <w:lang w:eastAsia="en-US"/>
              </w:rPr>
              <w:t>2</w:t>
            </w: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K/W</w:t>
            </w:r>
          </w:p>
        </w:tc>
      </w:tr>
      <w:tr w:rsidR="00D87C1E" w:rsidRPr="00D87C1E" w14:paraId="03E4C41E" w14:textId="77777777" w:rsidTr="00D87C1E">
        <w:trPr>
          <w:trHeight w:val="255"/>
          <w:jc w:val="center"/>
        </w:trPr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36A05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40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71597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2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3F82F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7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4CAA2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19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EA576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55F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033884D9" w14:textId="77777777" w:rsidTr="00D87C1E">
        <w:trPr>
          <w:trHeight w:val="25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46F2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8936B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Мита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бучарда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C338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1C313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2,470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55B4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0,000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92BDFE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74C0C62D" w14:textId="77777777" w:rsidTr="00D87C1E">
        <w:trPr>
          <w:trHeight w:val="37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D1E9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B9C0A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Плътна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тухла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E0EEA" w14:textId="77777777" w:rsidR="00D87C1E" w:rsidRPr="00DD6B57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>300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F46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0,790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2BF9" w14:textId="77777777" w:rsidR="00D87C1E" w:rsidRPr="00DD6B57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>480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01BAC26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5F07242C" w14:textId="77777777" w:rsidTr="00D87C1E">
        <w:trPr>
          <w:trHeight w:val="25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FA79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DCE7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EPS F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54C18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5116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0,031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990B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3,226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6DA145F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2923A3CD" w14:textId="77777777" w:rsidTr="00D87C1E">
        <w:trPr>
          <w:trHeight w:val="28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926A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4AB9A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7E42C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952C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9CAF4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0,13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726BB5A0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488AFD78" w14:textId="77777777" w:rsidTr="00D87C1E">
        <w:trPr>
          <w:trHeight w:val="28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FBFDF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0A408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R</w:t>
            </w:r>
            <w:r w:rsidRPr="00D87C1E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se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18E7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309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CD885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0,04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4C1B25EE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23A828A4" w14:textId="77777777" w:rsidTr="00D87C1E">
        <w:trPr>
          <w:trHeight w:val="255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AAE8D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7156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Общо</w:t>
            </w:r>
            <w:proofErr w:type="spellEnd"/>
            <w:r w:rsidRPr="00D87C1E">
              <w:rPr>
                <w:rFonts w:eastAsia="Times New Roman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5436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0,600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440C9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1618" w14:textId="77777777" w:rsidR="00D87C1E" w:rsidRPr="00DD6B57" w:rsidRDefault="00DD6B57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3,876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5D8A749A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D87C1E" w:rsidRPr="00D87C1E" w14:paraId="2E7A9E6C" w14:textId="77777777" w:rsidTr="00D87C1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BD640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1157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U, W/m2K</w:t>
            </w:r>
          </w:p>
        </w:tc>
        <w:tc>
          <w:tcPr>
            <w:tcW w:w="49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12A5E" w14:textId="77777777" w:rsidR="00D87C1E" w:rsidRPr="00D87C1E" w:rsidRDefault="00D87C1E" w:rsidP="00D87C1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0,2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>5</w:t>
            </w:r>
            <w:r w:rsidRPr="00D87C1E">
              <w:rPr>
                <w:rFonts w:eastAsia="Times New Roman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22" w:type="dxa"/>
            <w:shd w:val="clear" w:color="auto" w:fill="auto"/>
            <w:vAlign w:val="center"/>
            <w:hideMark/>
          </w:tcPr>
          <w:p w14:paraId="36F34A6A" w14:textId="77777777" w:rsidR="00D87C1E" w:rsidRPr="00D87C1E" w:rsidRDefault="00D87C1E" w:rsidP="00D87C1E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311C6DE0" w14:textId="77777777" w:rsidR="00D87C1E" w:rsidRDefault="00D87C1E" w:rsidP="009731B1">
      <w:pPr>
        <w:pStyle w:val="3"/>
      </w:pPr>
    </w:p>
    <w:tbl>
      <w:tblPr>
        <w:tblW w:w="9774" w:type="dxa"/>
        <w:jc w:val="center"/>
        <w:shd w:val="clear" w:color="auto" w:fill="7F7F7F"/>
        <w:tblLook w:val="04A0" w:firstRow="1" w:lastRow="0" w:firstColumn="1" w:lastColumn="0" w:noHBand="0" w:noVBand="1"/>
      </w:tblPr>
      <w:tblGrid>
        <w:gridCol w:w="4675"/>
        <w:gridCol w:w="275"/>
        <w:gridCol w:w="2475"/>
        <w:gridCol w:w="2125"/>
        <w:gridCol w:w="225"/>
      </w:tblGrid>
      <w:tr w:rsidR="00884B16" w:rsidRPr="00884B16" w14:paraId="3CEF2B8B" w14:textId="77777777" w:rsidTr="00826111">
        <w:trPr>
          <w:gridAfter w:val="1"/>
          <w:wAfter w:w="224" w:type="dxa"/>
          <w:trHeight w:val="336"/>
          <w:jc w:val="center"/>
        </w:trPr>
        <w:tc>
          <w:tcPr>
            <w:tcW w:w="9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FFFA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</w:p>
        </w:tc>
      </w:tr>
      <w:tr w:rsidR="00884B16" w:rsidRPr="00884B16" w14:paraId="396C4EC8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63BB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етаж,A</w:t>
            </w:r>
            <w:proofErr w:type="spellEnd"/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E2C4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703,800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8F1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m2 </w:t>
            </w:r>
          </w:p>
        </w:tc>
      </w:tr>
      <w:tr w:rsidR="00884B16" w:rsidRPr="00884B16" w14:paraId="5F80FDB4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717F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Периметър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на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земната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основа,P</w:t>
            </w:r>
            <w:proofErr w:type="spellEnd"/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E356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121,280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32A0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4C2FD83C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291B91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Дебелина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надземната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земя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,w</w:t>
            </w:r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3A8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0,300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86C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78E8748C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287625E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Височината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до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,z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'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5918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1,750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DD38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</w:t>
            </w:r>
          </w:p>
        </w:tc>
      </w:tr>
      <w:tr w:rsidR="00884B16" w:rsidRPr="00884B16" w14:paraId="4D998CB4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8CC19E5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Височината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,h</w:t>
            </w:r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A238F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1,700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2F5B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</w:t>
            </w:r>
          </w:p>
        </w:tc>
      </w:tr>
      <w:tr w:rsidR="00884B16" w:rsidRPr="00884B16" w14:paraId="63348E55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6B7AEB5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h.P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-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площа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граничеща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с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външен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1D0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206,176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CBF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</w:t>
            </w:r>
          </w:p>
        </w:tc>
      </w:tr>
      <w:tr w:rsidR="00884B16" w:rsidRPr="00884B16" w14:paraId="6929E7A7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2453748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Нетен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обем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V m3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AE47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2391,726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40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m3</w:t>
            </w:r>
          </w:p>
        </w:tc>
      </w:tr>
      <w:tr w:rsidR="00884B16" w:rsidRPr="00884B16" w14:paraId="067221A4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7A8E1D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n-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кратност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въздухообмен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CA55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0,800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0935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884B16" w:rsidRPr="00884B16" w14:paraId="0B761F87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8155A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топлопроводност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земята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(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ламба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)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земя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,λ</w:t>
            </w:r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0205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2,000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6862C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mK</w:t>
            </w:r>
            <w:proofErr w:type="spellEnd"/>
          </w:p>
        </w:tc>
      </w:tr>
      <w:tr w:rsidR="00884B16" w:rsidRPr="00884B16" w14:paraId="13EED17D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DA433D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вътрешно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хоризонтала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Rsi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5A8F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0,170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071E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0A1638F0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E753B8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вътрешно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вертикала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Rsi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3933D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0,100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330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50192368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2F4CE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външно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хоризонтала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Rsе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63D5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0,040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A09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7980C472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703E38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плочата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FEAB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0,524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8E5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7384DD05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D3AA1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B' = AG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/  (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0,5 . P)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1E03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11,606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25A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74D75AFE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0092B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dt = w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+  λ.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(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Rsi+Rп+Rse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964E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1,768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F067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239A63C0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AADB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dt +0,5 z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57F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2,643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67CB0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665CEAC7" w14:textId="77777777" w:rsidTr="00826111">
        <w:trPr>
          <w:gridAfter w:val="1"/>
          <w:wAfter w:w="225" w:type="dxa"/>
          <w:trHeight w:val="32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1814E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B'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&gt;(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dt +0.5z)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FA954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BA1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884B16" w:rsidRPr="00884B16" w14:paraId="4F0FF804" w14:textId="77777777" w:rsidTr="00826111">
        <w:trPr>
          <w:gridAfter w:val="1"/>
          <w:wAfter w:w="225" w:type="dxa"/>
          <w:trHeight w:val="30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7C7E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Ubf</w:t>
            </w:r>
            <w:proofErr w:type="spellEnd"/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F389" w14:textId="77777777" w:rsidR="00884B16" w:rsidRPr="00DD6B57" w:rsidRDefault="00DD6B57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0,249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A9F5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884B16" w:rsidRPr="00884B16" w14:paraId="3F7E51BE" w14:textId="77777777" w:rsidTr="00826111">
        <w:trPr>
          <w:gridAfter w:val="1"/>
          <w:wAfter w:w="225" w:type="dxa"/>
          <w:trHeight w:val="30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2AA8D6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топлопредаване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стената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,</w:t>
            </w:r>
            <w:r w:rsidR="00DD6B57">
              <w:rPr>
                <w:rFonts w:eastAsia="Times New Roman"/>
                <w:sz w:val="22"/>
                <w:szCs w:val="22"/>
                <w:lang w:val="bg-BG" w:eastAsia="en-US"/>
              </w:rPr>
              <w:t xml:space="preserve"> </w:t>
            </w: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F0A4C" w14:textId="77777777" w:rsidR="00884B16" w:rsidRPr="00DD6B57" w:rsidRDefault="00DD6B57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3,876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ADEB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01266927" w14:textId="77777777" w:rsidTr="00826111">
        <w:trPr>
          <w:gridAfter w:val="1"/>
          <w:wAfter w:w="225" w:type="dxa"/>
          <w:trHeight w:val="300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2C242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=  λ.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(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Rsi+Rw+Rse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34ED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1,480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970B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m </w:t>
            </w:r>
          </w:p>
        </w:tc>
      </w:tr>
      <w:tr w:rsidR="00884B16" w:rsidRPr="00884B16" w14:paraId="18686987" w14:textId="77777777" w:rsidTr="00826111">
        <w:trPr>
          <w:gridAfter w:val="1"/>
          <w:wAfter w:w="226" w:type="dxa"/>
          <w:trHeight w:val="300"/>
          <w:jc w:val="center"/>
        </w:trPr>
        <w:tc>
          <w:tcPr>
            <w:tcW w:w="46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C9CB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dt &lt;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dbw</w:t>
            </w:r>
            <w:proofErr w:type="spellEnd"/>
          </w:p>
        </w:tc>
        <w:tc>
          <w:tcPr>
            <w:tcW w:w="2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4DE0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3613F9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0D1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 </w:t>
            </w:r>
          </w:p>
        </w:tc>
      </w:tr>
      <w:tr w:rsidR="00884B16" w:rsidRPr="00884B16" w14:paraId="01DE25AF" w14:textId="77777777" w:rsidTr="00826111">
        <w:trPr>
          <w:gridAfter w:val="1"/>
          <w:wAfter w:w="225" w:type="dxa"/>
          <w:trHeight w:val="332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8A513AA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Ubw</w:t>
            </w:r>
            <w:proofErr w:type="spellEnd"/>
            <w:proofErr w:type="gram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066B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1,663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1E514" w14:textId="77777777" w:rsidR="00884B16" w:rsidRPr="00884B16" w:rsidRDefault="00884B16" w:rsidP="00DD6B57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884B16" w:rsidRPr="00884B16" w14:paraId="637FCC07" w14:textId="77777777" w:rsidTr="00826111">
        <w:trPr>
          <w:gridAfter w:val="1"/>
          <w:wAfter w:w="225" w:type="dxa"/>
          <w:trHeight w:val="552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84FF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стените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над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кота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терен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подземния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,</w:t>
            </w:r>
            <w:proofErr w:type="gram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Uw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082B6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0,280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51A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884B16" w:rsidRPr="00884B16" w14:paraId="5ED52634" w14:textId="77777777" w:rsidTr="00826111">
        <w:trPr>
          <w:gridAfter w:val="1"/>
          <w:wAfter w:w="225" w:type="dxa"/>
          <w:trHeight w:val="552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32560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през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отопляемото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помещение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Uf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D9EE1" w14:textId="77777777" w:rsidR="00884B16" w:rsidRPr="00D9422A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0,2</w:t>
            </w:r>
            <w:r w:rsidR="001838E0" w:rsidRPr="00D9422A">
              <w:rPr>
                <w:rFonts w:eastAsia="Times New Roman"/>
                <w:sz w:val="22"/>
                <w:szCs w:val="22"/>
                <w:lang w:val="bg-BG" w:eastAsia="en-US"/>
              </w:rPr>
              <w:t>49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4F0C2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</w:tr>
      <w:tr w:rsidR="00884B16" w:rsidRPr="00884B16" w14:paraId="0044108A" w14:textId="77777777" w:rsidTr="00826111">
        <w:trPr>
          <w:gridAfter w:val="1"/>
          <w:wAfter w:w="225" w:type="dxa"/>
          <w:trHeight w:val="552"/>
          <w:jc w:val="center"/>
        </w:trPr>
        <w:tc>
          <w:tcPr>
            <w:tcW w:w="49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79007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Съпротивление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</w:p>
        </w:tc>
        <w:tc>
          <w:tcPr>
            <w:tcW w:w="24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D2F0A" w14:textId="77777777" w:rsidR="00884B16" w:rsidRPr="00D9422A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4,612</w:t>
            </w:r>
          </w:p>
        </w:tc>
        <w:tc>
          <w:tcPr>
            <w:tcW w:w="21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26BF4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m2K/W</w:t>
            </w:r>
          </w:p>
        </w:tc>
      </w:tr>
      <w:tr w:rsidR="00884B16" w:rsidRPr="00884B16" w14:paraId="345D19FD" w14:textId="77777777" w:rsidTr="00826111">
        <w:trPr>
          <w:trHeight w:val="288"/>
          <w:jc w:val="center"/>
        </w:trPr>
        <w:tc>
          <w:tcPr>
            <w:tcW w:w="495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B27A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4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CB08C" w14:textId="77777777" w:rsidR="00884B16" w:rsidRPr="00D9422A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DB749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D4FDA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  <w:tr w:rsidR="00884B16" w:rsidRPr="00884B16" w14:paraId="43BEA3DB" w14:textId="77777777" w:rsidTr="00826111">
        <w:trPr>
          <w:trHeight w:val="336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AD6CC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Коефициент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на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топлопреминаване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при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неотопляем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подземен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>етаж</w:t>
            </w:r>
            <w:proofErr w:type="spellEnd"/>
            <w:r w:rsidRPr="00884B16">
              <w:rPr>
                <w:rFonts w:eastAsia="Times New Roman"/>
                <w:sz w:val="22"/>
                <w:szCs w:val="22"/>
                <w:lang w:eastAsia="en-US"/>
              </w:rPr>
              <w:t xml:space="preserve"> U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F52CA" w14:textId="77777777" w:rsidR="00884B16" w:rsidRPr="00D9422A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 w:rsidRPr="00D9422A">
              <w:rPr>
                <w:rFonts w:eastAsia="Times New Roman"/>
                <w:sz w:val="22"/>
                <w:szCs w:val="22"/>
                <w:lang w:eastAsia="en-US"/>
              </w:rPr>
              <w:t>0,2</w:t>
            </w:r>
            <w:r w:rsidR="001838E0" w:rsidRPr="00D9422A">
              <w:rPr>
                <w:rFonts w:eastAsia="Times New Roman"/>
                <w:sz w:val="22"/>
                <w:szCs w:val="22"/>
                <w:lang w:val="bg-BG" w:eastAsia="en-US"/>
              </w:rPr>
              <w:t>31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BA78" w14:textId="77777777" w:rsidR="00884B16" w:rsidRPr="00884B16" w:rsidRDefault="00884B16" w:rsidP="00884B16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884B16">
              <w:rPr>
                <w:rFonts w:eastAsia="Times New Roman"/>
                <w:sz w:val="22"/>
                <w:szCs w:val="22"/>
                <w:lang w:eastAsia="en-US"/>
              </w:rPr>
              <w:t>W/m2 K</w:t>
            </w:r>
          </w:p>
        </w:tc>
        <w:tc>
          <w:tcPr>
            <w:tcW w:w="225" w:type="dxa"/>
            <w:shd w:val="clear" w:color="auto" w:fill="auto"/>
            <w:vAlign w:val="center"/>
            <w:hideMark/>
          </w:tcPr>
          <w:p w14:paraId="5DA95214" w14:textId="77777777" w:rsidR="00884B16" w:rsidRPr="00884B16" w:rsidRDefault="00884B16" w:rsidP="00884B16">
            <w:pPr>
              <w:suppressAutoHyphens w:val="0"/>
              <w:spacing w:line="240" w:lineRule="auto"/>
              <w:rPr>
                <w:rFonts w:eastAsia="Times New Roman"/>
                <w:sz w:val="22"/>
                <w:szCs w:val="22"/>
                <w:lang w:eastAsia="en-US"/>
              </w:rPr>
            </w:pPr>
          </w:p>
        </w:tc>
      </w:tr>
    </w:tbl>
    <w:p w14:paraId="03A0D331" w14:textId="77777777" w:rsidR="00DF4E89" w:rsidRDefault="00DF4E89" w:rsidP="00DD6B57">
      <w:pPr>
        <w:pStyle w:val="1"/>
        <w:ind w:left="0"/>
      </w:pPr>
    </w:p>
    <w:p w14:paraId="4BD2AEFB" w14:textId="77777777" w:rsidR="008E0889" w:rsidRPr="001C1309" w:rsidRDefault="00F6471F" w:rsidP="00DA13EC">
      <w:pPr>
        <w:pStyle w:val="1"/>
      </w:pPr>
      <w:bookmarkStart w:id="17" w:name="_Toc138337370"/>
      <w:r>
        <w:t xml:space="preserve">3. </w:t>
      </w:r>
      <w:r w:rsidR="008E0889" w:rsidRPr="001C1309">
        <w:t>ТОПЛОСНАБДЯВАНЕ</w:t>
      </w:r>
      <w:bookmarkEnd w:id="17"/>
      <w:r w:rsidR="0017033F" w:rsidRPr="001C1309">
        <w:t xml:space="preserve"> </w:t>
      </w:r>
    </w:p>
    <w:p w14:paraId="6C8FA527" w14:textId="77777777" w:rsidR="00F6471F" w:rsidRDefault="005E4531" w:rsidP="00F6471F">
      <w:pPr>
        <w:spacing w:line="276" w:lineRule="auto"/>
        <w:jc w:val="both"/>
        <w:rPr>
          <w:lang w:val="bg-BG"/>
        </w:rPr>
      </w:pPr>
      <w:r w:rsidRPr="00782605">
        <w:rPr>
          <w:lang w:val="bg-BG"/>
        </w:rPr>
        <w:t>Анализът и оценката на топлоснабдяването се основават на подробно и задълбочено описание на съществуващото състояние на системите за производство, разпределение и потребление н</w:t>
      </w:r>
      <w:r w:rsidR="0017033F">
        <w:rPr>
          <w:lang w:val="bg-BG"/>
        </w:rPr>
        <w:t>а енергия</w:t>
      </w:r>
      <w:r w:rsidRPr="00782605">
        <w:rPr>
          <w:lang w:val="bg-BG"/>
        </w:rPr>
        <w:t>.</w:t>
      </w:r>
    </w:p>
    <w:p w14:paraId="5DBFBE6E" w14:textId="48BF844B" w:rsidR="00F913F4" w:rsidRDefault="005D67D7" w:rsidP="00C77472">
      <w:pPr>
        <w:rPr>
          <w:lang w:val="bg-BG"/>
        </w:rPr>
      </w:pPr>
      <w:r>
        <w:rPr>
          <w:noProof/>
          <w:lang w:val="bg-BG"/>
        </w:rPr>
        <w:t xml:space="preserve"> </w:t>
      </w:r>
      <w:r w:rsidR="003050FA">
        <w:rPr>
          <w:noProof/>
          <w:lang w:val="bg-BG"/>
        </w:rPr>
        <w:t>{обект_сграда_отопление}</w:t>
      </w:r>
      <w:r>
        <w:rPr>
          <w:lang w:val="bg-BG"/>
        </w:rPr>
        <w:br/>
      </w:r>
    </w:p>
    <w:p w14:paraId="1FF96624" w14:textId="2435CC04" w:rsidR="005D67D7" w:rsidRDefault="004D538E" w:rsidP="00C77472">
      <w:pPr>
        <w:rPr>
          <w:lang w:val="bg-BG"/>
        </w:rPr>
      </w:pPr>
      <w:r>
        <w:rPr>
          <w:noProof/>
          <w:lang w:val="bg-BG"/>
        </w:rPr>
        <w:t>{обект_сграда_отопление_снимка}</w:t>
      </w:r>
    </w:p>
    <w:p w14:paraId="3DD0474C" w14:textId="77777777" w:rsidR="00AC45FF" w:rsidRPr="00F913F4" w:rsidRDefault="006D2916" w:rsidP="00F913F4">
      <w:pPr>
        <w:jc w:val="center"/>
        <w:rPr>
          <w:lang w:val="bg-BG"/>
        </w:rPr>
      </w:pPr>
      <w:r>
        <w:t xml:space="preserve">                                                                                                   </w:t>
      </w:r>
    </w:p>
    <w:p w14:paraId="7A4C0EBD" w14:textId="77777777" w:rsidR="00780F86" w:rsidRPr="00C0075E" w:rsidRDefault="00252EB0" w:rsidP="00252EB0">
      <w:pPr>
        <w:pStyle w:val="1"/>
        <w:rPr>
          <w:lang w:val="bg-BG"/>
        </w:rPr>
      </w:pPr>
      <w:bookmarkStart w:id="18" w:name="_Toc138337371"/>
      <w:r>
        <w:lastRenderedPageBreak/>
        <w:t xml:space="preserve">4. </w:t>
      </w:r>
      <w:r w:rsidR="00780F86" w:rsidRPr="001C1309">
        <w:t>КОНСУМАТОРИ НА ЕЛЕКТРОЕНЕРГИ</w:t>
      </w:r>
      <w:r w:rsidR="00C0075E">
        <w:rPr>
          <w:lang w:val="bg-BG"/>
        </w:rPr>
        <w:t>Я</w:t>
      </w:r>
      <w:bookmarkEnd w:id="18"/>
    </w:p>
    <w:p w14:paraId="52DE6A96" w14:textId="77777777" w:rsidR="00D64594" w:rsidRPr="00782605" w:rsidRDefault="00D64594" w:rsidP="00782605">
      <w:pPr>
        <w:spacing w:line="276" w:lineRule="auto"/>
        <w:ind w:left="360"/>
        <w:rPr>
          <w:b/>
        </w:rPr>
      </w:pPr>
    </w:p>
    <w:p w14:paraId="39ABD522" w14:textId="2C3B06BB" w:rsidR="00EC01BF" w:rsidRDefault="003050FA" w:rsidP="00D92D14">
      <w:pPr>
        <w:spacing w:line="276" w:lineRule="auto"/>
        <w:jc w:val="both"/>
        <w:rPr>
          <w:lang w:val="bg-BG"/>
        </w:rPr>
      </w:pPr>
      <w:r>
        <w:rPr>
          <w:noProof/>
          <w:lang w:val="bg-BG"/>
        </w:rPr>
        <w:t>{обект_енергия}</w:t>
      </w:r>
    </w:p>
    <w:p w14:paraId="101C4EA0" w14:textId="77777777" w:rsidR="00D7562A" w:rsidRPr="00D7562A" w:rsidRDefault="00D7562A" w:rsidP="00F455DB">
      <w:pPr>
        <w:spacing w:line="276" w:lineRule="auto"/>
        <w:jc w:val="both"/>
        <w:rPr>
          <w:lang w:val="bg-BG"/>
        </w:rPr>
      </w:pPr>
    </w:p>
    <w:p w14:paraId="2900F85D" w14:textId="77777777" w:rsidR="009F380A" w:rsidRDefault="00252EB0" w:rsidP="00F455DB">
      <w:pPr>
        <w:spacing w:line="276" w:lineRule="auto"/>
        <w:jc w:val="both"/>
        <w:rPr>
          <w:lang w:val="bg-BG"/>
        </w:rPr>
      </w:pPr>
      <w:r>
        <w:rPr>
          <w:lang w:val="bg-BG"/>
        </w:rPr>
        <w:t>След направения</w:t>
      </w:r>
      <w:r w:rsidR="00D64594" w:rsidRPr="00782605">
        <w:rPr>
          <w:lang w:val="bg-BG"/>
        </w:rPr>
        <w:t xml:space="preserve"> оглед се установи, че при проектирането и монтажа на електроинсталацията и оборудването са взети предвид нормативните документи и нормите, касаещи обществените сгради</w:t>
      </w:r>
      <w:r w:rsidR="004815C1">
        <w:rPr>
          <w:lang w:val="bg-BG"/>
        </w:rPr>
        <w:t xml:space="preserve"> </w:t>
      </w:r>
      <w:r w:rsidR="00D64594" w:rsidRPr="00782605">
        <w:rPr>
          <w:lang w:val="bg-BG"/>
        </w:rPr>
        <w:t>към датата на проектиране и построяване.</w:t>
      </w:r>
    </w:p>
    <w:p w14:paraId="2544D005" w14:textId="77777777" w:rsidR="009F380A" w:rsidRDefault="009F380A" w:rsidP="00B1489E">
      <w:pPr>
        <w:spacing w:line="276" w:lineRule="auto"/>
        <w:ind w:firstLine="709"/>
        <w:jc w:val="both"/>
        <w:rPr>
          <w:lang w:val="bg-BG"/>
        </w:rPr>
      </w:pPr>
    </w:p>
    <w:p w14:paraId="5BED0730" w14:textId="77777777" w:rsidR="009F380A" w:rsidRDefault="009F380A" w:rsidP="008B6143">
      <w:pPr>
        <w:pStyle w:val="20"/>
      </w:pPr>
      <w:bookmarkStart w:id="19" w:name="_Toc138337372"/>
      <w:r w:rsidRPr="008B6143">
        <w:t>4.</w:t>
      </w:r>
      <w:r w:rsidR="002131FD" w:rsidRPr="008B6143">
        <w:t>1</w:t>
      </w:r>
      <w:r w:rsidR="008B6143" w:rsidRPr="008B6143">
        <w:t xml:space="preserve">. </w:t>
      </w:r>
      <w:r w:rsidRPr="008B6143">
        <w:t>Електропотребление за отопление</w:t>
      </w:r>
      <w:bookmarkEnd w:id="19"/>
    </w:p>
    <w:p w14:paraId="2F399F32" w14:textId="77777777" w:rsidR="005D67D7" w:rsidRPr="008B6143" w:rsidRDefault="005D67D7" w:rsidP="008B6143">
      <w:pPr>
        <w:pStyle w:val="20"/>
      </w:pPr>
    </w:p>
    <w:tbl>
      <w:tblPr>
        <w:tblW w:w="436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"/>
        <w:gridCol w:w="4015"/>
        <w:gridCol w:w="1445"/>
        <w:gridCol w:w="1207"/>
        <w:gridCol w:w="1871"/>
      </w:tblGrid>
      <w:tr w:rsidR="00DE4A99" w:rsidRPr="00F455DB" w14:paraId="32D352C1" w14:textId="77777777" w:rsidTr="00DE4A99">
        <w:trPr>
          <w:trHeight w:val="499"/>
          <w:jc w:val="center"/>
        </w:trPr>
        <w:tc>
          <w:tcPr>
            <w:tcW w:w="2480" w:type="pct"/>
            <w:gridSpan w:val="2"/>
            <w:vMerge w:val="restart"/>
            <w:shd w:val="clear" w:color="auto" w:fill="auto"/>
            <w:vAlign w:val="center"/>
            <w:hideMark/>
          </w:tcPr>
          <w:p w14:paraId="509D0413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Вид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електроуреда</w:t>
            </w:r>
            <w:proofErr w:type="spellEnd"/>
          </w:p>
        </w:tc>
        <w:tc>
          <w:tcPr>
            <w:tcW w:w="805" w:type="pct"/>
            <w:vMerge w:val="restart"/>
            <w:shd w:val="clear" w:color="auto" w:fill="auto"/>
            <w:vAlign w:val="center"/>
            <w:hideMark/>
          </w:tcPr>
          <w:p w14:paraId="32B22E9C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Единична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уреда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,</w:t>
            </w:r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</w:t>
            </w:r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         W</w:t>
            </w:r>
          </w:p>
        </w:tc>
        <w:tc>
          <w:tcPr>
            <w:tcW w:w="672" w:type="pct"/>
            <w:vMerge w:val="restart"/>
            <w:shd w:val="clear" w:color="auto" w:fill="auto"/>
            <w:vAlign w:val="center"/>
            <w:hideMark/>
          </w:tcPr>
          <w:p w14:paraId="78B2EB1D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Брой</w:t>
            </w:r>
            <w:proofErr w:type="spellEnd"/>
          </w:p>
        </w:tc>
        <w:tc>
          <w:tcPr>
            <w:tcW w:w="1042" w:type="pct"/>
            <w:vMerge w:val="restart"/>
            <w:shd w:val="clear" w:color="auto" w:fill="auto"/>
            <w:vAlign w:val="center"/>
            <w:hideMark/>
          </w:tcPr>
          <w:p w14:paraId="02F2AC94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,   </w:t>
            </w:r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                 kW</w:t>
            </w:r>
          </w:p>
        </w:tc>
      </w:tr>
      <w:tr w:rsidR="00DE4A99" w:rsidRPr="00F455DB" w14:paraId="1E3E66E7" w14:textId="77777777" w:rsidTr="00DE4A99">
        <w:trPr>
          <w:trHeight w:val="499"/>
          <w:jc w:val="center"/>
        </w:trPr>
        <w:tc>
          <w:tcPr>
            <w:tcW w:w="2480" w:type="pct"/>
            <w:gridSpan w:val="2"/>
            <w:vMerge/>
            <w:shd w:val="clear" w:color="auto" w:fill="auto"/>
            <w:vAlign w:val="center"/>
            <w:hideMark/>
          </w:tcPr>
          <w:p w14:paraId="701A774D" w14:textId="77777777" w:rsidR="00DE4A99" w:rsidRPr="00F455DB" w:rsidRDefault="00DE4A99" w:rsidP="00A417A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805" w:type="pct"/>
            <w:vMerge/>
            <w:shd w:val="clear" w:color="auto" w:fill="auto"/>
            <w:vAlign w:val="center"/>
            <w:hideMark/>
          </w:tcPr>
          <w:p w14:paraId="425FB6DD" w14:textId="77777777" w:rsidR="00DE4A99" w:rsidRPr="00F455DB" w:rsidRDefault="00DE4A99" w:rsidP="00A417A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672" w:type="pct"/>
            <w:vMerge/>
            <w:shd w:val="clear" w:color="auto" w:fill="auto"/>
            <w:vAlign w:val="center"/>
            <w:hideMark/>
          </w:tcPr>
          <w:p w14:paraId="6CF719B8" w14:textId="77777777" w:rsidR="00DE4A99" w:rsidRPr="00F455DB" w:rsidRDefault="00DE4A99" w:rsidP="00A417A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042" w:type="pct"/>
            <w:vMerge/>
            <w:shd w:val="clear" w:color="auto" w:fill="auto"/>
            <w:vAlign w:val="center"/>
            <w:hideMark/>
          </w:tcPr>
          <w:p w14:paraId="5EA29516" w14:textId="77777777" w:rsidR="00DE4A99" w:rsidRPr="00F455DB" w:rsidRDefault="00DE4A99" w:rsidP="00A417A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</w:tr>
      <w:tr w:rsidR="00DE4A99" w:rsidRPr="00F455DB" w14:paraId="08D22507" w14:textId="77777777" w:rsidTr="00DE4A99">
        <w:trPr>
          <w:trHeight w:val="402"/>
          <w:jc w:val="center"/>
        </w:trPr>
        <w:tc>
          <w:tcPr>
            <w:tcW w:w="245" w:type="pct"/>
            <w:shd w:val="clear" w:color="auto" w:fill="auto"/>
            <w:noWrap/>
            <w:vAlign w:val="center"/>
            <w:hideMark/>
          </w:tcPr>
          <w:p w14:paraId="5AFE73B3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236" w:type="pct"/>
            <w:shd w:val="clear" w:color="auto" w:fill="auto"/>
            <w:noWrap/>
            <w:vAlign w:val="center"/>
            <w:hideMark/>
          </w:tcPr>
          <w:p w14:paraId="6EA97450" w14:textId="77777777" w:rsidR="00DE4A99" w:rsidRPr="004C1F61" w:rsidRDefault="00DE4A99" w:rsidP="00A417AE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val="bg-BG"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Вентилаторна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DD6B57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печка</w:t>
            </w:r>
            <w:proofErr w:type="spellEnd"/>
            <w:proofErr w:type="gramEnd"/>
            <w:r w:rsidR="004C1F61">
              <w:rPr>
                <w:rFonts w:eastAsia="Times New Roman"/>
                <w:bCs/>
                <w:sz w:val="22"/>
                <w:szCs w:val="22"/>
                <w:lang w:val="bg-BG" w:eastAsia="en-US"/>
              </w:rPr>
              <w:t xml:space="preserve">, </w:t>
            </w:r>
            <w:proofErr w:type="spellStart"/>
            <w:r w:rsidR="004C1F61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ел.калорифер</w:t>
            </w:r>
            <w:proofErr w:type="spellEnd"/>
          </w:p>
        </w:tc>
        <w:tc>
          <w:tcPr>
            <w:tcW w:w="805" w:type="pct"/>
            <w:shd w:val="clear" w:color="auto" w:fill="auto"/>
            <w:noWrap/>
            <w:vAlign w:val="center"/>
            <w:hideMark/>
          </w:tcPr>
          <w:p w14:paraId="75E01C8B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sz w:val="22"/>
                <w:szCs w:val="22"/>
                <w:lang w:eastAsia="en-US"/>
              </w:rPr>
              <w:t>2 000</w:t>
            </w:r>
          </w:p>
        </w:tc>
        <w:tc>
          <w:tcPr>
            <w:tcW w:w="672" w:type="pct"/>
            <w:shd w:val="clear" w:color="auto" w:fill="auto"/>
            <w:noWrap/>
            <w:vAlign w:val="center"/>
            <w:hideMark/>
          </w:tcPr>
          <w:p w14:paraId="31B3E786" w14:textId="77777777" w:rsidR="00DE4A99" w:rsidRPr="00FA2D33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sz w:val="22"/>
                <w:szCs w:val="22"/>
                <w:lang w:val="bg-BG" w:eastAsia="en-US"/>
              </w:rPr>
              <w:t>22</w:t>
            </w:r>
          </w:p>
        </w:tc>
        <w:tc>
          <w:tcPr>
            <w:tcW w:w="1042" w:type="pct"/>
            <w:shd w:val="clear" w:color="auto" w:fill="auto"/>
            <w:noWrap/>
            <w:vAlign w:val="center"/>
            <w:hideMark/>
          </w:tcPr>
          <w:p w14:paraId="5DC5D03A" w14:textId="77777777" w:rsidR="00DE4A99" w:rsidRPr="00FA2D33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44</w:t>
            </w:r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,000</w:t>
            </w:r>
          </w:p>
        </w:tc>
      </w:tr>
      <w:tr w:rsidR="00DE4A99" w:rsidRPr="00F455DB" w14:paraId="0521A43E" w14:textId="77777777" w:rsidTr="00DE4A99">
        <w:trPr>
          <w:trHeight w:val="402"/>
          <w:jc w:val="center"/>
        </w:trPr>
        <w:tc>
          <w:tcPr>
            <w:tcW w:w="3286" w:type="pct"/>
            <w:gridSpan w:val="3"/>
            <w:shd w:val="clear" w:color="auto" w:fill="auto"/>
            <w:noWrap/>
            <w:vAlign w:val="center"/>
            <w:hideMark/>
          </w:tcPr>
          <w:p w14:paraId="00E33CDD" w14:textId="77777777" w:rsidR="00DE4A99" w:rsidRPr="00F455DB" w:rsidRDefault="00DE4A99" w:rsidP="00A417AE">
            <w:pPr>
              <w:suppressAutoHyphens w:val="0"/>
              <w:spacing w:line="240" w:lineRule="auto"/>
              <w:jc w:val="right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, </w:t>
            </w:r>
            <w:r w:rsidRPr="00F455DB">
              <w:rPr>
                <w:rFonts w:eastAsia="Times New Roman"/>
                <w:sz w:val="22"/>
                <w:szCs w:val="22"/>
                <w:lang w:eastAsia="en-US"/>
              </w:rPr>
              <w:t>kW</w:t>
            </w:r>
          </w:p>
        </w:tc>
        <w:tc>
          <w:tcPr>
            <w:tcW w:w="672" w:type="pct"/>
            <w:shd w:val="clear" w:color="auto" w:fill="auto"/>
            <w:noWrap/>
            <w:vAlign w:val="center"/>
            <w:hideMark/>
          </w:tcPr>
          <w:p w14:paraId="28A28A0E" w14:textId="77777777" w:rsidR="00DE4A99" w:rsidRPr="00FA2D33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22</w:t>
            </w:r>
          </w:p>
        </w:tc>
        <w:tc>
          <w:tcPr>
            <w:tcW w:w="1042" w:type="pct"/>
            <w:shd w:val="clear" w:color="auto" w:fill="auto"/>
            <w:noWrap/>
            <w:vAlign w:val="center"/>
            <w:hideMark/>
          </w:tcPr>
          <w:p w14:paraId="7E971586" w14:textId="77777777" w:rsidR="00DE4A99" w:rsidRPr="00F455DB" w:rsidRDefault="00DE4A99" w:rsidP="00A417AE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44</w:t>
            </w:r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</w:t>
            </w: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0</w:t>
            </w:r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00</w:t>
            </w:r>
          </w:p>
        </w:tc>
      </w:tr>
    </w:tbl>
    <w:p w14:paraId="76A67F44" w14:textId="77777777" w:rsidR="002131FD" w:rsidRDefault="002131FD" w:rsidP="00782605">
      <w:pPr>
        <w:spacing w:line="276" w:lineRule="auto"/>
        <w:jc w:val="both"/>
        <w:rPr>
          <w:b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0C1B1B" w:rsidRPr="008A6E47" w14:paraId="4A000E52" w14:textId="77777777" w:rsidTr="008A6E47">
        <w:tc>
          <w:tcPr>
            <w:tcW w:w="3427" w:type="dxa"/>
            <w:shd w:val="clear" w:color="auto" w:fill="auto"/>
          </w:tcPr>
          <w:p w14:paraId="6C6D3C00" w14:textId="77777777" w:rsidR="000C1B1B" w:rsidRPr="008A6E47" w:rsidRDefault="00000000" w:rsidP="008A6E47">
            <w:pPr>
              <w:spacing w:line="276" w:lineRule="auto"/>
              <w:jc w:val="both"/>
              <w:rPr>
                <w:b/>
              </w:rPr>
            </w:pPr>
            <w:r>
              <w:pict w14:anchorId="74E1AB53">
                <v:shape id="_x0000_i1039" type="#_x0000_t75" style="width:151.5pt;height:113.25pt">
                  <v:imagedata r:id="rId19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35A3C636" w14:textId="77777777" w:rsidR="000C1B1B" w:rsidRPr="008A6E47" w:rsidRDefault="003050FA" w:rsidP="008A6E47">
            <w:pPr>
              <w:spacing w:line="276" w:lineRule="auto"/>
              <w:jc w:val="center"/>
              <w:rPr>
                <w:b/>
              </w:rPr>
            </w:pPr>
            <w:r>
              <w:pict w14:anchorId="10767B21">
                <v:shape id="_x0000_i1040" type="#_x0000_t75" style="width:84.75pt;height:113.25pt">
                  <v:imagedata r:id="rId20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66F7C2FB" w14:textId="77777777" w:rsidR="000C1B1B" w:rsidRPr="008A6E47" w:rsidRDefault="003050FA" w:rsidP="008A6E47">
            <w:pPr>
              <w:spacing w:line="276" w:lineRule="auto"/>
              <w:jc w:val="center"/>
              <w:rPr>
                <w:b/>
              </w:rPr>
            </w:pPr>
            <w:r>
              <w:pict w14:anchorId="2C5E4ABA">
                <v:shape id="_x0000_i1041" type="#_x0000_t75" style="width:84.75pt;height:113.25pt">
                  <v:imagedata r:id="rId21" o:title=""/>
                </v:shape>
              </w:pict>
            </w:r>
          </w:p>
        </w:tc>
      </w:tr>
      <w:tr w:rsidR="000C1B1B" w:rsidRPr="008A6E47" w14:paraId="43BFF3D6" w14:textId="77777777" w:rsidTr="008A6E47">
        <w:tc>
          <w:tcPr>
            <w:tcW w:w="10281" w:type="dxa"/>
            <w:gridSpan w:val="3"/>
            <w:shd w:val="clear" w:color="auto" w:fill="auto"/>
          </w:tcPr>
          <w:p w14:paraId="7F323248" w14:textId="77777777" w:rsidR="000C1B1B" w:rsidRPr="008A6E47" w:rsidRDefault="000C1B1B" w:rsidP="008A6E47">
            <w:pPr>
              <w:spacing w:line="276" w:lineRule="auto"/>
              <w:jc w:val="center"/>
              <w:rPr>
                <w:b/>
                <w:i/>
                <w:iCs/>
                <w:lang w:val="bg-BG"/>
              </w:rPr>
            </w:pPr>
            <w:proofErr w:type="spellStart"/>
            <w:r w:rsidRPr="008A6E47">
              <w:rPr>
                <w:rFonts w:eastAsia="Times New Roman"/>
                <w:bCs/>
                <w:i/>
                <w:iCs/>
                <w:sz w:val="22"/>
                <w:szCs w:val="22"/>
                <w:lang w:eastAsia="en-US"/>
              </w:rPr>
              <w:t>Вентилаторн</w:t>
            </w:r>
            <w:proofErr w:type="spellEnd"/>
            <w:r w:rsidRPr="008A6E47">
              <w:rPr>
                <w:rFonts w:eastAsia="Times New Roman"/>
                <w:bCs/>
                <w:i/>
                <w:iCs/>
                <w:sz w:val="22"/>
                <w:szCs w:val="22"/>
                <w:lang w:val="bg-BG" w:eastAsia="en-US"/>
              </w:rPr>
              <w:t>и</w:t>
            </w:r>
            <w:r w:rsidRPr="008A6E47">
              <w:rPr>
                <w:rFonts w:eastAsia="Times New Roman"/>
                <w:bCs/>
                <w:i/>
                <w:i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DD6B57">
              <w:rPr>
                <w:rFonts w:eastAsia="Times New Roman"/>
                <w:bCs/>
                <w:i/>
                <w:i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8A6E47">
              <w:rPr>
                <w:rFonts w:eastAsia="Times New Roman"/>
                <w:bCs/>
                <w:i/>
                <w:iCs/>
                <w:sz w:val="22"/>
                <w:szCs w:val="22"/>
                <w:lang w:eastAsia="en-US"/>
              </w:rPr>
              <w:t>печк</w:t>
            </w:r>
            <w:proofErr w:type="spellEnd"/>
            <w:r w:rsidRPr="008A6E47">
              <w:rPr>
                <w:rFonts w:eastAsia="Times New Roman"/>
                <w:bCs/>
                <w:i/>
                <w:iCs/>
                <w:sz w:val="22"/>
                <w:szCs w:val="22"/>
                <w:lang w:val="bg-BG" w:eastAsia="en-US"/>
              </w:rPr>
              <w:t>и</w:t>
            </w:r>
            <w:proofErr w:type="gramEnd"/>
          </w:p>
        </w:tc>
      </w:tr>
    </w:tbl>
    <w:p w14:paraId="35FA2000" w14:textId="77777777" w:rsidR="000C1B1B" w:rsidRPr="009F6F91" w:rsidRDefault="000C1B1B" w:rsidP="00782605">
      <w:pPr>
        <w:spacing w:line="276" w:lineRule="auto"/>
        <w:jc w:val="both"/>
        <w:rPr>
          <w:b/>
        </w:rPr>
      </w:pPr>
    </w:p>
    <w:p w14:paraId="57AA6FDF" w14:textId="77777777" w:rsidR="002131FD" w:rsidRDefault="002131FD" w:rsidP="008B6143">
      <w:pPr>
        <w:pStyle w:val="20"/>
      </w:pPr>
      <w:bookmarkStart w:id="20" w:name="_Toc138337373"/>
      <w:r w:rsidRPr="001C1309">
        <w:t>4.2. Електропотребление за БГВ</w:t>
      </w:r>
      <w:bookmarkEnd w:id="20"/>
    </w:p>
    <w:p w14:paraId="4092AFFA" w14:textId="4D5CCAB8" w:rsidR="005D67D7" w:rsidRPr="001C1309" w:rsidRDefault="005D67D7" w:rsidP="008B6143">
      <w:pPr>
        <w:pStyle w:val="20"/>
      </w:pPr>
      <w:r>
        <w:rPr>
          <w:noProof/>
        </w:rPr>
        <w:t xml:space="preserve"> </w:t>
      </w:r>
      <w:r w:rsidR="003050FA">
        <w:rPr>
          <w:noProof/>
        </w:rPr>
        <w:t>{обект_енергия_бгв}</w:t>
      </w:r>
    </w:p>
    <w:p w14:paraId="5675EE39" w14:textId="77777777" w:rsidR="00440B26" w:rsidRPr="000201A0" w:rsidRDefault="00440B26" w:rsidP="00440B26">
      <w:pPr>
        <w:tabs>
          <w:tab w:val="left" w:pos="426"/>
          <w:tab w:val="left" w:pos="3402"/>
        </w:tabs>
        <w:spacing w:before="240" w:after="120" w:line="240" w:lineRule="auto"/>
        <w:jc w:val="both"/>
        <w:rPr>
          <w:lang w:val="bg-BG"/>
        </w:rPr>
      </w:pPr>
      <w:r w:rsidRPr="000201A0">
        <w:rPr>
          <w:szCs w:val="20"/>
          <w:lang w:val="bg-BG"/>
        </w:rPr>
        <w:t xml:space="preserve">За топла вода в баните, санитарните възли и кухненския блок се използват електрически бойлери. </w:t>
      </w:r>
    </w:p>
    <w:p w14:paraId="0540E9D6" w14:textId="77777777" w:rsidR="00440B26" w:rsidRDefault="008B6143" w:rsidP="00440B26">
      <w:pPr>
        <w:tabs>
          <w:tab w:val="left" w:pos="426"/>
          <w:tab w:val="left" w:pos="3402"/>
        </w:tabs>
        <w:spacing w:after="120" w:line="240" w:lineRule="auto"/>
        <w:jc w:val="both"/>
        <w:rPr>
          <w:szCs w:val="20"/>
          <w:lang w:val="bg-BG"/>
        </w:rPr>
      </w:pPr>
      <w:r w:rsidRPr="000201A0">
        <w:rPr>
          <w:lang w:val="bg-BG"/>
        </w:rPr>
        <w:tab/>
        <w:t xml:space="preserve">  </w:t>
      </w:r>
      <w:proofErr w:type="spellStart"/>
      <w:r w:rsidR="00440B26" w:rsidRPr="000201A0">
        <w:t>Монтирани</w:t>
      </w:r>
      <w:proofErr w:type="spellEnd"/>
      <w:r w:rsidR="00440B26" w:rsidRPr="000201A0">
        <w:t xml:space="preserve"> </w:t>
      </w:r>
      <w:proofErr w:type="spellStart"/>
      <w:r w:rsidR="00440B26" w:rsidRPr="000201A0">
        <w:t>са</w:t>
      </w:r>
      <w:proofErr w:type="spellEnd"/>
      <w:r w:rsidR="00440B26" w:rsidRPr="000201A0">
        <w:t xml:space="preserve"> </w:t>
      </w:r>
      <w:r w:rsidR="009A0B17" w:rsidRPr="000201A0">
        <w:rPr>
          <w:lang w:val="bg-BG"/>
        </w:rPr>
        <w:t>3</w:t>
      </w:r>
      <w:r w:rsidR="00440B26" w:rsidRPr="000201A0">
        <w:t xml:space="preserve"> </w:t>
      </w:r>
      <w:proofErr w:type="spellStart"/>
      <w:r w:rsidR="00440B26" w:rsidRPr="000201A0">
        <w:t>бойлера</w:t>
      </w:r>
      <w:proofErr w:type="spellEnd"/>
      <w:r w:rsidR="00440B26" w:rsidRPr="000201A0">
        <w:t xml:space="preserve"> </w:t>
      </w:r>
      <w:r w:rsidR="004C1F61">
        <w:rPr>
          <w:lang w:val="bg-BG"/>
        </w:rPr>
        <w:t xml:space="preserve">х </w:t>
      </w:r>
      <w:r w:rsidR="00440B26" w:rsidRPr="000201A0">
        <w:t xml:space="preserve">80 </w:t>
      </w:r>
      <w:proofErr w:type="spellStart"/>
      <w:r w:rsidR="00440B26" w:rsidRPr="000201A0">
        <w:t>литра</w:t>
      </w:r>
      <w:proofErr w:type="spellEnd"/>
      <w:r w:rsidR="00440B26" w:rsidRPr="000201A0">
        <w:t xml:space="preserve"> х </w:t>
      </w:r>
      <w:r w:rsidR="00A417AE" w:rsidRPr="000201A0">
        <w:rPr>
          <w:lang w:val="bg-BG"/>
        </w:rPr>
        <w:t>25</w:t>
      </w:r>
      <w:r w:rsidR="00440B26" w:rsidRPr="000201A0">
        <w:t xml:space="preserve">00 </w:t>
      </w:r>
      <w:proofErr w:type="gramStart"/>
      <w:r w:rsidR="00440B26" w:rsidRPr="000201A0">
        <w:t xml:space="preserve">W </w:t>
      </w:r>
      <w:r w:rsidR="004C1F61">
        <w:rPr>
          <w:lang w:val="bg-BG"/>
        </w:rPr>
        <w:t xml:space="preserve"> </w:t>
      </w:r>
      <w:r w:rsidR="00440B26" w:rsidRPr="000201A0">
        <w:t>и</w:t>
      </w:r>
      <w:proofErr w:type="gramEnd"/>
      <w:r w:rsidR="004C1F61">
        <w:rPr>
          <w:lang w:val="bg-BG"/>
        </w:rPr>
        <w:t xml:space="preserve">  </w:t>
      </w:r>
      <w:r w:rsidR="00440B26" w:rsidRPr="000201A0">
        <w:t xml:space="preserve"> </w:t>
      </w:r>
      <w:r w:rsidR="00A417AE" w:rsidRPr="000201A0">
        <w:rPr>
          <w:lang w:val="bg-BG"/>
        </w:rPr>
        <w:t>2</w:t>
      </w:r>
      <w:r w:rsidR="00440B26" w:rsidRPr="000201A0">
        <w:t xml:space="preserve"> </w:t>
      </w:r>
      <w:proofErr w:type="spellStart"/>
      <w:r w:rsidR="00440B26" w:rsidRPr="000201A0">
        <w:t>бойлер</w:t>
      </w:r>
      <w:proofErr w:type="spellEnd"/>
      <w:r w:rsidR="00440B26" w:rsidRPr="000201A0">
        <w:rPr>
          <w:lang w:val="bg-BG"/>
        </w:rPr>
        <w:t>а</w:t>
      </w:r>
      <w:r w:rsidR="00440B26" w:rsidRPr="000201A0">
        <w:t xml:space="preserve"> </w:t>
      </w:r>
      <w:r w:rsidR="004C1F61">
        <w:rPr>
          <w:lang w:val="bg-BG"/>
        </w:rPr>
        <w:t xml:space="preserve">х </w:t>
      </w:r>
      <w:r w:rsidR="00440B26" w:rsidRPr="000201A0">
        <w:rPr>
          <w:lang w:val="bg-BG"/>
        </w:rPr>
        <w:t>500</w:t>
      </w:r>
      <w:r w:rsidR="00440B26" w:rsidRPr="000201A0">
        <w:t xml:space="preserve"> </w:t>
      </w:r>
      <w:proofErr w:type="spellStart"/>
      <w:r w:rsidR="00440B26" w:rsidRPr="000201A0">
        <w:t>литра</w:t>
      </w:r>
      <w:proofErr w:type="spellEnd"/>
      <w:r w:rsidR="00440B26" w:rsidRPr="000201A0">
        <w:t xml:space="preserve"> х </w:t>
      </w:r>
      <w:r w:rsidR="00A417AE" w:rsidRPr="000201A0">
        <w:rPr>
          <w:lang w:val="bg-BG"/>
        </w:rPr>
        <w:t>6</w:t>
      </w:r>
      <w:r w:rsidR="000201A0" w:rsidRPr="000201A0">
        <w:rPr>
          <w:lang w:val="bg-BG"/>
        </w:rPr>
        <w:t xml:space="preserve"> </w:t>
      </w:r>
      <w:r w:rsidR="00440B26" w:rsidRPr="000201A0">
        <w:rPr>
          <w:lang w:val="bg-BG"/>
        </w:rPr>
        <w:t>000</w:t>
      </w:r>
      <w:r w:rsidR="00440B26" w:rsidRPr="000201A0">
        <w:t xml:space="preserve"> W.</w:t>
      </w:r>
      <w:r w:rsidR="00440B26">
        <w:rPr>
          <w:szCs w:val="20"/>
          <w:lang w:val="bg-BG"/>
        </w:rPr>
        <w:t xml:space="preserve"> </w:t>
      </w:r>
    </w:p>
    <w:p w14:paraId="26576427" w14:textId="77777777" w:rsidR="00440B26" w:rsidRDefault="00440B26" w:rsidP="00782605">
      <w:pPr>
        <w:spacing w:line="276" w:lineRule="auto"/>
        <w:jc w:val="both"/>
        <w:rPr>
          <w:b/>
        </w:rPr>
      </w:pPr>
    </w:p>
    <w:p w14:paraId="01A9E27F" w14:textId="6F78CE9F" w:rsidR="005D67D7" w:rsidRPr="00A03463" w:rsidRDefault="003050FA" w:rsidP="00782605">
      <w:pPr>
        <w:spacing w:line="276" w:lineRule="auto"/>
        <w:jc w:val="both"/>
        <w:rPr>
          <w:b/>
        </w:rPr>
      </w:pPr>
      <w:r>
        <w:rPr>
          <w:noProof/>
          <w:lang w:val="bg-BG"/>
        </w:rPr>
        <w:t>{обект_енергия_бгв_таблица}</w:t>
      </w:r>
    </w:p>
    <w:tbl>
      <w:tblPr>
        <w:tblW w:w="41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"/>
        <w:gridCol w:w="2358"/>
        <w:gridCol w:w="1853"/>
        <w:gridCol w:w="1546"/>
        <w:gridCol w:w="2403"/>
      </w:tblGrid>
      <w:tr w:rsidR="00DE4A99" w:rsidRPr="00F455DB" w14:paraId="12D34F43" w14:textId="77777777" w:rsidTr="0083015C">
        <w:trPr>
          <w:trHeight w:val="499"/>
          <w:jc w:val="center"/>
        </w:trPr>
        <w:tc>
          <w:tcPr>
            <w:tcW w:w="1627" w:type="pct"/>
            <w:gridSpan w:val="2"/>
            <w:vMerge w:val="restart"/>
            <w:shd w:val="clear" w:color="auto" w:fill="auto"/>
            <w:vAlign w:val="center"/>
            <w:hideMark/>
          </w:tcPr>
          <w:p w14:paraId="6D62C9B2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Вид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електроуреда</w:t>
            </w:r>
            <w:proofErr w:type="spellEnd"/>
          </w:p>
        </w:tc>
        <w:tc>
          <w:tcPr>
            <w:tcW w:w="1077" w:type="pct"/>
            <w:vMerge w:val="restart"/>
            <w:shd w:val="clear" w:color="auto" w:fill="auto"/>
            <w:vAlign w:val="center"/>
            <w:hideMark/>
          </w:tcPr>
          <w:p w14:paraId="01E0AE46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Единична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уреда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,</w:t>
            </w:r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            W</w:t>
            </w:r>
          </w:p>
        </w:tc>
        <w:tc>
          <w:tcPr>
            <w:tcW w:w="899" w:type="pct"/>
            <w:vMerge w:val="restart"/>
            <w:shd w:val="clear" w:color="auto" w:fill="auto"/>
            <w:vAlign w:val="center"/>
            <w:hideMark/>
          </w:tcPr>
          <w:p w14:paraId="238A7525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Брой</w:t>
            </w:r>
            <w:proofErr w:type="spellEnd"/>
          </w:p>
        </w:tc>
        <w:tc>
          <w:tcPr>
            <w:tcW w:w="1397" w:type="pct"/>
            <w:vMerge w:val="restart"/>
            <w:shd w:val="clear" w:color="auto" w:fill="auto"/>
            <w:vAlign w:val="center"/>
            <w:hideMark/>
          </w:tcPr>
          <w:p w14:paraId="11BCCB63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            kW</w:t>
            </w:r>
          </w:p>
        </w:tc>
      </w:tr>
      <w:tr w:rsidR="00DE4A99" w:rsidRPr="00F455DB" w14:paraId="1E50CA42" w14:textId="77777777" w:rsidTr="0083015C">
        <w:trPr>
          <w:trHeight w:val="499"/>
          <w:jc w:val="center"/>
        </w:trPr>
        <w:tc>
          <w:tcPr>
            <w:tcW w:w="1627" w:type="pct"/>
            <w:gridSpan w:val="2"/>
            <w:vMerge/>
            <w:shd w:val="clear" w:color="auto" w:fill="auto"/>
            <w:vAlign w:val="center"/>
            <w:hideMark/>
          </w:tcPr>
          <w:p w14:paraId="4F947CF4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077" w:type="pct"/>
            <w:vMerge/>
            <w:shd w:val="clear" w:color="auto" w:fill="auto"/>
            <w:vAlign w:val="center"/>
            <w:hideMark/>
          </w:tcPr>
          <w:p w14:paraId="0E8A7EA6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899" w:type="pct"/>
            <w:vMerge/>
            <w:shd w:val="clear" w:color="auto" w:fill="auto"/>
            <w:vAlign w:val="center"/>
            <w:hideMark/>
          </w:tcPr>
          <w:p w14:paraId="72297042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397" w:type="pct"/>
            <w:vMerge/>
            <w:shd w:val="clear" w:color="auto" w:fill="auto"/>
            <w:vAlign w:val="center"/>
            <w:hideMark/>
          </w:tcPr>
          <w:p w14:paraId="3AC47888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</w:tr>
      <w:tr w:rsidR="00DE4A99" w:rsidRPr="00F455DB" w14:paraId="0F5BC6DE" w14:textId="77777777" w:rsidTr="0083015C">
        <w:trPr>
          <w:trHeight w:val="402"/>
          <w:jc w:val="center"/>
        </w:trPr>
        <w:tc>
          <w:tcPr>
            <w:tcW w:w="256" w:type="pct"/>
            <w:shd w:val="clear" w:color="auto" w:fill="auto"/>
            <w:noWrap/>
            <w:vAlign w:val="center"/>
            <w:hideMark/>
          </w:tcPr>
          <w:p w14:paraId="1C6BF915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371" w:type="pct"/>
            <w:shd w:val="clear" w:color="auto" w:fill="auto"/>
            <w:noWrap/>
            <w:vAlign w:val="center"/>
            <w:hideMark/>
          </w:tcPr>
          <w:p w14:paraId="753F4975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Бойлер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80 л</w:t>
            </w:r>
          </w:p>
        </w:tc>
        <w:tc>
          <w:tcPr>
            <w:tcW w:w="1077" w:type="pct"/>
            <w:shd w:val="clear" w:color="auto" w:fill="auto"/>
            <w:noWrap/>
            <w:vAlign w:val="center"/>
            <w:hideMark/>
          </w:tcPr>
          <w:p w14:paraId="17F1FB80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2 500</w:t>
            </w:r>
          </w:p>
        </w:tc>
        <w:tc>
          <w:tcPr>
            <w:tcW w:w="899" w:type="pct"/>
            <w:shd w:val="clear" w:color="auto" w:fill="auto"/>
            <w:noWrap/>
            <w:vAlign w:val="center"/>
            <w:hideMark/>
          </w:tcPr>
          <w:p w14:paraId="394A29DA" w14:textId="77777777" w:rsidR="00DE4A99" w:rsidRPr="009A0B17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1397" w:type="pct"/>
            <w:shd w:val="clear" w:color="auto" w:fill="auto"/>
            <w:noWrap/>
            <w:vAlign w:val="center"/>
            <w:hideMark/>
          </w:tcPr>
          <w:p w14:paraId="6D346D8E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7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,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5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00</w:t>
            </w:r>
          </w:p>
        </w:tc>
      </w:tr>
      <w:tr w:rsidR="00DE4A99" w:rsidRPr="00F455DB" w14:paraId="01BCA971" w14:textId="77777777" w:rsidTr="0083015C">
        <w:trPr>
          <w:trHeight w:val="402"/>
          <w:jc w:val="center"/>
        </w:trPr>
        <w:tc>
          <w:tcPr>
            <w:tcW w:w="256" w:type="pct"/>
            <w:shd w:val="clear" w:color="auto" w:fill="auto"/>
            <w:noWrap/>
            <w:vAlign w:val="center"/>
            <w:hideMark/>
          </w:tcPr>
          <w:p w14:paraId="4EE8E3E0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371" w:type="pct"/>
            <w:shd w:val="clear" w:color="auto" w:fill="auto"/>
            <w:noWrap/>
            <w:vAlign w:val="center"/>
            <w:hideMark/>
          </w:tcPr>
          <w:p w14:paraId="577AEF2D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Бойлер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500 л</w:t>
            </w:r>
          </w:p>
        </w:tc>
        <w:tc>
          <w:tcPr>
            <w:tcW w:w="1077" w:type="pct"/>
            <w:shd w:val="clear" w:color="auto" w:fill="auto"/>
            <w:noWrap/>
            <w:vAlign w:val="center"/>
            <w:hideMark/>
          </w:tcPr>
          <w:p w14:paraId="22367348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6 000</w:t>
            </w:r>
          </w:p>
        </w:tc>
        <w:tc>
          <w:tcPr>
            <w:tcW w:w="899" w:type="pct"/>
            <w:shd w:val="clear" w:color="auto" w:fill="auto"/>
            <w:noWrap/>
            <w:vAlign w:val="center"/>
            <w:hideMark/>
          </w:tcPr>
          <w:p w14:paraId="1DF15425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397" w:type="pct"/>
            <w:shd w:val="clear" w:color="auto" w:fill="auto"/>
            <w:noWrap/>
            <w:vAlign w:val="center"/>
            <w:hideMark/>
          </w:tcPr>
          <w:p w14:paraId="4E35D1C1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12,000</w:t>
            </w:r>
          </w:p>
        </w:tc>
      </w:tr>
      <w:tr w:rsidR="00DE4A99" w:rsidRPr="00F455DB" w14:paraId="698A3455" w14:textId="77777777" w:rsidTr="0083015C">
        <w:trPr>
          <w:trHeight w:val="402"/>
          <w:jc w:val="center"/>
        </w:trPr>
        <w:tc>
          <w:tcPr>
            <w:tcW w:w="2704" w:type="pct"/>
            <w:gridSpan w:val="3"/>
            <w:shd w:val="clear" w:color="auto" w:fill="auto"/>
            <w:noWrap/>
            <w:vAlign w:val="center"/>
            <w:hideMark/>
          </w:tcPr>
          <w:p w14:paraId="3DBCFCBD" w14:textId="77777777" w:rsidR="00DE4A99" w:rsidRPr="00F455DB" w:rsidRDefault="00DE4A99" w:rsidP="00C93587">
            <w:pPr>
              <w:suppressAutoHyphens w:val="0"/>
              <w:spacing w:line="240" w:lineRule="auto"/>
              <w:jc w:val="right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E3302D"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, </w:t>
            </w: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kW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899" w:type="pct"/>
            <w:shd w:val="clear" w:color="auto" w:fill="auto"/>
            <w:noWrap/>
            <w:vAlign w:val="center"/>
            <w:hideMark/>
          </w:tcPr>
          <w:p w14:paraId="1638AA58" w14:textId="77777777" w:rsidR="00DE4A99" w:rsidRPr="009A0B17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1397" w:type="pct"/>
            <w:shd w:val="clear" w:color="auto" w:fill="auto"/>
            <w:noWrap/>
            <w:vAlign w:val="center"/>
            <w:hideMark/>
          </w:tcPr>
          <w:p w14:paraId="16EBA79F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1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9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,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5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00</w:t>
            </w:r>
          </w:p>
        </w:tc>
      </w:tr>
    </w:tbl>
    <w:p w14:paraId="76069C35" w14:textId="77777777" w:rsidR="002131FD" w:rsidRDefault="002131FD" w:rsidP="00782605">
      <w:pPr>
        <w:spacing w:line="276" w:lineRule="auto"/>
        <w:jc w:val="both"/>
        <w:rPr>
          <w:b/>
          <w:lang w:val="bg-BG"/>
        </w:rPr>
      </w:pPr>
    </w:p>
    <w:p w14:paraId="76A39CB4" w14:textId="77777777" w:rsidR="005D67D7" w:rsidRDefault="005D67D7" w:rsidP="00782605">
      <w:pPr>
        <w:spacing w:line="276" w:lineRule="auto"/>
        <w:jc w:val="both"/>
        <w:rPr>
          <w:b/>
          <w:lang w:val="bg-BG"/>
        </w:rPr>
      </w:pPr>
    </w:p>
    <w:p w14:paraId="7DBFA48A" w14:textId="0D6B0DDC" w:rsidR="005D67D7" w:rsidRDefault="004D538E" w:rsidP="00782605">
      <w:pPr>
        <w:spacing w:line="276" w:lineRule="auto"/>
        <w:jc w:val="both"/>
        <w:rPr>
          <w:b/>
          <w:lang w:val="bg-BG"/>
        </w:rPr>
      </w:pPr>
      <w:r>
        <w:rPr>
          <w:noProof/>
          <w:lang w:val="bg-BG"/>
        </w:rPr>
        <w:lastRenderedPageBreak/>
        <w:t>{обект_енергия_бгв_снимки}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4D5765" w:rsidRPr="008A6E47" w14:paraId="39319AB8" w14:textId="77777777" w:rsidTr="008A6E47">
        <w:tc>
          <w:tcPr>
            <w:tcW w:w="3427" w:type="dxa"/>
            <w:shd w:val="clear" w:color="auto" w:fill="auto"/>
          </w:tcPr>
          <w:p w14:paraId="3C184BC7" w14:textId="77777777" w:rsidR="004D5765" w:rsidRPr="008A6E47" w:rsidRDefault="003050FA" w:rsidP="008A6E47">
            <w:pPr>
              <w:spacing w:line="276" w:lineRule="auto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pict w14:anchorId="2847F386">
                <v:shape id="_x0000_i1042" type="#_x0000_t75" style="width:113.25pt;height:150.75pt;mso-position-horizontal-relative:char;mso-position-vertical-relative:line">
                  <v:imagedata r:id="rId22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0B1FDEB3" w14:textId="77777777" w:rsidR="004D5765" w:rsidRPr="008A6E47" w:rsidRDefault="00000000" w:rsidP="008A6E47">
            <w:pPr>
              <w:spacing w:line="276" w:lineRule="auto"/>
              <w:jc w:val="center"/>
              <w:rPr>
                <w:b/>
                <w:lang w:val="bg-BG"/>
              </w:rPr>
            </w:pPr>
            <w:r>
              <w:pict w14:anchorId="6B561F90">
                <v:shape id="_x0000_i1043" type="#_x0000_t75" style="width:150.75pt;height:113.25pt">
                  <v:imagedata r:id="rId23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60AF1E7D" w14:textId="77777777" w:rsidR="004D5765" w:rsidRPr="008A6E47" w:rsidRDefault="00000000" w:rsidP="008A6E47">
            <w:pPr>
              <w:spacing w:line="276" w:lineRule="auto"/>
              <w:jc w:val="center"/>
              <w:rPr>
                <w:b/>
                <w:lang w:val="bg-BG"/>
              </w:rPr>
            </w:pPr>
            <w:r>
              <w:pict w14:anchorId="6205C6E1">
                <v:shape id="_x0000_i1044" type="#_x0000_t75" style="width:150.75pt;height:113.25pt">
                  <v:imagedata r:id="rId24" o:title=""/>
                </v:shape>
              </w:pict>
            </w:r>
          </w:p>
        </w:tc>
      </w:tr>
      <w:tr w:rsidR="004D5765" w:rsidRPr="008A6E47" w14:paraId="65F24C33" w14:textId="77777777" w:rsidTr="008A6E47">
        <w:tc>
          <w:tcPr>
            <w:tcW w:w="10281" w:type="dxa"/>
            <w:gridSpan w:val="3"/>
            <w:shd w:val="clear" w:color="auto" w:fill="auto"/>
          </w:tcPr>
          <w:p w14:paraId="3F09619B" w14:textId="77777777" w:rsidR="004D5765" w:rsidRPr="008A6E47" w:rsidRDefault="004D5765" w:rsidP="008A6E47">
            <w:pPr>
              <w:spacing w:line="276" w:lineRule="auto"/>
              <w:jc w:val="center"/>
              <w:rPr>
                <w:bCs/>
                <w:i/>
                <w:iCs/>
                <w:sz w:val="22"/>
                <w:szCs w:val="22"/>
                <w:lang w:val="bg-BG"/>
              </w:rPr>
            </w:pPr>
            <w:r w:rsidRPr="008A6E47">
              <w:rPr>
                <w:bCs/>
                <w:i/>
                <w:iCs/>
                <w:sz w:val="22"/>
                <w:szCs w:val="22"/>
                <w:lang w:val="bg-BG"/>
              </w:rPr>
              <w:t>Бойлери</w:t>
            </w:r>
          </w:p>
        </w:tc>
      </w:tr>
    </w:tbl>
    <w:p w14:paraId="1B623904" w14:textId="77777777" w:rsidR="004D5765" w:rsidRDefault="004D5765" w:rsidP="00782605">
      <w:pPr>
        <w:spacing w:line="276" w:lineRule="auto"/>
        <w:jc w:val="both"/>
        <w:rPr>
          <w:b/>
          <w:lang w:val="bg-BG"/>
        </w:rPr>
      </w:pPr>
    </w:p>
    <w:p w14:paraId="223204EE" w14:textId="77777777" w:rsidR="002131FD" w:rsidRDefault="002131FD" w:rsidP="00782605">
      <w:pPr>
        <w:spacing w:line="276" w:lineRule="auto"/>
        <w:jc w:val="both"/>
        <w:rPr>
          <w:b/>
          <w:lang w:val="bg-BG"/>
        </w:rPr>
      </w:pPr>
    </w:p>
    <w:p w14:paraId="73F3D3F5" w14:textId="77777777" w:rsidR="00D64594" w:rsidRDefault="005503A4" w:rsidP="008B6143">
      <w:pPr>
        <w:pStyle w:val="20"/>
      </w:pPr>
      <w:bookmarkStart w:id="21" w:name="_Toc138337374"/>
      <w:r w:rsidRPr="001C1309">
        <w:t>4</w:t>
      </w:r>
      <w:r w:rsidR="008B6143">
        <w:rPr>
          <w:lang w:val="ru-RU"/>
        </w:rPr>
        <w:t>.3</w:t>
      </w:r>
      <w:r w:rsidR="00D64594" w:rsidRPr="001C1309">
        <w:rPr>
          <w:lang w:val="ru-RU"/>
        </w:rPr>
        <w:t>.</w:t>
      </w:r>
      <w:r w:rsidR="001E391B" w:rsidRPr="001C1309">
        <w:t xml:space="preserve">  Електропотребление</w:t>
      </w:r>
      <w:r w:rsidR="00D64594" w:rsidRPr="001C1309">
        <w:t xml:space="preserve"> за осветление</w:t>
      </w:r>
      <w:bookmarkEnd w:id="21"/>
    </w:p>
    <w:p w14:paraId="6C17525D" w14:textId="12CC4696" w:rsidR="005D67D7" w:rsidRPr="001C1309" w:rsidRDefault="005D67D7" w:rsidP="008B6143">
      <w:pPr>
        <w:pStyle w:val="20"/>
      </w:pPr>
      <w:r>
        <w:rPr>
          <w:noProof/>
        </w:rPr>
        <w:t xml:space="preserve"> </w:t>
      </w:r>
      <w:r w:rsidR="003050FA">
        <w:rPr>
          <w:noProof/>
        </w:rPr>
        <w:t>{обект_енергия_осветление}</w:t>
      </w:r>
    </w:p>
    <w:p w14:paraId="55BFBD6F" w14:textId="77777777" w:rsidR="00782605" w:rsidRDefault="00D64594" w:rsidP="00F455DB">
      <w:pPr>
        <w:spacing w:line="276" w:lineRule="auto"/>
        <w:jc w:val="both"/>
        <w:rPr>
          <w:lang w:val="bg-BG"/>
        </w:rPr>
      </w:pPr>
      <w:r w:rsidRPr="00BA04DB">
        <w:t xml:space="preserve">В </w:t>
      </w:r>
      <w:proofErr w:type="spellStart"/>
      <w:r w:rsidRPr="00BA04DB">
        <w:t>момента</w:t>
      </w:r>
      <w:proofErr w:type="spellEnd"/>
      <w:r w:rsidRPr="00BA04DB">
        <w:t xml:space="preserve"> </w:t>
      </w:r>
      <w:proofErr w:type="spellStart"/>
      <w:r w:rsidRPr="00BA04DB">
        <w:t>на</w:t>
      </w:r>
      <w:proofErr w:type="spellEnd"/>
      <w:r w:rsidRPr="00BA04DB">
        <w:t xml:space="preserve"> </w:t>
      </w:r>
      <w:proofErr w:type="spellStart"/>
      <w:r w:rsidRPr="00BA04DB">
        <w:t>огледа</w:t>
      </w:r>
      <w:proofErr w:type="spellEnd"/>
      <w:r w:rsidRPr="00BA04DB">
        <w:t xml:space="preserve"> </w:t>
      </w:r>
      <w:proofErr w:type="spellStart"/>
      <w:r w:rsidRPr="00BA04DB">
        <w:t>на</w:t>
      </w:r>
      <w:proofErr w:type="spellEnd"/>
      <w:r w:rsidRPr="00BA04DB">
        <w:t xml:space="preserve"> </w:t>
      </w:r>
      <w:proofErr w:type="spellStart"/>
      <w:r w:rsidRPr="00BA04DB">
        <w:t>сградата</w:t>
      </w:r>
      <w:proofErr w:type="spellEnd"/>
      <w:r w:rsidRPr="00BA04DB">
        <w:t xml:space="preserve"> </w:t>
      </w:r>
      <w:proofErr w:type="spellStart"/>
      <w:r w:rsidRPr="00BA04DB">
        <w:t>се</w:t>
      </w:r>
      <w:proofErr w:type="spellEnd"/>
      <w:r w:rsidRPr="00BA04DB">
        <w:t xml:space="preserve"> </w:t>
      </w:r>
      <w:proofErr w:type="spellStart"/>
      <w:r w:rsidRPr="00BA04DB">
        <w:t>установи</w:t>
      </w:r>
      <w:proofErr w:type="spellEnd"/>
      <w:r w:rsidRPr="00BA04DB">
        <w:t xml:space="preserve">, </w:t>
      </w:r>
      <w:proofErr w:type="spellStart"/>
      <w:r w:rsidRPr="00BA04DB">
        <w:t>че</w:t>
      </w:r>
      <w:proofErr w:type="spellEnd"/>
      <w:r w:rsidRPr="00BA04DB">
        <w:t xml:space="preserve"> </w:t>
      </w:r>
      <w:r w:rsidR="004C1F61">
        <w:rPr>
          <w:lang w:val="bg-BG"/>
        </w:rPr>
        <w:t xml:space="preserve">вътрешната </w:t>
      </w:r>
      <w:proofErr w:type="spellStart"/>
      <w:r w:rsidRPr="00BA04DB">
        <w:t>осветителната</w:t>
      </w:r>
      <w:proofErr w:type="spellEnd"/>
      <w:r w:rsidRPr="00BA04DB">
        <w:t xml:space="preserve"> </w:t>
      </w:r>
      <w:proofErr w:type="spellStart"/>
      <w:r w:rsidRPr="00BA04DB">
        <w:t>инст</w:t>
      </w:r>
      <w:r w:rsidR="00AC45FF" w:rsidRPr="00BA04DB">
        <w:t>алация</w:t>
      </w:r>
      <w:proofErr w:type="spellEnd"/>
      <w:r w:rsidR="00BA04DB">
        <w:rPr>
          <w:lang w:val="bg-BG"/>
        </w:rPr>
        <w:t xml:space="preserve"> </w:t>
      </w:r>
      <w:r w:rsidR="00AC45FF" w:rsidRPr="00BA04DB">
        <w:t>е</w:t>
      </w:r>
      <w:r w:rsidR="00AF6A58" w:rsidRPr="00BA04DB">
        <w:t xml:space="preserve"> </w:t>
      </w:r>
      <w:proofErr w:type="spellStart"/>
      <w:r w:rsidR="00AF6A58" w:rsidRPr="00BA04DB">
        <w:t>изпълнена</w:t>
      </w:r>
      <w:proofErr w:type="spellEnd"/>
      <w:r w:rsidR="00AF6A58" w:rsidRPr="00BA04DB">
        <w:t xml:space="preserve"> </w:t>
      </w:r>
      <w:r w:rsidR="00BA04DB">
        <w:rPr>
          <w:lang w:val="bg-BG"/>
        </w:rPr>
        <w:t>предимно с</w:t>
      </w:r>
      <w:r w:rsidR="009A0B17">
        <w:t xml:space="preserve"> LED</w:t>
      </w:r>
      <w:r w:rsidR="00C93587">
        <w:rPr>
          <w:lang w:val="bg-BG"/>
        </w:rPr>
        <w:t>.</w:t>
      </w:r>
      <w:r w:rsidR="00BA04DB">
        <w:rPr>
          <w:lang w:val="bg-BG"/>
        </w:rPr>
        <w:t xml:space="preserve"> </w:t>
      </w:r>
    </w:p>
    <w:p w14:paraId="37D32AB5" w14:textId="77777777" w:rsidR="006744E4" w:rsidRDefault="006744E4" w:rsidP="00F455DB">
      <w:pPr>
        <w:spacing w:line="276" w:lineRule="auto"/>
        <w:jc w:val="both"/>
        <w:rPr>
          <w:lang w:val="bg-BG"/>
        </w:rPr>
      </w:pPr>
    </w:p>
    <w:p w14:paraId="3B1A445C" w14:textId="0A0A3165" w:rsidR="005D67D7" w:rsidRDefault="004D538E" w:rsidP="00F455DB">
      <w:pPr>
        <w:spacing w:line="276" w:lineRule="auto"/>
        <w:jc w:val="both"/>
        <w:rPr>
          <w:lang w:val="bg-BG"/>
        </w:rPr>
      </w:pPr>
      <w:r>
        <w:rPr>
          <w:noProof/>
          <w:lang w:val="bg-BG"/>
        </w:rPr>
        <w:t>{обект_енергия_осветление_таблица}</w:t>
      </w:r>
    </w:p>
    <w:p w14:paraId="79BD58C2" w14:textId="77777777" w:rsidR="00C77472" w:rsidRPr="00F455DB" w:rsidRDefault="00D64594" w:rsidP="008B6143">
      <w:pPr>
        <w:spacing w:line="276" w:lineRule="auto"/>
        <w:jc w:val="center"/>
        <w:rPr>
          <w:i/>
          <w:iCs/>
          <w:sz w:val="22"/>
          <w:szCs w:val="22"/>
          <w:lang w:val="bg-BG"/>
        </w:rPr>
      </w:pPr>
      <w:proofErr w:type="spellStart"/>
      <w:r w:rsidRPr="00F455DB">
        <w:rPr>
          <w:i/>
          <w:iCs/>
          <w:sz w:val="22"/>
          <w:szCs w:val="22"/>
          <w:lang w:val="ru-RU"/>
        </w:rPr>
        <w:t>Използвани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осветителни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тела</w:t>
      </w:r>
      <w:proofErr w:type="spellEnd"/>
      <w:r w:rsidRPr="00F455DB">
        <w:rPr>
          <w:i/>
          <w:iCs/>
          <w:sz w:val="22"/>
          <w:szCs w:val="22"/>
        </w:rPr>
        <w:t xml:space="preserve"> в </w:t>
      </w:r>
      <w:proofErr w:type="spellStart"/>
      <w:r w:rsidRPr="00F455DB">
        <w:rPr>
          <w:i/>
          <w:iCs/>
          <w:sz w:val="22"/>
          <w:szCs w:val="22"/>
        </w:rPr>
        <w:t>сградата</w:t>
      </w:r>
      <w:proofErr w:type="spellEnd"/>
    </w:p>
    <w:tbl>
      <w:tblPr>
        <w:tblW w:w="43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"/>
        <w:gridCol w:w="1405"/>
        <w:gridCol w:w="1319"/>
        <w:gridCol w:w="1083"/>
        <w:gridCol w:w="1690"/>
        <w:gridCol w:w="1411"/>
        <w:gridCol w:w="1558"/>
      </w:tblGrid>
      <w:tr w:rsidR="009A0B17" w:rsidRPr="00F455DB" w14:paraId="7219B653" w14:textId="77777777" w:rsidTr="009A0B17">
        <w:trPr>
          <w:trHeight w:val="499"/>
          <w:jc w:val="center"/>
        </w:trPr>
        <w:tc>
          <w:tcPr>
            <w:tcW w:w="1034" w:type="pct"/>
            <w:gridSpan w:val="2"/>
            <w:vMerge w:val="restart"/>
            <w:shd w:val="clear" w:color="auto" w:fill="auto"/>
            <w:vAlign w:val="center"/>
            <w:hideMark/>
          </w:tcPr>
          <w:p w14:paraId="7002F46C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Вид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крушките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(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лампите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733" w:type="pct"/>
            <w:vMerge w:val="restart"/>
            <w:shd w:val="clear" w:color="auto" w:fill="auto"/>
            <w:vAlign w:val="center"/>
            <w:hideMark/>
          </w:tcPr>
          <w:p w14:paraId="3C67CD71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Единична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лампите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W</w:t>
            </w:r>
          </w:p>
        </w:tc>
        <w:tc>
          <w:tcPr>
            <w:tcW w:w="610" w:type="pct"/>
            <w:vMerge w:val="restart"/>
            <w:shd w:val="clear" w:color="auto" w:fill="auto"/>
            <w:vAlign w:val="center"/>
            <w:hideMark/>
          </w:tcPr>
          <w:p w14:paraId="75414BC7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Брой</w:t>
            </w:r>
            <w:proofErr w:type="spellEnd"/>
          </w:p>
        </w:tc>
        <w:tc>
          <w:tcPr>
            <w:tcW w:w="951" w:type="pct"/>
            <w:vMerge w:val="restart"/>
            <w:shd w:val="clear" w:color="auto" w:fill="auto"/>
            <w:vAlign w:val="center"/>
            <w:hideMark/>
          </w:tcPr>
          <w:p w14:paraId="6505086D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            kW</w:t>
            </w:r>
          </w:p>
        </w:tc>
        <w:tc>
          <w:tcPr>
            <w:tcW w:w="794" w:type="pct"/>
            <w:vMerge w:val="restart"/>
            <w:shd w:val="clear" w:color="auto" w:fill="auto"/>
            <w:vAlign w:val="center"/>
            <w:hideMark/>
          </w:tcPr>
          <w:p w14:paraId="0D21369C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Процент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изправни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,   </w:t>
            </w:r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%</w:t>
            </w:r>
          </w:p>
        </w:tc>
        <w:tc>
          <w:tcPr>
            <w:tcW w:w="877" w:type="pct"/>
            <w:vMerge w:val="restart"/>
            <w:shd w:val="clear" w:color="auto" w:fill="auto"/>
            <w:vAlign w:val="center"/>
            <w:hideMark/>
          </w:tcPr>
          <w:p w14:paraId="4E38BF8F" w14:textId="77777777" w:rsidR="009A0B17" w:rsidRPr="00F455DB" w:rsidRDefault="003D232D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Сумарна</w:t>
            </w:r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работещите</w:t>
            </w:r>
            <w:proofErr w:type="spellEnd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лампи</w:t>
            </w:r>
            <w:proofErr w:type="spellEnd"/>
            <w:r w:rsidR="009A0B17"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            kW</w:t>
            </w:r>
          </w:p>
        </w:tc>
      </w:tr>
      <w:tr w:rsidR="009A0B17" w:rsidRPr="00F455DB" w14:paraId="082D8C23" w14:textId="77777777" w:rsidTr="009A0B17">
        <w:trPr>
          <w:trHeight w:val="499"/>
          <w:jc w:val="center"/>
        </w:trPr>
        <w:tc>
          <w:tcPr>
            <w:tcW w:w="1034" w:type="pct"/>
            <w:gridSpan w:val="2"/>
            <w:vMerge/>
            <w:shd w:val="clear" w:color="auto" w:fill="auto"/>
            <w:vAlign w:val="center"/>
            <w:hideMark/>
          </w:tcPr>
          <w:p w14:paraId="5F748523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733" w:type="pct"/>
            <w:vMerge/>
            <w:shd w:val="clear" w:color="auto" w:fill="auto"/>
            <w:vAlign w:val="center"/>
            <w:hideMark/>
          </w:tcPr>
          <w:p w14:paraId="14247AA4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610" w:type="pct"/>
            <w:vMerge/>
            <w:shd w:val="clear" w:color="auto" w:fill="auto"/>
            <w:vAlign w:val="center"/>
            <w:hideMark/>
          </w:tcPr>
          <w:p w14:paraId="5681A0C5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951" w:type="pct"/>
            <w:vMerge/>
            <w:shd w:val="clear" w:color="auto" w:fill="auto"/>
            <w:vAlign w:val="center"/>
            <w:hideMark/>
          </w:tcPr>
          <w:p w14:paraId="46019270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794" w:type="pct"/>
            <w:vMerge/>
            <w:shd w:val="clear" w:color="auto" w:fill="auto"/>
            <w:vAlign w:val="center"/>
            <w:hideMark/>
          </w:tcPr>
          <w:p w14:paraId="455BA99B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877" w:type="pct"/>
            <w:vMerge/>
            <w:shd w:val="clear" w:color="auto" w:fill="auto"/>
            <w:vAlign w:val="center"/>
            <w:hideMark/>
          </w:tcPr>
          <w:p w14:paraId="68866DC2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</w:tr>
      <w:tr w:rsidR="009A0B17" w:rsidRPr="00F455DB" w14:paraId="4C56A3F8" w14:textId="77777777" w:rsidTr="009A0B17">
        <w:trPr>
          <w:trHeight w:val="402"/>
          <w:jc w:val="center"/>
        </w:trPr>
        <w:tc>
          <w:tcPr>
            <w:tcW w:w="243" w:type="pct"/>
            <w:shd w:val="clear" w:color="auto" w:fill="auto"/>
            <w:noWrap/>
            <w:vAlign w:val="center"/>
            <w:hideMark/>
          </w:tcPr>
          <w:p w14:paraId="5665DA54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  <w:hideMark/>
          </w:tcPr>
          <w:p w14:paraId="1C75AA86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LED 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(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30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W)</w:t>
            </w:r>
          </w:p>
        </w:tc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691BA0A2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610" w:type="pct"/>
            <w:shd w:val="clear" w:color="auto" w:fill="auto"/>
            <w:noWrap/>
            <w:vAlign w:val="center"/>
            <w:hideMark/>
          </w:tcPr>
          <w:p w14:paraId="63EE4B67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72</w:t>
            </w:r>
          </w:p>
        </w:tc>
        <w:tc>
          <w:tcPr>
            <w:tcW w:w="951" w:type="pct"/>
            <w:shd w:val="clear" w:color="auto" w:fill="auto"/>
            <w:noWrap/>
            <w:vAlign w:val="center"/>
            <w:hideMark/>
          </w:tcPr>
          <w:p w14:paraId="47CFA57B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2,160</w:t>
            </w:r>
          </w:p>
        </w:tc>
        <w:tc>
          <w:tcPr>
            <w:tcW w:w="794" w:type="pct"/>
            <w:shd w:val="clear" w:color="auto" w:fill="auto"/>
            <w:noWrap/>
            <w:vAlign w:val="center"/>
            <w:hideMark/>
          </w:tcPr>
          <w:p w14:paraId="040C2B37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877" w:type="pct"/>
            <w:shd w:val="clear" w:color="auto" w:fill="auto"/>
            <w:noWrap/>
            <w:vAlign w:val="center"/>
            <w:hideMark/>
          </w:tcPr>
          <w:p w14:paraId="61E2940D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2,160</w:t>
            </w:r>
          </w:p>
        </w:tc>
      </w:tr>
      <w:tr w:rsidR="009A0B17" w:rsidRPr="00F455DB" w14:paraId="44D0F834" w14:textId="77777777" w:rsidTr="009A0B17">
        <w:trPr>
          <w:trHeight w:val="402"/>
          <w:jc w:val="center"/>
        </w:trPr>
        <w:tc>
          <w:tcPr>
            <w:tcW w:w="1767" w:type="pct"/>
            <w:gridSpan w:val="3"/>
            <w:shd w:val="clear" w:color="auto" w:fill="auto"/>
            <w:noWrap/>
            <w:vAlign w:val="center"/>
            <w:hideMark/>
          </w:tcPr>
          <w:p w14:paraId="32DD347D" w14:textId="77777777" w:rsidR="009A0B17" w:rsidRPr="007A41A9" w:rsidRDefault="007A41A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 xml:space="preserve">Инсталирана </w:t>
            </w:r>
            <w:proofErr w:type="spellStart"/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ел.мощност</w:t>
            </w:r>
            <w:proofErr w:type="spellEnd"/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 xml:space="preserve">, 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W</w:t>
            </w:r>
          </w:p>
        </w:tc>
        <w:tc>
          <w:tcPr>
            <w:tcW w:w="610" w:type="pct"/>
            <w:shd w:val="clear" w:color="auto" w:fill="auto"/>
            <w:noWrap/>
            <w:vAlign w:val="center"/>
            <w:hideMark/>
          </w:tcPr>
          <w:p w14:paraId="6B337F9E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72</w:t>
            </w:r>
          </w:p>
        </w:tc>
        <w:tc>
          <w:tcPr>
            <w:tcW w:w="951" w:type="pct"/>
            <w:shd w:val="clear" w:color="auto" w:fill="auto"/>
            <w:noWrap/>
            <w:vAlign w:val="center"/>
            <w:hideMark/>
          </w:tcPr>
          <w:p w14:paraId="31B3B2EE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2,160</w:t>
            </w:r>
          </w:p>
        </w:tc>
        <w:tc>
          <w:tcPr>
            <w:tcW w:w="794" w:type="pct"/>
            <w:shd w:val="clear" w:color="auto" w:fill="auto"/>
            <w:noWrap/>
            <w:vAlign w:val="bottom"/>
            <w:hideMark/>
          </w:tcPr>
          <w:p w14:paraId="55E428E7" w14:textId="77777777" w:rsidR="009A0B17" w:rsidRPr="00F455DB" w:rsidRDefault="009A0B17" w:rsidP="00C93587">
            <w:pPr>
              <w:suppressAutoHyphens w:val="0"/>
              <w:spacing w:line="240" w:lineRule="auto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77" w:type="pct"/>
            <w:shd w:val="clear" w:color="auto" w:fill="auto"/>
            <w:noWrap/>
            <w:vAlign w:val="center"/>
            <w:hideMark/>
          </w:tcPr>
          <w:p w14:paraId="2D021AF5" w14:textId="77777777" w:rsidR="009A0B17" w:rsidRPr="00F455DB" w:rsidRDefault="009A0B17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2,160</w:t>
            </w:r>
          </w:p>
        </w:tc>
      </w:tr>
    </w:tbl>
    <w:p w14:paraId="1FCEBC82" w14:textId="77777777" w:rsidR="0080434C" w:rsidRDefault="0080434C" w:rsidP="00EA5BBE">
      <w:pPr>
        <w:spacing w:line="360" w:lineRule="auto"/>
        <w:jc w:val="both"/>
        <w:rPr>
          <w:rFonts w:ascii="Tahoma" w:hAnsi="Tahoma" w:cs="Tahoma"/>
          <w:lang w:val="bg-BG"/>
        </w:rPr>
      </w:pPr>
    </w:p>
    <w:p w14:paraId="592283FE" w14:textId="7FC5FC13" w:rsidR="005D67D7" w:rsidRDefault="003050FA" w:rsidP="00EA5BBE">
      <w:pPr>
        <w:spacing w:line="360" w:lineRule="auto"/>
        <w:jc w:val="both"/>
        <w:rPr>
          <w:rFonts w:ascii="Tahoma" w:hAnsi="Tahoma" w:cs="Tahoma"/>
          <w:lang w:val="bg-BG"/>
        </w:rPr>
      </w:pPr>
      <w:r>
        <w:rPr>
          <w:rFonts w:ascii="Tahoma" w:hAnsi="Tahoma" w:cs="Tahoma"/>
          <w:noProof/>
          <w:lang w:val="bg-BG"/>
        </w:rPr>
        <w:t>{обект_енергия_осветление_снимки}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4D5765" w:rsidRPr="008A6E47" w14:paraId="0B413969" w14:textId="77777777" w:rsidTr="008A6E47">
        <w:tc>
          <w:tcPr>
            <w:tcW w:w="3427" w:type="dxa"/>
            <w:shd w:val="clear" w:color="auto" w:fill="auto"/>
          </w:tcPr>
          <w:p w14:paraId="1C2E8D07" w14:textId="77777777" w:rsidR="004D5765" w:rsidRPr="008A6E47" w:rsidRDefault="00000000" w:rsidP="008A6E47">
            <w:pPr>
              <w:spacing w:line="360" w:lineRule="auto"/>
              <w:jc w:val="center"/>
              <w:rPr>
                <w:rFonts w:ascii="Tahoma" w:hAnsi="Tahoma" w:cs="Tahoma"/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pict w14:anchorId="5AF643A8">
                <v:shape id="_x0000_i1045" type="#_x0000_t75" style="width:113.25pt;height:150.75pt;mso-position-horizontal-relative:char;mso-position-vertical-relative:line">
                  <v:imagedata r:id="rId25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40E512A5" w14:textId="77777777" w:rsidR="004D5765" w:rsidRPr="008A6E47" w:rsidRDefault="00000000" w:rsidP="008A6E47">
            <w:pPr>
              <w:spacing w:line="360" w:lineRule="auto"/>
              <w:jc w:val="center"/>
              <w:rPr>
                <w:rFonts w:ascii="Tahoma" w:hAnsi="Tahoma" w:cs="Tahoma"/>
                <w:lang w:val="bg-BG"/>
              </w:rPr>
            </w:pPr>
            <w:r>
              <w:pict w14:anchorId="348E6E0E">
                <v:shape id="_x0000_i1046" type="#_x0000_t75" style="width:150.75pt;height:113.25pt">
                  <v:imagedata r:id="rId26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2F091A43" w14:textId="77777777" w:rsidR="004D5765" w:rsidRPr="008A6E47" w:rsidRDefault="00000000" w:rsidP="008A6E47">
            <w:pPr>
              <w:spacing w:line="360" w:lineRule="auto"/>
              <w:jc w:val="center"/>
              <w:rPr>
                <w:rFonts w:ascii="Tahoma" w:hAnsi="Tahoma" w:cs="Tahoma"/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pict w14:anchorId="5720E9C0">
                <v:shape id="_x0000_i1047" type="#_x0000_t75" style="width:113.25pt;height:150.75pt">
                  <v:imagedata croptop="-65520f" cropbottom="65520f"/>
                </v:shape>
              </w:pict>
            </w:r>
          </w:p>
        </w:tc>
      </w:tr>
      <w:tr w:rsidR="004D5765" w:rsidRPr="008A6E47" w14:paraId="317456FA" w14:textId="77777777" w:rsidTr="008A6E47">
        <w:tc>
          <w:tcPr>
            <w:tcW w:w="10281" w:type="dxa"/>
            <w:gridSpan w:val="3"/>
            <w:shd w:val="clear" w:color="auto" w:fill="auto"/>
          </w:tcPr>
          <w:p w14:paraId="6044260B" w14:textId="77777777" w:rsidR="004D5765" w:rsidRPr="008A6E47" w:rsidRDefault="004D5765" w:rsidP="008A6E47">
            <w:pPr>
              <w:spacing w:line="360" w:lineRule="auto"/>
              <w:jc w:val="center"/>
              <w:rPr>
                <w:i/>
                <w:iCs/>
                <w:sz w:val="22"/>
                <w:szCs w:val="22"/>
                <w:lang w:val="bg-BG"/>
              </w:rPr>
            </w:pPr>
            <w:r w:rsidRPr="008A6E47">
              <w:rPr>
                <w:i/>
                <w:iCs/>
                <w:sz w:val="22"/>
                <w:szCs w:val="22"/>
                <w:lang w:val="bg-BG"/>
              </w:rPr>
              <w:t>Осветителни тела</w:t>
            </w:r>
          </w:p>
        </w:tc>
      </w:tr>
    </w:tbl>
    <w:p w14:paraId="57398CA3" w14:textId="77777777" w:rsidR="004D5765" w:rsidRPr="00E64862" w:rsidRDefault="004D5765" w:rsidP="00EA5BBE">
      <w:pPr>
        <w:spacing w:line="360" w:lineRule="auto"/>
        <w:jc w:val="both"/>
        <w:rPr>
          <w:rFonts w:ascii="Tahoma" w:hAnsi="Tahoma" w:cs="Tahoma"/>
          <w:lang w:val="bg-BG"/>
        </w:rPr>
      </w:pPr>
    </w:p>
    <w:p w14:paraId="55D51E8F" w14:textId="77777777" w:rsidR="00D64594" w:rsidRDefault="005503A4" w:rsidP="008B6143">
      <w:pPr>
        <w:pStyle w:val="20"/>
      </w:pPr>
      <w:bookmarkStart w:id="22" w:name="_Toc138337375"/>
      <w:r w:rsidRPr="001C1309">
        <w:lastRenderedPageBreak/>
        <w:t>4</w:t>
      </w:r>
      <w:r w:rsidR="008B6143">
        <w:rPr>
          <w:lang w:val="ru-RU"/>
        </w:rPr>
        <w:t>.4</w:t>
      </w:r>
      <w:r w:rsidR="008B6143">
        <w:t xml:space="preserve">. Силови консуматори на </w:t>
      </w:r>
      <w:proofErr w:type="spellStart"/>
      <w:r w:rsidR="008B6143">
        <w:t>ел.</w:t>
      </w:r>
      <w:r w:rsidR="00D64594" w:rsidRPr="001C1309">
        <w:t>енергия</w:t>
      </w:r>
      <w:bookmarkEnd w:id="22"/>
      <w:proofErr w:type="spellEnd"/>
    </w:p>
    <w:p w14:paraId="6C022984" w14:textId="5416DA08" w:rsidR="005D67D7" w:rsidRPr="001C1309" w:rsidRDefault="005D67D7" w:rsidP="008B6143">
      <w:pPr>
        <w:pStyle w:val="20"/>
      </w:pPr>
      <w:r>
        <w:rPr>
          <w:noProof/>
        </w:rPr>
        <w:t xml:space="preserve"> </w:t>
      </w:r>
      <w:r w:rsidR="003050FA">
        <w:rPr>
          <w:noProof/>
        </w:rPr>
        <w:t>{обект_енергия_консуматори}</w:t>
      </w:r>
    </w:p>
    <w:p w14:paraId="29FF976E" w14:textId="77777777" w:rsidR="00A24EA8" w:rsidRDefault="00D64594" w:rsidP="00F455DB">
      <w:pPr>
        <w:spacing w:line="276" w:lineRule="auto"/>
        <w:jc w:val="both"/>
        <w:rPr>
          <w:lang w:val="bg-BG"/>
        </w:rPr>
      </w:pPr>
      <w:proofErr w:type="spellStart"/>
      <w:r w:rsidRPr="00782605">
        <w:t>Консуматорите</w:t>
      </w:r>
      <w:proofErr w:type="spellEnd"/>
      <w:r w:rsidRPr="00782605">
        <w:t xml:space="preserve"> в </w:t>
      </w:r>
      <w:proofErr w:type="spellStart"/>
      <w:r w:rsidRPr="00782605">
        <w:t>сградата</w:t>
      </w:r>
      <w:proofErr w:type="spellEnd"/>
      <w:r w:rsidRPr="00782605">
        <w:t xml:space="preserve"> </w:t>
      </w:r>
      <w:proofErr w:type="spellStart"/>
      <w:r w:rsidRPr="00782605">
        <w:t>се</w:t>
      </w:r>
      <w:proofErr w:type="spellEnd"/>
      <w:r w:rsidRPr="00782605">
        <w:t xml:space="preserve"> </w:t>
      </w:r>
      <w:proofErr w:type="spellStart"/>
      <w:r w:rsidR="008B6143">
        <w:t>разделят</w:t>
      </w:r>
      <w:proofErr w:type="spellEnd"/>
      <w:r w:rsidR="008B6143">
        <w:t xml:space="preserve"> </w:t>
      </w:r>
      <w:proofErr w:type="spellStart"/>
      <w:r w:rsidR="008B6143">
        <w:t>на</w:t>
      </w:r>
      <w:proofErr w:type="spellEnd"/>
      <w:r w:rsidR="008B6143">
        <w:t xml:space="preserve"> </w:t>
      </w:r>
      <w:r w:rsidR="008B6143">
        <w:rPr>
          <w:lang w:val="bg-BG"/>
        </w:rPr>
        <w:t>2</w:t>
      </w:r>
      <w:r w:rsidRPr="00782605">
        <w:t xml:space="preserve"> </w:t>
      </w:r>
      <w:proofErr w:type="spellStart"/>
      <w:r w:rsidRPr="00782605">
        <w:t>части</w:t>
      </w:r>
      <w:proofErr w:type="spellEnd"/>
      <w:r w:rsidRPr="00782605">
        <w:t xml:space="preserve">: </w:t>
      </w:r>
      <w:proofErr w:type="spellStart"/>
      <w:r w:rsidRPr="00782605">
        <w:t>влияещи</w:t>
      </w:r>
      <w:proofErr w:type="spellEnd"/>
      <w:r w:rsidRPr="00782605">
        <w:t xml:space="preserve"> и </w:t>
      </w:r>
      <w:proofErr w:type="spellStart"/>
      <w:r w:rsidRPr="00782605">
        <w:t>невлияещи</w:t>
      </w:r>
      <w:proofErr w:type="spellEnd"/>
      <w:r w:rsidRPr="00782605">
        <w:t xml:space="preserve"> </w:t>
      </w:r>
      <w:proofErr w:type="spellStart"/>
      <w:r w:rsidRPr="00782605">
        <w:t>на</w:t>
      </w:r>
      <w:proofErr w:type="spellEnd"/>
      <w:r w:rsidRPr="00782605">
        <w:t xml:space="preserve"> </w:t>
      </w:r>
      <w:proofErr w:type="spellStart"/>
      <w:r w:rsidRPr="00782605">
        <w:t>топлинния</w:t>
      </w:r>
      <w:proofErr w:type="spellEnd"/>
      <w:r w:rsidRPr="00782605">
        <w:t xml:space="preserve"> </w:t>
      </w:r>
      <w:proofErr w:type="spellStart"/>
      <w:r w:rsidRPr="00782605">
        <w:t>баланс</w:t>
      </w:r>
      <w:proofErr w:type="spellEnd"/>
      <w:r w:rsidRPr="00782605">
        <w:t xml:space="preserve">. </w:t>
      </w:r>
      <w:proofErr w:type="spellStart"/>
      <w:r w:rsidRPr="00782605">
        <w:t>Тяхното</w:t>
      </w:r>
      <w:proofErr w:type="spellEnd"/>
      <w:r w:rsidRPr="00782605">
        <w:t xml:space="preserve"> </w:t>
      </w:r>
      <w:proofErr w:type="spellStart"/>
      <w:r w:rsidRPr="00782605">
        <w:t>влияние</w:t>
      </w:r>
      <w:proofErr w:type="spellEnd"/>
      <w:r w:rsidRPr="00782605">
        <w:t xml:space="preserve"> </w:t>
      </w:r>
      <w:proofErr w:type="spellStart"/>
      <w:r w:rsidRPr="00782605">
        <w:t>се</w:t>
      </w:r>
      <w:proofErr w:type="spellEnd"/>
      <w:r w:rsidRPr="00782605">
        <w:t xml:space="preserve"> </w:t>
      </w:r>
      <w:proofErr w:type="spellStart"/>
      <w:r w:rsidRPr="00782605">
        <w:t>обуславя</w:t>
      </w:r>
      <w:proofErr w:type="spellEnd"/>
      <w:r w:rsidRPr="00782605">
        <w:t xml:space="preserve"> </w:t>
      </w:r>
      <w:proofErr w:type="spellStart"/>
      <w:r w:rsidRPr="00782605">
        <w:t>от</w:t>
      </w:r>
      <w:proofErr w:type="spellEnd"/>
      <w:r w:rsidRPr="00782605">
        <w:t xml:space="preserve"> </w:t>
      </w:r>
      <w:proofErr w:type="spellStart"/>
      <w:r w:rsidRPr="00782605">
        <w:t>собствените</w:t>
      </w:r>
      <w:proofErr w:type="spellEnd"/>
      <w:r w:rsidRPr="00782605">
        <w:t xml:space="preserve"> </w:t>
      </w:r>
      <w:proofErr w:type="spellStart"/>
      <w:r w:rsidRPr="00782605">
        <w:t>им</w:t>
      </w:r>
      <w:proofErr w:type="spellEnd"/>
      <w:r w:rsidRPr="00782605">
        <w:t xml:space="preserve"> </w:t>
      </w:r>
      <w:proofErr w:type="spellStart"/>
      <w:r w:rsidRPr="00782605">
        <w:t>топлоизлъчвания</w:t>
      </w:r>
      <w:proofErr w:type="spellEnd"/>
      <w:r w:rsidRPr="00782605">
        <w:t xml:space="preserve"> и </w:t>
      </w:r>
      <w:proofErr w:type="spellStart"/>
      <w:r w:rsidRPr="00782605">
        <w:t>от</w:t>
      </w:r>
      <w:proofErr w:type="spellEnd"/>
      <w:r w:rsidRPr="00782605">
        <w:t xml:space="preserve"> </w:t>
      </w:r>
      <w:proofErr w:type="spellStart"/>
      <w:r w:rsidRPr="00782605">
        <w:t>местоположението</w:t>
      </w:r>
      <w:proofErr w:type="spellEnd"/>
      <w:r w:rsidRPr="00782605">
        <w:t xml:space="preserve"> </w:t>
      </w:r>
      <w:proofErr w:type="spellStart"/>
      <w:r w:rsidRPr="00782605">
        <w:t>им</w:t>
      </w:r>
      <w:proofErr w:type="spellEnd"/>
      <w:r w:rsidRPr="00782605">
        <w:t xml:space="preserve"> в </w:t>
      </w:r>
      <w:proofErr w:type="spellStart"/>
      <w:r w:rsidRPr="00782605">
        <w:t>сградата</w:t>
      </w:r>
      <w:proofErr w:type="spellEnd"/>
      <w:r w:rsidRPr="00782605">
        <w:t xml:space="preserve">. </w:t>
      </w:r>
      <w:proofErr w:type="spellStart"/>
      <w:r w:rsidRPr="00782605">
        <w:t>Влияещи</w:t>
      </w:r>
      <w:proofErr w:type="spellEnd"/>
      <w:r w:rsidRPr="00782605">
        <w:t xml:space="preserve"> </w:t>
      </w:r>
      <w:proofErr w:type="spellStart"/>
      <w:r w:rsidR="00A24EA8">
        <w:t>консуматори</w:t>
      </w:r>
      <w:proofErr w:type="spellEnd"/>
      <w:r w:rsidR="00A24EA8">
        <w:t xml:space="preserve"> в </w:t>
      </w:r>
      <w:proofErr w:type="spellStart"/>
      <w:r w:rsidR="00A24EA8">
        <w:t>случая</w:t>
      </w:r>
      <w:proofErr w:type="spellEnd"/>
      <w:r w:rsidR="004F707E">
        <w:t>:</w:t>
      </w:r>
      <w:r w:rsidR="00A24EA8">
        <w:t xml:space="preserve"> </w:t>
      </w:r>
      <w:proofErr w:type="spellStart"/>
      <w:r w:rsidR="00A24EA8">
        <w:t>компютри</w:t>
      </w:r>
      <w:proofErr w:type="spellEnd"/>
      <w:r w:rsidR="00A24EA8">
        <w:rPr>
          <w:lang w:val="bg-BG"/>
        </w:rPr>
        <w:t xml:space="preserve">, офис </w:t>
      </w:r>
      <w:proofErr w:type="spellStart"/>
      <w:r w:rsidR="00A24EA8">
        <w:rPr>
          <w:lang w:val="bg-BG"/>
        </w:rPr>
        <w:t>оборуджане</w:t>
      </w:r>
      <w:proofErr w:type="spellEnd"/>
      <w:r w:rsidRPr="00782605">
        <w:t xml:space="preserve"> и </w:t>
      </w:r>
      <w:proofErr w:type="spellStart"/>
      <w:r w:rsidRPr="00782605">
        <w:t>др</w:t>
      </w:r>
      <w:proofErr w:type="spellEnd"/>
      <w:r w:rsidRPr="00782605">
        <w:t>.</w:t>
      </w:r>
      <w:r w:rsidR="00731AA7">
        <w:rPr>
          <w:lang w:val="bg-BG"/>
        </w:rPr>
        <w:t xml:space="preserve"> </w:t>
      </w:r>
      <w:proofErr w:type="spellStart"/>
      <w:r w:rsidRPr="00782605">
        <w:t>Подробно</w:t>
      </w:r>
      <w:proofErr w:type="spellEnd"/>
      <w:r w:rsidRPr="00782605">
        <w:t xml:space="preserve"> </w:t>
      </w:r>
      <w:proofErr w:type="spellStart"/>
      <w:r w:rsidRPr="00782605">
        <w:t>описание</w:t>
      </w:r>
      <w:proofErr w:type="spellEnd"/>
      <w:r w:rsidRPr="00782605">
        <w:t xml:space="preserve"> </w:t>
      </w:r>
      <w:proofErr w:type="spellStart"/>
      <w:r w:rsidRPr="00782605">
        <w:t>на</w:t>
      </w:r>
      <w:proofErr w:type="spellEnd"/>
      <w:r w:rsidRPr="00782605">
        <w:t xml:space="preserve"> </w:t>
      </w:r>
      <w:proofErr w:type="spellStart"/>
      <w:r w:rsidRPr="00782605">
        <w:t>к</w:t>
      </w:r>
      <w:r w:rsidR="002131FD">
        <w:t>онсуматорите</w:t>
      </w:r>
      <w:proofErr w:type="spellEnd"/>
      <w:r w:rsidR="008B6143">
        <w:rPr>
          <w:lang w:val="bg-BG"/>
        </w:rPr>
        <w:t>,</w:t>
      </w:r>
      <w:r w:rsidR="002131FD">
        <w:t xml:space="preserve"> </w:t>
      </w:r>
      <w:proofErr w:type="spellStart"/>
      <w:r w:rsidR="002131FD">
        <w:t>влияещи</w:t>
      </w:r>
      <w:proofErr w:type="spellEnd"/>
      <w:r w:rsidRPr="00782605">
        <w:t xml:space="preserve"> </w:t>
      </w:r>
      <w:proofErr w:type="spellStart"/>
      <w:r w:rsidRPr="00782605">
        <w:t>на</w:t>
      </w:r>
      <w:proofErr w:type="spellEnd"/>
      <w:r w:rsidRPr="00782605">
        <w:t xml:space="preserve"> </w:t>
      </w:r>
      <w:proofErr w:type="spellStart"/>
      <w:r w:rsidRPr="00782605">
        <w:t>топлинния</w:t>
      </w:r>
      <w:proofErr w:type="spellEnd"/>
      <w:r w:rsidRPr="00782605">
        <w:t xml:space="preserve"> </w:t>
      </w:r>
      <w:proofErr w:type="spellStart"/>
      <w:r w:rsidRPr="00782605">
        <w:t>баланс</w:t>
      </w:r>
      <w:proofErr w:type="spellEnd"/>
      <w:r w:rsidR="008B6143">
        <w:rPr>
          <w:lang w:val="bg-BG"/>
        </w:rPr>
        <w:t>,</w:t>
      </w:r>
      <w:r w:rsidR="008B6143">
        <w:t xml:space="preserve"> с </w:t>
      </w:r>
      <w:proofErr w:type="spellStart"/>
      <w:r w:rsidR="008B6143">
        <w:t>инсталираните</w:t>
      </w:r>
      <w:proofErr w:type="spellEnd"/>
      <w:r w:rsidR="008B6143">
        <w:t xml:space="preserve"> </w:t>
      </w:r>
      <w:proofErr w:type="spellStart"/>
      <w:r w:rsidR="008B6143">
        <w:t>им</w:t>
      </w:r>
      <w:proofErr w:type="spellEnd"/>
      <w:r w:rsidR="008B6143">
        <w:t xml:space="preserve"> </w:t>
      </w:r>
      <w:proofErr w:type="spellStart"/>
      <w:r w:rsidR="008B6143">
        <w:t>мощности</w:t>
      </w:r>
      <w:proofErr w:type="spellEnd"/>
      <w:r w:rsidRPr="00782605">
        <w:t xml:space="preserve"> </w:t>
      </w:r>
      <w:proofErr w:type="spellStart"/>
      <w:r w:rsidRPr="00782605">
        <w:t>са</w:t>
      </w:r>
      <w:proofErr w:type="spellEnd"/>
      <w:r w:rsidRPr="00782605">
        <w:t xml:space="preserve"> </w:t>
      </w:r>
      <w:proofErr w:type="spellStart"/>
      <w:r w:rsidRPr="00782605">
        <w:t>поместен</w:t>
      </w:r>
      <w:r w:rsidR="008B6143">
        <w:t>и</w:t>
      </w:r>
      <w:proofErr w:type="spellEnd"/>
      <w:r w:rsidR="008B6143">
        <w:t xml:space="preserve"> в </w:t>
      </w:r>
      <w:proofErr w:type="spellStart"/>
      <w:r w:rsidR="008B6143">
        <w:t>таблица</w:t>
      </w:r>
      <w:proofErr w:type="spellEnd"/>
      <w:r w:rsidR="008B6143">
        <w:rPr>
          <w:lang w:val="bg-BG"/>
        </w:rPr>
        <w:t>та по-долу.</w:t>
      </w:r>
    </w:p>
    <w:p w14:paraId="4D610EC8" w14:textId="77777777" w:rsidR="005D67D7" w:rsidRDefault="005D67D7" w:rsidP="00F455DB">
      <w:pPr>
        <w:spacing w:line="276" w:lineRule="auto"/>
        <w:jc w:val="both"/>
        <w:rPr>
          <w:lang w:val="bg-BG"/>
        </w:rPr>
      </w:pPr>
    </w:p>
    <w:p w14:paraId="1F80F4DC" w14:textId="6854C4DE" w:rsidR="005D67D7" w:rsidRPr="008B6143" w:rsidRDefault="003050FA" w:rsidP="00F455DB">
      <w:pPr>
        <w:spacing w:line="276" w:lineRule="auto"/>
        <w:jc w:val="both"/>
        <w:rPr>
          <w:lang w:val="bg-BG"/>
        </w:rPr>
      </w:pPr>
      <w:r>
        <w:rPr>
          <w:noProof/>
          <w:lang w:val="bg-BG"/>
        </w:rPr>
        <w:t>{обект_енергия_консуматори_табл}</w:t>
      </w:r>
    </w:p>
    <w:p w14:paraId="313E6C79" w14:textId="77777777" w:rsidR="00D64594" w:rsidRPr="00F455DB" w:rsidRDefault="00D64594" w:rsidP="008B6143">
      <w:pPr>
        <w:spacing w:line="276" w:lineRule="auto"/>
        <w:jc w:val="center"/>
        <w:rPr>
          <w:i/>
          <w:iCs/>
          <w:sz w:val="22"/>
          <w:szCs w:val="22"/>
        </w:rPr>
      </w:pPr>
      <w:proofErr w:type="spellStart"/>
      <w:proofErr w:type="gramStart"/>
      <w:r w:rsidRPr="00F455DB">
        <w:rPr>
          <w:i/>
          <w:iCs/>
          <w:sz w:val="22"/>
          <w:szCs w:val="22"/>
        </w:rPr>
        <w:t>Ел</w:t>
      </w:r>
      <w:proofErr w:type="spellEnd"/>
      <w:r w:rsidR="008B6143" w:rsidRPr="00F455DB">
        <w:rPr>
          <w:i/>
          <w:iCs/>
          <w:sz w:val="22"/>
          <w:szCs w:val="22"/>
          <w:lang w:val="bg-BG"/>
        </w:rPr>
        <w:t>.</w:t>
      </w:r>
      <w:proofErr w:type="spellStart"/>
      <w:r w:rsidRPr="00F455DB">
        <w:rPr>
          <w:i/>
          <w:iCs/>
          <w:sz w:val="22"/>
          <w:szCs w:val="22"/>
        </w:rPr>
        <w:t>консуматори</w:t>
      </w:r>
      <w:proofErr w:type="spellEnd"/>
      <w:proofErr w:type="gramEnd"/>
      <w:r w:rsidR="008B6143" w:rsidRPr="00F455DB">
        <w:rPr>
          <w:i/>
          <w:iCs/>
          <w:sz w:val="22"/>
          <w:szCs w:val="22"/>
          <w:lang w:val="bg-BG"/>
        </w:rPr>
        <w:t>,</w:t>
      </w:r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влияещи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на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баланса</w:t>
      </w:r>
      <w:proofErr w:type="spellEnd"/>
    </w:p>
    <w:tbl>
      <w:tblPr>
        <w:tblW w:w="431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"/>
        <w:gridCol w:w="3585"/>
        <w:gridCol w:w="1550"/>
        <w:gridCol w:w="1295"/>
        <w:gridCol w:w="2008"/>
      </w:tblGrid>
      <w:tr w:rsidR="00DE4A99" w:rsidRPr="00F455DB" w14:paraId="4EABC622" w14:textId="77777777" w:rsidTr="0097306F">
        <w:trPr>
          <w:trHeight w:val="499"/>
          <w:jc w:val="center"/>
        </w:trPr>
        <w:tc>
          <w:tcPr>
            <w:tcW w:w="2267" w:type="pct"/>
            <w:gridSpan w:val="2"/>
            <w:vMerge w:val="restart"/>
            <w:shd w:val="clear" w:color="auto" w:fill="auto"/>
            <w:vAlign w:val="center"/>
            <w:hideMark/>
          </w:tcPr>
          <w:p w14:paraId="42D41B8C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Вид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електроуреда</w:t>
            </w:r>
            <w:proofErr w:type="spellEnd"/>
          </w:p>
        </w:tc>
        <w:tc>
          <w:tcPr>
            <w:tcW w:w="873" w:type="pct"/>
            <w:vMerge w:val="restart"/>
            <w:shd w:val="clear" w:color="auto" w:fill="auto"/>
            <w:vAlign w:val="center"/>
            <w:hideMark/>
          </w:tcPr>
          <w:p w14:paraId="5E31AF89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Единична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уреда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            W</w:t>
            </w:r>
          </w:p>
        </w:tc>
        <w:tc>
          <w:tcPr>
            <w:tcW w:w="729" w:type="pct"/>
            <w:vMerge w:val="restart"/>
            <w:shd w:val="clear" w:color="auto" w:fill="auto"/>
            <w:vAlign w:val="center"/>
            <w:hideMark/>
          </w:tcPr>
          <w:p w14:paraId="33280744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Брой</w:t>
            </w:r>
            <w:proofErr w:type="spellEnd"/>
          </w:p>
        </w:tc>
        <w:tc>
          <w:tcPr>
            <w:tcW w:w="1131" w:type="pct"/>
            <w:vMerge w:val="restart"/>
            <w:shd w:val="clear" w:color="auto" w:fill="auto"/>
            <w:vAlign w:val="center"/>
            <w:hideMark/>
          </w:tcPr>
          <w:p w14:paraId="21AB9625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FA68A4"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            kW</w:t>
            </w:r>
          </w:p>
        </w:tc>
      </w:tr>
      <w:tr w:rsidR="00DE4A99" w:rsidRPr="00F455DB" w14:paraId="2CF573ED" w14:textId="77777777" w:rsidTr="0097306F">
        <w:trPr>
          <w:trHeight w:val="499"/>
          <w:jc w:val="center"/>
        </w:trPr>
        <w:tc>
          <w:tcPr>
            <w:tcW w:w="2267" w:type="pct"/>
            <w:gridSpan w:val="2"/>
            <w:vMerge/>
            <w:shd w:val="clear" w:color="auto" w:fill="auto"/>
            <w:vAlign w:val="center"/>
            <w:hideMark/>
          </w:tcPr>
          <w:p w14:paraId="2EDCE523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873" w:type="pct"/>
            <w:vMerge/>
            <w:shd w:val="clear" w:color="auto" w:fill="auto"/>
            <w:vAlign w:val="center"/>
            <w:hideMark/>
          </w:tcPr>
          <w:p w14:paraId="6B4F40EF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729" w:type="pct"/>
            <w:vMerge/>
            <w:shd w:val="clear" w:color="auto" w:fill="auto"/>
            <w:vAlign w:val="center"/>
            <w:hideMark/>
          </w:tcPr>
          <w:p w14:paraId="5A7B0D21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131" w:type="pct"/>
            <w:vMerge/>
            <w:shd w:val="clear" w:color="auto" w:fill="auto"/>
            <w:vAlign w:val="center"/>
            <w:hideMark/>
          </w:tcPr>
          <w:p w14:paraId="3DB39204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</w:tr>
      <w:tr w:rsidR="00DE4A99" w:rsidRPr="00F455DB" w14:paraId="36B4CB27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</w:tcPr>
          <w:p w14:paraId="5F6D2815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1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79A7976D" w14:textId="77777777" w:rsidR="00DE4A99" w:rsidRPr="00DE4A99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Телевизор</w:t>
            </w:r>
          </w:p>
        </w:tc>
        <w:tc>
          <w:tcPr>
            <w:tcW w:w="873" w:type="pct"/>
            <w:shd w:val="clear" w:color="auto" w:fill="auto"/>
            <w:noWrap/>
            <w:vAlign w:val="center"/>
          </w:tcPr>
          <w:p w14:paraId="2D691CB8" w14:textId="77777777" w:rsidR="00DE4A99" w:rsidRPr="00082AB3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250</w:t>
            </w:r>
          </w:p>
        </w:tc>
        <w:tc>
          <w:tcPr>
            <w:tcW w:w="729" w:type="pct"/>
            <w:shd w:val="clear" w:color="auto" w:fill="auto"/>
            <w:noWrap/>
            <w:vAlign w:val="center"/>
          </w:tcPr>
          <w:p w14:paraId="347F9CE1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1</w:t>
            </w:r>
          </w:p>
        </w:tc>
        <w:tc>
          <w:tcPr>
            <w:tcW w:w="1131" w:type="pct"/>
            <w:shd w:val="clear" w:color="auto" w:fill="auto"/>
            <w:noWrap/>
            <w:vAlign w:val="center"/>
          </w:tcPr>
          <w:p w14:paraId="1EB23C02" w14:textId="77777777" w:rsidR="00DE4A99" w:rsidRPr="00082AB3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0,250</w:t>
            </w:r>
          </w:p>
        </w:tc>
      </w:tr>
      <w:tr w:rsidR="00DE4A99" w:rsidRPr="00F455DB" w14:paraId="3546B72A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50E27A5F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2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1B7D7B3C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Компютър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37ED75C7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350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2BCC29FD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52738874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1,750</w:t>
            </w:r>
          </w:p>
        </w:tc>
      </w:tr>
      <w:tr w:rsidR="00DE4A99" w:rsidRPr="00F455DB" w14:paraId="12687381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74ED84BF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570A7FF5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Скенер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48DBBB7C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150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30B469F3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14516A51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0,150</w:t>
            </w:r>
          </w:p>
        </w:tc>
      </w:tr>
      <w:tr w:rsidR="00DE4A99" w:rsidRPr="00F455DB" w14:paraId="3208DDA3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4C23D9AE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1662BC6F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Принтер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64E3A818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0CB47C49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0310AEA7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0,600</w:t>
            </w:r>
          </w:p>
        </w:tc>
      </w:tr>
      <w:tr w:rsidR="00DE4A99" w:rsidRPr="00F455DB" w14:paraId="42E66C24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192B8D10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5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36CF56EF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Професионална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пералня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4B46EA89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1 200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7AA07031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77FD139D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,</w:t>
            </w: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4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00</w:t>
            </w:r>
          </w:p>
        </w:tc>
      </w:tr>
      <w:tr w:rsidR="00DE4A99" w:rsidRPr="00F455DB" w14:paraId="21B79AC9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1CCF6F88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6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5CF66EB3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Центрофуга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7501AF00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1 200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5CA39B5E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0B8C5578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2,400</w:t>
            </w:r>
          </w:p>
        </w:tc>
      </w:tr>
      <w:tr w:rsidR="00DE4A99" w:rsidRPr="00F455DB" w14:paraId="0DC0102B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</w:tcPr>
          <w:p w14:paraId="1BB9E1B8" w14:textId="77777777" w:rsidR="00DE4A99" w:rsidRPr="00DE4A99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7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45151B5F" w14:textId="77777777" w:rsidR="00DE4A99" w:rsidRPr="00DE4A99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Кафе машина</w:t>
            </w:r>
          </w:p>
        </w:tc>
        <w:tc>
          <w:tcPr>
            <w:tcW w:w="873" w:type="pct"/>
            <w:shd w:val="clear" w:color="auto" w:fill="auto"/>
            <w:noWrap/>
            <w:vAlign w:val="center"/>
          </w:tcPr>
          <w:p w14:paraId="55C7E8F2" w14:textId="77777777" w:rsidR="00DE4A99" w:rsidRPr="00082AB3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250</w:t>
            </w:r>
          </w:p>
        </w:tc>
        <w:tc>
          <w:tcPr>
            <w:tcW w:w="729" w:type="pct"/>
            <w:shd w:val="clear" w:color="auto" w:fill="auto"/>
            <w:noWrap/>
            <w:vAlign w:val="center"/>
          </w:tcPr>
          <w:p w14:paraId="71407928" w14:textId="77777777" w:rsidR="00DE4A99" w:rsidRPr="00082AB3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1131" w:type="pct"/>
            <w:shd w:val="clear" w:color="auto" w:fill="auto"/>
            <w:noWrap/>
            <w:vAlign w:val="center"/>
          </w:tcPr>
          <w:p w14:paraId="5174ED4A" w14:textId="77777777" w:rsidR="00DE4A99" w:rsidRPr="00082AB3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0,750</w:t>
            </w:r>
          </w:p>
        </w:tc>
      </w:tr>
      <w:tr w:rsidR="00DE4A99" w:rsidRPr="00F455DB" w14:paraId="5D92B877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1C3904C2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527856B9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Готварска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печка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6DA3E5A6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12 000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43AE0777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06614B4F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24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,000</w:t>
            </w:r>
          </w:p>
        </w:tc>
      </w:tr>
      <w:tr w:rsidR="00DE4A99" w:rsidRPr="00F455DB" w14:paraId="3BEADB32" w14:textId="77777777" w:rsidTr="0097306F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60BB91DC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019" w:type="pct"/>
            <w:shd w:val="clear" w:color="auto" w:fill="auto"/>
            <w:noWrap/>
            <w:vAlign w:val="center"/>
            <w:hideMark/>
          </w:tcPr>
          <w:p w14:paraId="16D77C97" w14:textId="77777777" w:rsidR="00DE4A99" w:rsidRPr="00F455DB" w:rsidRDefault="00DE4A99" w:rsidP="00C93587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Хладилник</w:t>
            </w:r>
            <w:proofErr w:type="spellEnd"/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63D37443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42200C26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627EF787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0,200</w:t>
            </w:r>
          </w:p>
        </w:tc>
      </w:tr>
      <w:tr w:rsidR="00DE4A99" w:rsidRPr="00F455DB" w14:paraId="0ACAFCED" w14:textId="77777777" w:rsidTr="0097306F">
        <w:trPr>
          <w:trHeight w:val="402"/>
          <w:jc w:val="center"/>
        </w:trPr>
        <w:tc>
          <w:tcPr>
            <w:tcW w:w="3140" w:type="pct"/>
            <w:gridSpan w:val="3"/>
            <w:shd w:val="clear" w:color="auto" w:fill="auto"/>
            <w:noWrap/>
            <w:vAlign w:val="center"/>
            <w:hideMark/>
          </w:tcPr>
          <w:p w14:paraId="3BE7EF3F" w14:textId="77777777" w:rsidR="00DE4A99" w:rsidRPr="00F455DB" w:rsidRDefault="00DE4A99" w:rsidP="00C93587">
            <w:pPr>
              <w:suppressAutoHyphens w:val="0"/>
              <w:spacing w:line="240" w:lineRule="auto"/>
              <w:jc w:val="right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="007A41A9"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 xml:space="preserve">, </w:t>
            </w:r>
            <w:r w:rsidRPr="00F455DB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kW</w:t>
            </w: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4BD214CF" w14:textId="77777777" w:rsidR="00DE4A99" w:rsidRPr="00F455DB" w:rsidRDefault="00DE4A99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 w:rsidRPr="00F455DB"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557529A2" w14:textId="77777777" w:rsidR="00DE4A99" w:rsidRPr="00F455DB" w:rsidRDefault="00082AB3" w:rsidP="00C93587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eastAsia="en-US"/>
              </w:rPr>
              <w:t>32,500</w:t>
            </w:r>
          </w:p>
        </w:tc>
      </w:tr>
    </w:tbl>
    <w:p w14:paraId="2855D81B" w14:textId="77777777" w:rsidR="00C93587" w:rsidRDefault="00C93587" w:rsidP="00782605">
      <w:pPr>
        <w:spacing w:line="276" w:lineRule="auto"/>
        <w:jc w:val="both"/>
        <w:rPr>
          <w:lang w:val="bg-BG"/>
        </w:rPr>
      </w:pPr>
    </w:p>
    <w:p w14:paraId="00504CA5" w14:textId="77777777" w:rsidR="00FA68A4" w:rsidRDefault="00FA68A4" w:rsidP="00782605">
      <w:pPr>
        <w:spacing w:line="276" w:lineRule="auto"/>
        <w:jc w:val="both"/>
        <w:rPr>
          <w:lang w:val="bg-BG"/>
        </w:rPr>
      </w:pPr>
    </w:p>
    <w:p w14:paraId="2398F856" w14:textId="121F7DD8" w:rsidR="004203A9" w:rsidRDefault="003050FA" w:rsidP="00782605">
      <w:pPr>
        <w:spacing w:line="276" w:lineRule="auto"/>
        <w:jc w:val="both"/>
        <w:rPr>
          <w:lang w:val="bg-BG"/>
        </w:rPr>
      </w:pPr>
      <w:r>
        <w:rPr>
          <w:noProof/>
          <w:lang w:val="bg-BG"/>
        </w:rPr>
        <w:t>{обект_енергия_консуматори_снимки}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6744E4" w:rsidRPr="008A6E47" w14:paraId="7B7EA6ED" w14:textId="77777777" w:rsidTr="008A6E47">
        <w:tc>
          <w:tcPr>
            <w:tcW w:w="3427" w:type="dxa"/>
            <w:shd w:val="clear" w:color="auto" w:fill="auto"/>
          </w:tcPr>
          <w:p w14:paraId="3E7BBD08" w14:textId="77777777" w:rsidR="006744E4" w:rsidRPr="008A6E47" w:rsidRDefault="00000000" w:rsidP="008A6E47">
            <w:pPr>
              <w:spacing w:line="276" w:lineRule="auto"/>
              <w:jc w:val="center"/>
              <w:rPr>
                <w:lang w:val="bg-BG"/>
              </w:rPr>
            </w:pPr>
            <w:r>
              <w:pict w14:anchorId="24B43C59">
                <v:shape id="_x0000_i1048" type="#_x0000_t75" style="width:150.75pt;height:113.25pt">
                  <v:imagedata r:id="rId27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2C0FB034" w14:textId="77777777" w:rsidR="006744E4" w:rsidRPr="008A6E47" w:rsidRDefault="00000000" w:rsidP="008A6E47">
            <w:pPr>
              <w:spacing w:line="276" w:lineRule="auto"/>
              <w:jc w:val="center"/>
              <w:rPr>
                <w:lang w:val="bg-BG"/>
              </w:rPr>
            </w:pPr>
            <w:r>
              <w:pict w14:anchorId="317BF4C1">
                <v:shape id="_x0000_i1049" type="#_x0000_t75" style="width:150.75pt;height:113.25pt">
                  <v:imagedata r:id="rId28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70E77BA0" w14:textId="77777777" w:rsidR="006744E4" w:rsidRPr="008A6E47" w:rsidRDefault="00000000" w:rsidP="008A6E47">
            <w:pPr>
              <w:spacing w:line="276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pict w14:anchorId="14F3143F">
                <v:shape id="_x0000_i1050" type="#_x0000_t75" style="width:113.25pt;height:151.5pt;mso-position-horizontal-relative:char;mso-position-vertical-relative:line">
                  <v:imagedata r:id="rId29" o:title=""/>
                </v:shape>
              </w:pict>
            </w:r>
          </w:p>
        </w:tc>
      </w:tr>
      <w:tr w:rsidR="006744E4" w:rsidRPr="008A6E47" w14:paraId="3AD52690" w14:textId="77777777" w:rsidTr="008A6E47">
        <w:tc>
          <w:tcPr>
            <w:tcW w:w="3427" w:type="dxa"/>
            <w:shd w:val="clear" w:color="auto" w:fill="auto"/>
          </w:tcPr>
          <w:p w14:paraId="44D6D167" w14:textId="77777777" w:rsidR="006744E4" w:rsidRDefault="00000000" w:rsidP="008A6E47">
            <w:pPr>
              <w:spacing w:line="276" w:lineRule="auto"/>
              <w:jc w:val="both"/>
            </w:pPr>
            <w:r>
              <w:lastRenderedPageBreak/>
              <w:pict w14:anchorId="4C5C8489">
                <v:shape id="_x0000_i1051" type="#_x0000_t75" style="width:150.75pt;height:113.25pt">
                  <v:imagedata r:id="rId30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002C2747" w14:textId="77777777" w:rsidR="006744E4" w:rsidRDefault="00000000" w:rsidP="008A6E47">
            <w:pPr>
              <w:spacing w:line="276" w:lineRule="auto"/>
              <w:jc w:val="center"/>
            </w:pPr>
            <w:r>
              <w:pict w14:anchorId="145558D5">
                <v:shape id="_x0000_i1052" type="#_x0000_t75" style="width:150.75pt;height:113.25pt">
                  <v:imagedata r:id="rId31" o:title=""/>
                </v:shape>
              </w:pict>
            </w:r>
          </w:p>
        </w:tc>
        <w:tc>
          <w:tcPr>
            <w:tcW w:w="3427" w:type="dxa"/>
            <w:shd w:val="clear" w:color="auto" w:fill="auto"/>
          </w:tcPr>
          <w:p w14:paraId="38EB6D84" w14:textId="77777777" w:rsidR="006744E4" w:rsidRPr="008A6E47" w:rsidRDefault="003050FA" w:rsidP="008A6E47">
            <w:pPr>
              <w:spacing w:line="276" w:lineRule="auto"/>
              <w:jc w:val="center"/>
              <w:rPr>
                <w:lang w:val="bg-BG"/>
              </w:rPr>
            </w:pPr>
            <w:r>
              <w:pict w14:anchorId="3E40B9A8">
                <v:shape id="_x0000_i1053" type="#_x0000_t75" style="width:113.25pt;height:150.75pt;mso-position-horizontal-relative:char;mso-position-vertical-relative:line">
                  <v:imagedata r:id="rId32" o:title=""/>
                </v:shape>
              </w:pict>
            </w:r>
          </w:p>
        </w:tc>
      </w:tr>
    </w:tbl>
    <w:p w14:paraId="1E3540B9" w14:textId="77777777" w:rsidR="00C93587" w:rsidRDefault="00C93587" w:rsidP="00782605">
      <w:pPr>
        <w:spacing w:line="276" w:lineRule="auto"/>
        <w:jc w:val="both"/>
        <w:rPr>
          <w:lang w:val="bg-BG"/>
        </w:rPr>
      </w:pPr>
    </w:p>
    <w:p w14:paraId="7C00CDF3" w14:textId="77777777" w:rsidR="00FA68A4" w:rsidRDefault="00FA68A4" w:rsidP="00782605">
      <w:pPr>
        <w:spacing w:line="276" w:lineRule="auto"/>
        <w:jc w:val="both"/>
        <w:rPr>
          <w:lang w:val="bg-BG"/>
        </w:rPr>
      </w:pPr>
    </w:p>
    <w:p w14:paraId="45E9CDD3" w14:textId="724BC543" w:rsidR="004203A9" w:rsidRDefault="00FA68A4" w:rsidP="00FA68A4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  <w:r w:rsidR="004D538E">
        <w:rPr>
          <w:noProof/>
          <w:sz w:val="22"/>
          <w:szCs w:val="22"/>
          <w:lang w:val="bg-BG"/>
        </w:rPr>
        <w:lastRenderedPageBreak/>
        <w:t>{обект_енергия_консуматори_невлия}</w:t>
      </w:r>
    </w:p>
    <w:p w14:paraId="3589FCE2" w14:textId="77777777" w:rsidR="00FA68A4" w:rsidRPr="00F455DB" w:rsidRDefault="00FA68A4" w:rsidP="00FA68A4">
      <w:pPr>
        <w:spacing w:line="276" w:lineRule="auto"/>
        <w:jc w:val="center"/>
        <w:rPr>
          <w:i/>
          <w:iCs/>
          <w:sz w:val="22"/>
          <w:szCs w:val="22"/>
        </w:rPr>
      </w:pPr>
      <w:proofErr w:type="spellStart"/>
      <w:proofErr w:type="gramStart"/>
      <w:r w:rsidRPr="00F455DB">
        <w:rPr>
          <w:i/>
          <w:iCs/>
          <w:sz w:val="22"/>
          <w:szCs w:val="22"/>
        </w:rPr>
        <w:t>Ел</w:t>
      </w:r>
      <w:proofErr w:type="spellEnd"/>
      <w:r w:rsidRPr="00F455DB">
        <w:rPr>
          <w:i/>
          <w:iCs/>
          <w:sz w:val="22"/>
          <w:szCs w:val="22"/>
          <w:lang w:val="bg-BG"/>
        </w:rPr>
        <w:t>.</w:t>
      </w:r>
      <w:proofErr w:type="spellStart"/>
      <w:r w:rsidRPr="00F455DB">
        <w:rPr>
          <w:i/>
          <w:iCs/>
          <w:sz w:val="22"/>
          <w:szCs w:val="22"/>
        </w:rPr>
        <w:t>консуматори</w:t>
      </w:r>
      <w:proofErr w:type="spellEnd"/>
      <w:proofErr w:type="gramEnd"/>
      <w:r w:rsidRPr="00F455DB">
        <w:rPr>
          <w:i/>
          <w:iCs/>
          <w:sz w:val="22"/>
          <w:szCs w:val="22"/>
          <w:lang w:val="bg-BG"/>
        </w:rPr>
        <w:t>,</w:t>
      </w:r>
      <w:r w:rsidRPr="00F455DB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  <w:lang w:val="bg-BG"/>
        </w:rPr>
        <w:t>не</w:t>
      </w:r>
      <w:proofErr w:type="spellStart"/>
      <w:r w:rsidRPr="00F455DB">
        <w:rPr>
          <w:i/>
          <w:iCs/>
          <w:sz w:val="22"/>
          <w:szCs w:val="22"/>
        </w:rPr>
        <w:t>влияещи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на</w:t>
      </w:r>
      <w:proofErr w:type="spellEnd"/>
      <w:r w:rsidRPr="00F455DB">
        <w:rPr>
          <w:i/>
          <w:iCs/>
          <w:sz w:val="22"/>
          <w:szCs w:val="22"/>
        </w:rPr>
        <w:t xml:space="preserve"> </w:t>
      </w:r>
      <w:proofErr w:type="spellStart"/>
      <w:r w:rsidRPr="00F455DB">
        <w:rPr>
          <w:i/>
          <w:iCs/>
          <w:sz w:val="22"/>
          <w:szCs w:val="22"/>
        </w:rPr>
        <w:t>баланса</w:t>
      </w:r>
      <w:proofErr w:type="spellEnd"/>
    </w:p>
    <w:tbl>
      <w:tblPr>
        <w:tblW w:w="431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"/>
        <w:gridCol w:w="3585"/>
        <w:gridCol w:w="1550"/>
        <w:gridCol w:w="1295"/>
        <w:gridCol w:w="2008"/>
      </w:tblGrid>
      <w:tr w:rsidR="00FA68A4" w:rsidRPr="00F455DB" w14:paraId="59C4C86E" w14:textId="77777777">
        <w:trPr>
          <w:trHeight w:val="499"/>
          <w:jc w:val="center"/>
        </w:trPr>
        <w:tc>
          <w:tcPr>
            <w:tcW w:w="2267" w:type="pct"/>
            <w:gridSpan w:val="2"/>
            <w:vMerge w:val="restart"/>
            <w:shd w:val="clear" w:color="auto" w:fill="auto"/>
            <w:vAlign w:val="center"/>
            <w:hideMark/>
          </w:tcPr>
          <w:p w14:paraId="09B72CCB" w14:textId="77777777" w:rsidR="00FA68A4" w:rsidRPr="00F455DB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Вид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електроуреда</w:t>
            </w:r>
            <w:proofErr w:type="spellEnd"/>
          </w:p>
        </w:tc>
        <w:tc>
          <w:tcPr>
            <w:tcW w:w="873" w:type="pct"/>
            <w:vMerge w:val="restart"/>
            <w:shd w:val="clear" w:color="auto" w:fill="auto"/>
            <w:vAlign w:val="center"/>
            <w:hideMark/>
          </w:tcPr>
          <w:p w14:paraId="533E0E2F" w14:textId="77777777" w:rsidR="00FA68A4" w:rsidRPr="00F455DB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Единична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уреда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              W</w:t>
            </w:r>
          </w:p>
        </w:tc>
        <w:tc>
          <w:tcPr>
            <w:tcW w:w="729" w:type="pct"/>
            <w:vMerge w:val="restart"/>
            <w:shd w:val="clear" w:color="auto" w:fill="auto"/>
            <w:vAlign w:val="center"/>
            <w:hideMark/>
          </w:tcPr>
          <w:p w14:paraId="0EB301E3" w14:textId="77777777" w:rsidR="00FA68A4" w:rsidRPr="00F455DB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Брой</w:t>
            </w:r>
            <w:proofErr w:type="spellEnd"/>
          </w:p>
        </w:tc>
        <w:tc>
          <w:tcPr>
            <w:tcW w:w="1131" w:type="pct"/>
            <w:vMerge w:val="restart"/>
            <w:shd w:val="clear" w:color="auto" w:fill="auto"/>
            <w:vAlign w:val="center"/>
            <w:hideMark/>
          </w:tcPr>
          <w:p w14:paraId="045C08A8" w14:textId="77777777" w:rsidR="00FA68A4" w:rsidRPr="00F455DB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sz w:val="22"/>
                <w:szCs w:val="22"/>
                <w:lang w:eastAsia="en-US"/>
              </w:rPr>
            </w:pP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Инсталирана</w:t>
            </w:r>
            <w:proofErr w:type="spell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 xml:space="preserve"> </w:t>
            </w:r>
            <w:proofErr w:type="gramStart"/>
            <w:r>
              <w:rPr>
                <w:rFonts w:eastAsia="Times New Roman"/>
                <w:bCs/>
                <w:sz w:val="22"/>
                <w:szCs w:val="22"/>
                <w:lang w:val="bg-BG" w:eastAsia="en-US"/>
              </w:rPr>
              <w:t>ел.</w:t>
            </w:r>
            <w:proofErr w:type="spellStart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мощност</w:t>
            </w:r>
            <w:proofErr w:type="spellEnd"/>
            <w:proofErr w:type="gramEnd"/>
            <w:r w:rsidRPr="00F455DB">
              <w:rPr>
                <w:rFonts w:eastAsia="Times New Roman"/>
                <w:bCs/>
                <w:sz w:val="22"/>
                <w:szCs w:val="22"/>
                <w:lang w:eastAsia="en-US"/>
              </w:rPr>
              <w:t>,                       kW</w:t>
            </w:r>
          </w:p>
        </w:tc>
      </w:tr>
      <w:tr w:rsidR="00FA68A4" w:rsidRPr="00F455DB" w14:paraId="7DBECA72" w14:textId="77777777">
        <w:trPr>
          <w:trHeight w:val="499"/>
          <w:jc w:val="center"/>
        </w:trPr>
        <w:tc>
          <w:tcPr>
            <w:tcW w:w="2267" w:type="pct"/>
            <w:gridSpan w:val="2"/>
            <w:vMerge/>
            <w:shd w:val="clear" w:color="auto" w:fill="auto"/>
            <w:vAlign w:val="center"/>
            <w:hideMark/>
          </w:tcPr>
          <w:p w14:paraId="6D4A1506" w14:textId="77777777" w:rsidR="00FA68A4" w:rsidRPr="00F455DB" w:rsidRDefault="00FA68A4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873" w:type="pct"/>
            <w:vMerge/>
            <w:shd w:val="clear" w:color="auto" w:fill="auto"/>
            <w:vAlign w:val="center"/>
            <w:hideMark/>
          </w:tcPr>
          <w:p w14:paraId="4E158B0E" w14:textId="77777777" w:rsidR="00FA68A4" w:rsidRPr="00F455DB" w:rsidRDefault="00FA68A4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729" w:type="pct"/>
            <w:vMerge/>
            <w:shd w:val="clear" w:color="auto" w:fill="auto"/>
            <w:vAlign w:val="center"/>
            <w:hideMark/>
          </w:tcPr>
          <w:p w14:paraId="2B8465F0" w14:textId="77777777" w:rsidR="00FA68A4" w:rsidRPr="00F455DB" w:rsidRDefault="00FA68A4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1131" w:type="pct"/>
            <w:vMerge/>
            <w:shd w:val="clear" w:color="auto" w:fill="auto"/>
            <w:vAlign w:val="center"/>
            <w:hideMark/>
          </w:tcPr>
          <w:p w14:paraId="11477777" w14:textId="77777777" w:rsidR="00FA68A4" w:rsidRPr="00F455DB" w:rsidRDefault="00FA68A4">
            <w:pPr>
              <w:suppressAutoHyphens w:val="0"/>
              <w:spacing w:line="240" w:lineRule="auto"/>
              <w:rPr>
                <w:rFonts w:eastAsia="Times New Roman"/>
                <w:bCs/>
                <w:sz w:val="22"/>
                <w:szCs w:val="22"/>
                <w:lang w:eastAsia="en-US"/>
              </w:rPr>
            </w:pPr>
          </w:p>
        </w:tc>
      </w:tr>
      <w:tr w:rsidR="00FA68A4" w:rsidRPr="00F455DB" w14:paraId="20CBC2D3" w14:textId="77777777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</w:tcPr>
          <w:p w14:paraId="1B697CCA" w14:textId="77777777" w:rsidR="00FA68A4" w:rsidRPr="00DE4A99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1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38E51126" w14:textId="77777777" w:rsidR="00FA68A4" w:rsidRPr="00DE4A99" w:rsidRDefault="00FA68A4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Лампи живачни</w:t>
            </w:r>
          </w:p>
        </w:tc>
        <w:tc>
          <w:tcPr>
            <w:tcW w:w="873" w:type="pct"/>
            <w:shd w:val="clear" w:color="auto" w:fill="auto"/>
            <w:noWrap/>
            <w:vAlign w:val="center"/>
          </w:tcPr>
          <w:p w14:paraId="46CFA862" w14:textId="77777777" w:rsidR="00FA68A4" w:rsidRPr="00082AB3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300</w:t>
            </w:r>
          </w:p>
        </w:tc>
        <w:tc>
          <w:tcPr>
            <w:tcW w:w="729" w:type="pct"/>
            <w:shd w:val="clear" w:color="auto" w:fill="auto"/>
            <w:noWrap/>
            <w:vAlign w:val="center"/>
          </w:tcPr>
          <w:p w14:paraId="277B9FAE" w14:textId="77777777" w:rsidR="00FA68A4" w:rsidRPr="00DE4A99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9</w:t>
            </w:r>
          </w:p>
        </w:tc>
        <w:tc>
          <w:tcPr>
            <w:tcW w:w="1131" w:type="pct"/>
            <w:shd w:val="clear" w:color="auto" w:fill="auto"/>
            <w:noWrap/>
            <w:vAlign w:val="center"/>
          </w:tcPr>
          <w:p w14:paraId="4CA99526" w14:textId="77777777" w:rsidR="00FA68A4" w:rsidRPr="00082AB3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2,700</w:t>
            </w:r>
          </w:p>
        </w:tc>
      </w:tr>
      <w:tr w:rsidR="00FA68A4" w:rsidRPr="00F455DB" w14:paraId="59B701F3" w14:textId="77777777" w:rsidTr="00FA68A4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43FDE155" w14:textId="77777777" w:rsidR="00FA68A4" w:rsidRPr="00DE4A99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2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7DBA5B0F" w14:textId="77777777" w:rsidR="00FA68A4" w:rsidRPr="00FA68A4" w:rsidRDefault="00FA68A4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Лампи влагозащитени</w:t>
            </w:r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71443ED7" w14:textId="77777777" w:rsidR="00FA68A4" w:rsidRPr="00FA68A4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250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622BA9A0" w14:textId="77777777" w:rsidR="00FA68A4" w:rsidRPr="00FA68A4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9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40175224" w14:textId="77777777" w:rsidR="00FA68A4" w:rsidRPr="00FA68A4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2,250</w:t>
            </w:r>
          </w:p>
        </w:tc>
      </w:tr>
      <w:tr w:rsidR="00FA68A4" w:rsidRPr="00F455DB" w14:paraId="557F08D4" w14:textId="77777777" w:rsidTr="00FA68A4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5CD29D12" w14:textId="77777777" w:rsidR="00FA68A4" w:rsidRPr="00DE4A99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3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16E0948F" w14:textId="77777777" w:rsidR="00FA68A4" w:rsidRPr="00FA68A4" w:rsidRDefault="00FA68A4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Аспиратори</w:t>
            </w:r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40AFDD55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400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35CAE63D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43EF7C44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1,600</w:t>
            </w:r>
          </w:p>
        </w:tc>
      </w:tr>
      <w:tr w:rsidR="00FA68A4" w:rsidRPr="00F455DB" w14:paraId="34353972" w14:textId="77777777" w:rsidTr="00FA68A4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  <w:hideMark/>
          </w:tcPr>
          <w:p w14:paraId="05829BD7" w14:textId="77777777" w:rsidR="00FA68A4" w:rsidRPr="00DE4A99" w:rsidRDefault="00FA68A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4</w:t>
            </w:r>
          </w:p>
        </w:tc>
        <w:tc>
          <w:tcPr>
            <w:tcW w:w="2019" w:type="pct"/>
            <w:shd w:val="clear" w:color="auto" w:fill="auto"/>
            <w:noWrap/>
            <w:vAlign w:val="center"/>
          </w:tcPr>
          <w:p w14:paraId="7EA12D04" w14:textId="77777777" w:rsidR="00FA68A4" w:rsidRPr="00B151D8" w:rsidRDefault="00B151D8">
            <w:pPr>
              <w:suppressAutoHyphens w:val="0"/>
              <w:spacing w:line="240" w:lineRule="auto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proofErr w:type="spellStart"/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Повдигач</w:t>
            </w:r>
            <w:proofErr w:type="spellEnd"/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 xml:space="preserve"> (хаспел)</w:t>
            </w:r>
          </w:p>
        </w:tc>
        <w:tc>
          <w:tcPr>
            <w:tcW w:w="873" w:type="pct"/>
            <w:shd w:val="clear" w:color="auto" w:fill="auto"/>
            <w:noWrap/>
            <w:vAlign w:val="center"/>
            <w:hideMark/>
          </w:tcPr>
          <w:p w14:paraId="0848EF36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4500</w:t>
            </w:r>
          </w:p>
        </w:tc>
        <w:tc>
          <w:tcPr>
            <w:tcW w:w="729" w:type="pct"/>
            <w:shd w:val="clear" w:color="auto" w:fill="auto"/>
            <w:noWrap/>
            <w:vAlign w:val="center"/>
            <w:hideMark/>
          </w:tcPr>
          <w:p w14:paraId="710DAEB9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>1</w:t>
            </w:r>
          </w:p>
        </w:tc>
        <w:tc>
          <w:tcPr>
            <w:tcW w:w="1131" w:type="pct"/>
            <w:shd w:val="clear" w:color="auto" w:fill="auto"/>
            <w:noWrap/>
            <w:vAlign w:val="center"/>
            <w:hideMark/>
          </w:tcPr>
          <w:p w14:paraId="34F4F3AE" w14:textId="77777777" w:rsidR="00FA68A4" w:rsidRP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4,500</w:t>
            </w:r>
          </w:p>
        </w:tc>
      </w:tr>
      <w:tr w:rsidR="00B151D8" w:rsidRPr="00F455DB" w14:paraId="45147AC0" w14:textId="77777777" w:rsidTr="00B151D8">
        <w:trPr>
          <w:trHeight w:val="402"/>
          <w:jc w:val="center"/>
        </w:trPr>
        <w:tc>
          <w:tcPr>
            <w:tcW w:w="248" w:type="pct"/>
            <w:shd w:val="clear" w:color="auto" w:fill="auto"/>
            <w:noWrap/>
            <w:vAlign w:val="center"/>
          </w:tcPr>
          <w:p w14:paraId="78E99F14" w14:textId="77777777" w:rsid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</w:p>
        </w:tc>
        <w:tc>
          <w:tcPr>
            <w:tcW w:w="3621" w:type="pct"/>
            <w:gridSpan w:val="3"/>
            <w:shd w:val="clear" w:color="auto" w:fill="auto"/>
            <w:noWrap/>
            <w:vAlign w:val="center"/>
          </w:tcPr>
          <w:p w14:paraId="3588CC36" w14:textId="77777777" w:rsidR="00B151D8" w:rsidRPr="00B151D8" w:rsidRDefault="00B151D8" w:rsidP="00B151D8">
            <w:pPr>
              <w:suppressAutoHyphens w:val="0"/>
              <w:spacing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bg-BG" w:eastAsia="en-US"/>
              </w:rPr>
              <w:t xml:space="preserve">Сумарно, </w:t>
            </w:r>
            <w:r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kW</w:t>
            </w:r>
          </w:p>
        </w:tc>
        <w:tc>
          <w:tcPr>
            <w:tcW w:w="1131" w:type="pct"/>
            <w:shd w:val="clear" w:color="auto" w:fill="auto"/>
            <w:noWrap/>
            <w:vAlign w:val="center"/>
          </w:tcPr>
          <w:p w14:paraId="5C0EF687" w14:textId="77777777" w:rsidR="00B151D8" w:rsidRDefault="00B151D8">
            <w:pPr>
              <w:suppressAutoHyphens w:val="0"/>
              <w:spacing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</w:pPr>
            <w:r>
              <w:rPr>
                <w:rFonts w:eastAsia="Times New Roman"/>
                <w:bCs/>
                <w:color w:val="000000"/>
                <w:sz w:val="22"/>
                <w:szCs w:val="22"/>
                <w:lang w:val="bg-BG" w:eastAsia="en-US"/>
              </w:rPr>
              <w:t>11,050</w:t>
            </w:r>
          </w:p>
        </w:tc>
      </w:tr>
    </w:tbl>
    <w:p w14:paraId="3DB5EC32" w14:textId="77777777" w:rsidR="00FA68A4" w:rsidRPr="00782605" w:rsidRDefault="00FA68A4" w:rsidP="00782605">
      <w:pPr>
        <w:spacing w:line="276" w:lineRule="auto"/>
        <w:jc w:val="both"/>
        <w:rPr>
          <w:lang w:val="bg-BG"/>
        </w:rPr>
      </w:pPr>
    </w:p>
    <w:p w14:paraId="073308D8" w14:textId="77777777" w:rsidR="003B599C" w:rsidRPr="001C1309" w:rsidRDefault="0083015C" w:rsidP="00BD5166">
      <w:pPr>
        <w:pStyle w:val="1"/>
      </w:pPr>
      <w:bookmarkStart w:id="23" w:name="_Toc138337376"/>
      <w:r>
        <w:t>5</w:t>
      </w:r>
      <w:r w:rsidR="00BD5166">
        <w:t>.</w:t>
      </w:r>
      <w:r w:rsidR="003B599C" w:rsidRPr="001C1309">
        <w:t xml:space="preserve"> ЕНЕРГОПОТРЕБЛЕНИЕ</w:t>
      </w:r>
      <w:bookmarkEnd w:id="23"/>
    </w:p>
    <w:p w14:paraId="4BE6EF4E" w14:textId="77777777" w:rsidR="003B599C" w:rsidRPr="00486729" w:rsidRDefault="003B599C" w:rsidP="00782605">
      <w:pPr>
        <w:spacing w:line="276" w:lineRule="auto"/>
        <w:ind w:left="360"/>
        <w:rPr>
          <w:b/>
          <w:color w:val="FF0000"/>
          <w:lang w:val="bg-BG"/>
        </w:rPr>
      </w:pPr>
    </w:p>
    <w:p w14:paraId="75775CF2" w14:textId="4CBB20CB" w:rsidR="004203A9" w:rsidRDefault="003050FA" w:rsidP="004203A9">
      <w:pPr>
        <w:spacing w:line="276" w:lineRule="auto"/>
        <w:ind w:right="142"/>
        <w:jc w:val="both"/>
        <w:rPr>
          <w:lang w:val="bg-BG"/>
        </w:rPr>
      </w:pPr>
      <w:r>
        <w:rPr>
          <w:noProof/>
          <w:lang w:val="bg-BG"/>
        </w:rPr>
        <w:t>{обект_енергия_рефгод}</w:t>
      </w:r>
    </w:p>
    <w:p w14:paraId="7F35B967" w14:textId="77777777" w:rsidR="004203A9" w:rsidRDefault="004203A9" w:rsidP="004203A9">
      <w:pPr>
        <w:spacing w:line="276" w:lineRule="auto"/>
        <w:ind w:right="142"/>
        <w:jc w:val="both"/>
        <w:rPr>
          <w:lang w:val="bg-BG"/>
        </w:rPr>
      </w:pPr>
    </w:p>
    <w:p w14:paraId="4B16B09C" w14:textId="2AD3A69B" w:rsidR="004203A9" w:rsidRPr="004203A9" w:rsidRDefault="003050FA" w:rsidP="004203A9">
      <w:pPr>
        <w:spacing w:line="276" w:lineRule="auto"/>
        <w:ind w:right="142"/>
        <w:jc w:val="both"/>
        <w:rPr>
          <w:lang w:val="bg-BG" w:eastAsia="bg-BG"/>
        </w:rPr>
      </w:pPr>
      <w:r>
        <w:rPr>
          <w:noProof/>
          <w:lang w:val="bg-BG"/>
        </w:rPr>
        <w:t>{обект_енергия_рефгод_таблица}</w:t>
      </w:r>
    </w:p>
    <w:tbl>
      <w:tblPr>
        <w:tblW w:w="7975" w:type="dxa"/>
        <w:tblInd w:w="1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5"/>
        <w:gridCol w:w="2182"/>
        <w:gridCol w:w="2211"/>
        <w:gridCol w:w="2097"/>
      </w:tblGrid>
      <w:tr w:rsidR="004203A9" w:rsidRPr="00EE50AE" w14:paraId="0BD3C89B" w14:textId="77777777" w:rsidTr="004203A9">
        <w:trPr>
          <w:trHeight w:val="45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408224D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Мес</w:t>
            </w:r>
            <w:proofErr w:type="spellEnd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2182" w:type="dxa"/>
            <w:shd w:val="clear" w:color="auto" w:fill="auto"/>
            <w:vAlign w:val="bottom"/>
            <w:hideMark/>
          </w:tcPr>
          <w:p w14:paraId="5BCB3F1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proofErr w:type="gramStart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Ел.енергия</w:t>
            </w:r>
            <w:proofErr w:type="spellEnd"/>
            <w:proofErr w:type="gramEnd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, kWh  2020 г.</w:t>
            </w:r>
          </w:p>
        </w:tc>
        <w:tc>
          <w:tcPr>
            <w:tcW w:w="2211" w:type="dxa"/>
            <w:shd w:val="clear" w:color="auto" w:fill="auto"/>
            <w:vAlign w:val="bottom"/>
            <w:hideMark/>
          </w:tcPr>
          <w:p w14:paraId="1F40350B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proofErr w:type="gramStart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Ел.енергия</w:t>
            </w:r>
            <w:proofErr w:type="spellEnd"/>
            <w:proofErr w:type="gramEnd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, kWh 2021 г.</w:t>
            </w:r>
          </w:p>
        </w:tc>
        <w:tc>
          <w:tcPr>
            <w:tcW w:w="2097" w:type="dxa"/>
            <w:shd w:val="clear" w:color="auto" w:fill="auto"/>
            <w:vAlign w:val="bottom"/>
            <w:hideMark/>
          </w:tcPr>
          <w:p w14:paraId="7D3F98BF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proofErr w:type="gramStart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Ел.енергия</w:t>
            </w:r>
            <w:proofErr w:type="spellEnd"/>
            <w:proofErr w:type="gramEnd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, kWh  2022 г.</w:t>
            </w:r>
          </w:p>
        </w:tc>
      </w:tr>
      <w:tr w:rsidR="004203A9" w:rsidRPr="00EE50AE" w14:paraId="392C01E1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56C3A77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2AFC732C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45370,00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31DB2AE3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44950,00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4009206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46735,00</w:t>
            </w:r>
          </w:p>
        </w:tc>
      </w:tr>
      <w:tr w:rsidR="004203A9" w:rsidRPr="00EE50AE" w14:paraId="42916705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6850EA0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032E1D55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44750,00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1B27E7C0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45300,00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64F2681F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45930,00</w:t>
            </w:r>
          </w:p>
        </w:tc>
      </w:tr>
      <w:tr w:rsidR="004203A9" w:rsidRPr="00EE50AE" w14:paraId="15EEF60A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5F2A0B06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6AF5C7B5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38365,00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71FB657C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37450,00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5471344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38694,00</w:t>
            </w:r>
          </w:p>
        </w:tc>
      </w:tr>
      <w:tr w:rsidR="004203A9" w:rsidRPr="00EE50AE" w14:paraId="58290255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0B618F3D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38C0D41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35120,00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5894D09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36374,00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60131C1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37517,00</w:t>
            </w:r>
          </w:p>
        </w:tc>
      </w:tr>
      <w:tr w:rsidR="004203A9" w:rsidRPr="00EE50AE" w14:paraId="77A7D776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384B534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3CC6301E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31760,00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1A30D5A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30954,00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5E803616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32315,00</w:t>
            </w:r>
          </w:p>
        </w:tc>
      </w:tr>
      <w:tr w:rsidR="004203A9" w:rsidRPr="00EE50AE" w14:paraId="0E319094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7D01B22A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451CEF7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27940,00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021B8BF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28156,00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75D52D23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29560,00</w:t>
            </w:r>
          </w:p>
        </w:tc>
      </w:tr>
      <w:tr w:rsidR="004203A9" w:rsidRPr="00EE50AE" w14:paraId="154CD704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1E8447B9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53C04266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27350,00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11C013C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28400,00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10C29EA5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29430,00</w:t>
            </w:r>
          </w:p>
        </w:tc>
      </w:tr>
      <w:tr w:rsidR="004203A9" w:rsidRPr="00EE50AE" w14:paraId="71A4CE92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3FE17B56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484565A3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26500,00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2958FE6D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25430,00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562557C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25740,00</w:t>
            </w:r>
          </w:p>
        </w:tc>
      </w:tr>
      <w:tr w:rsidR="004203A9" w:rsidRPr="00EE50AE" w14:paraId="67499338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5A95A51C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39EBF69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27960,00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2C5EF8E3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28540,00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527ED8A2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27935,00</w:t>
            </w:r>
          </w:p>
        </w:tc>
      </w:tr>
      <w:tr w:rsidR="004203A9" w:rsidRPr="00EE50AE" w14:paraId="1CC538B3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0CA1B96B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3352EAD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31640,00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0F07A042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32795,00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329BC44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34960,00</w:t>
            </w:r>
          </w:p>
        </w:tc>
      </w:tr>
      <w:tr w:rsidR="004203A9" w:rsidRPr="00EE50AE" w14:paraId="18368CFD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551CF64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5320038A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36930,00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0E349C8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37540,00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1364AC66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39745,00</w:t>
            </w:r>
          </w:p>
        </w:tc>
      </w:tr>
      <w:tr w:rsidR="004203A9" w:rsidRPr="00EE50AE" w14:paraId="4E579826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7FCB87C5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3E2483CE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44960,00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19E15DC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46735,00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75D6D934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color w:val="000000"/>
                <w:sz w:val="22"/>
                <w:szCs w:val="22"/>
                <w:lang w:eastAsia="en-US"/>
              </w:rPr>
              <w:t>48326,00</w:t>
            </w:r>
          </w:p>
        </w:tc>
      </w:tr>
      <w:tr w:rsidR="004203A9" w:rsidRPr="00EE50AE" w14:paraId="32A5EEA9" w14:textId="77777777" w:rsidTr="004203A9">
        <w:trPr>
          <w:trHeight w:val="291"/>
        </w:trPr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1174D82D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E50AE">
              <w:rPr>
                <w:rFonts w:eastAsia="Times New Roman"/>
                <w:sz w:val="22"/>
                <w:szCs w:val="22"/>
                <w:lang w:eastAsia="en-US"/>
              </w:rPr>
              <w:t>Сумарно</w:t>
            </w:r>
            <w:proofErr w:type="spellEnd"/>
          </w:p>
        </w:tc>
        <w:tc>
          <w:tcPr>
            <w:tcW w:w="2182" w:type="dxa"/>
            <w:shd w:val="clear" w:color="auto" w:fill="auto"/>
            <w:noWrap/>
            <w:vAlign w:val="bottom"/>
            <w:hideMark/>
          </w:tcPr>
          <w:p w14:paraId="4A95FF2D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418 645,00</w:t>
            </w:r>
          </w:p>
        </w:tc>
        <w:tc>
          <w:tcPr>
            <w:tcW w:w="2211" w:type="dxa"/>
            <w:shd w:val="clear" w:color="auto" w:fill="auto"/>
            <w:noWrap/>
            <w:vAlign w:val="bottom"/>
            <w:hideMark/>
          </w:tcPr>
          <w:p w14:paraId="776B5077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422 624,00</w:t>
            </w:r>
          </w:p>
        </w:tc>
        <w:tc>
          <w:tcPr>
            <w:tcW w:w="2097" w:type="dxa"/>
            <w:shd w:val="clear" w:color="auto" w:fill="auto"/>
            <w:noWrap/>
            <w:vAlign w:val="bottom"/>
            <w:hideMark/>
          </w:tcPr>
          <w:p w14:paraId="6AFACD61" w14:textId="77777777" w:rsidR="004203A9" w:rsidRPr="00EE50AE" w:rsidRDefault="004203A9" w:rsidP="004203A9">
            <w:pPr>
              <w:suppressAutoHyphens w:val="0"/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E50AE">
              <w:rPr>
                <w:rFonts w:eastAsia="Times New Roman"/>
                <w:sz w:val="22"/>
                <w:szCs w:val="22"/>
                <w:lang w:eastAsia="en-US"/>
              </w:rPr>
              <w:t>436 887,00</w:t>
            </w:r>
          </w:p>
        </w:tc>
      </w:tr>
    </w:tbl>
    <w:p w14:paraId="22C19CF1" w14:textId="77777777" w:rsidR="004203A9" w:rsidRDefault="004203A9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</w:p>
    <w:p w14:paraId="78AE9154" w14:textId="77777777" w:rsidR="004203A9" w:rsidRDefault="004203A9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</w:p>
    <w:p w14:paraId="5C0A442B" w14:textId="77777777" w:rsidR="004203A9" w:rsidRDefault="004203A9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</w:p>
    <w:p w14:paraId="10E5FAD1" w14:textId="77777777" w:rsidR="00676C94" w:rsidRDefault="00E71CC7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  <w:r>
        <w:rPr>
          <w:rFonts w:ascii="Tahoma" w:hAnsi="Tahoma" w:cs="Tahoma"/>
          <w:lang w:val="bg-BG"/>
        </w:rPr>
        <w:tab/>
      </w:r>
    </w:p>
    <w:p w14:paraId="61D3EB8E" w14:textId="77777777" w:rsidR="004203A9" w:rsidRDefault="004203A9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</w:p>
    <w:p w14:paraId="1A00994E" w14:textId="77777777" w:rsidR="004203A9" w:rsidRDefault="004203A9" w:rsidP="00E71CC7">
      <w:pPr>
        <w:tabs>
          <w:tab w:val="left" w:pos="855"/>
        </w:tabs>
        <w:spacing w:before="240" w:line="240" w:lineRule="auto"/>
        <w:jc w:val="center"/>
        <w:rPr>
          <w:rFonts w:ascii="Tahoma" w:hAnsi="Tahoma" w:cs="Tahoma"/>
          <w:lang w:val="bg-BG"/>
        </w:rPr>
      </w:pPr>
    </w:p>
    <w:p w14:paraId="2405FC56" w14:textId="77777777" w:rsidR="00C02D05" w:rsidRPr="0083015C" w:rsidRDefault="0083015C" w:rsidP="0083015C">
      <w:pPr>
        <w:pStyle w:val="1"/>
      </w:pPr>
      <w:bookmarkStart w:id="24" w:name="_Toc138337377"/>
      <w:r w:rsidRPr="0083015C">
        <w:lastRenderedPageBreak/>
        <w:t>6</w:t>
      </w:r>
      <w:r w:rsidR="00BD5166" w:rsidRPr="0083015C">
        <w:t xml:space="preserve">. </w:t>
      </w:r>
      <w:r w:rsidR="00C02D05" w:rsidRPr="0083015C">
        <w:t>МОДЕЛНО ИЗСЛЕДВАНЕ НА СГРАДАТА</w:t>
      </w:r>
      <w:bookmarkEnd w:id="24"/>
    </w:p>
    <w:p w14:paraId="14AE2F29" w14:textId="77777777" w:rsidR="0083015C" w:rsidRDefault="0083015C" w:rsidP="0083015C">
      <w:pPr>
        <w:suppressAutoHyphens w:val="0"/>
        <w:spacing w:before="240" w:line="276" w:lineRule="auto"/>
        <w:jc w:val="both"/>
        <w:rPr>
          <w:rFonts w:eastAsia="Times New Roman"/>
          <w:lang w:val="bg-BG" w:eastAsia="bg-BG"/>
        </w:rPr>
      </w:pPr>
      <w:r w:rsidRPr="00A2380B">
        <w:rPr>
          <w:rFonts w:eastAsia="Times New Roman"/>
          <w:lang w:val="bg-BG" w:eastAsia="en-GB"/>
        </w:rPr>
        <w:t>При създаването на модела на обследваната сграда и нейното симулиране със софтуера, сградата се приема като интегрирана топлинна система.</w:t>
      </w:r>
    </w:p>
    <w:p w14:paraId="7953E90B" w14:textId="77777777" w:rsidR="0083015C" w:rsidRPr="0083015C" w:rsidRDefault="0083015C" w:rsidP="0083015C">
      <w:pPr>
        <w:pStyle w:val="20"/>
      </w:pPr>
      <w:bookmarkStart w:id="25" w:name="_Toc136614141"/>
      <w:bookmarkStart w:id="26" w:name="_Toc138337378"/>
      <w:r w:rsidRPr="0083015C">
        <w:t>6.1 Входни  данни  на  сградата</w:t>
      </w:r>
      <w:bookmarkEnd w:id="25"/>
      <w:bookmarkEnd w:id="26"/>
    </w:p>
    <w:p w14:paraId="23205132" w14:textId="77777777" w:rsidR="0083015C" w:rsidRPr="00A2380B" w:rsidRDefault="0083015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>Обследваната сграда е оценена и анализирана спрямо климатичните данни (географския район), типа на сградата, режима на използване, строителните и топлофизични характеристики на всички ограждащи елементи (коефициенти на</w:t>
      </w:r>
      <w:r w:rsidRPr="00A2380B">
        <w:rPr>
          <w:rFonts w:eastAsia="Times New Roman"/>
          <w:color w:val="FF0000"/>
          <w:lang w:val="bg-BG" w:eastAsia="en-GB"/>
        </w:rPr>
        <w:t xml:space="preserve"> </w:t>
      </w:r>
      <w:r w:rsidRPr="00A2380B">
        <w:rPr>
          <w:rFonts w:eastAsia="Times New Roman"/>
          <w:lang w:val="bg-BG" w:eastAsia="en-GB"/>
        </w:rPr>
        <w:t xml:space="preserve">топлопреминаване) и др. </w:t>
      </w:r>
    </w:p>
    <w:p w14:paraId="29D7AAEE" w14:textId="49C90F70" w:rsidR="0083015C" w:rsidRPr="00A2380B" w:rsidRDefault="0083015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t>С</w:t>
      </w:r>
      <w:r w:rsidRPr="00A2380B">
        <w:rPr>
          <w:rFonts w:eastAsia="Times New Roman"/>
          <w:lang w:val="bg-BG" w:eastAsia="en-GB"/>
        </w:rPr>
        <w:t>града</w:t>
      </w:r>
      <w:r>
        <w:rPr>
          <w:rFonts w:eastAsia="Times New Roman"/>
          <w:lang w:val="bg-BG" w:eastAsia="en-GB"/>
        </w:rPr>
        <w:t xml:space="preserve">та </w:t>
      </w:r>
      <w:r w:rsidRPr="00A2380B">
        <w:rPr>
          <w:rFonts w:eastAsia="Times New Roman"/>
          <w:lang w:val="bg-BG" w:eastAsia="en-GB"/>
        </w:rPr>
        <w:t xml:space="preserve">се намира се в Климатична </w:t>
      </w:r>
      <w:r w:rsidR="004203A9">
        <w:rPr>
          <w:rFonts w:eastAsia="Times New Roman"/>
          <w:noProof/>
          <w:lang w:val="bg-BG" w:eastAsia="en-GB"/>
        </w:rPr>
        <w:t xml:space="preserve"> </w:t>
      </w:r>
      <w:r w:rsidR="003050FA">
        <w:rPr>
          <w:rFonts w:eastAsia="Times New Roman"/>
          <w:noProof/>
          <w:lang w:val="bg-BG" w:eastAsia="en-GB"/>
        </w:rPr>
        <w:t>{климзона}</w:t>
      </w:r>
      <w:r w:rsidR="004203A9">
        <w:rPr>
          <w:rFonts w:eastAsia="Times New Roman"/>
          <w:lang w:val="bg-BG" w:eastAsia="en-GB"/>
        </w:rPr>
        <w:t>.</w:t>
      </w:r>
      <w:r w:rsidRPr="00A2380B">
        <w:rPr>
          <w:rFonts w:eastAsia="Times New Roman"/>
          <w:lang w:val="bg-BG" w:eastAsia="en-GB"/>
        </w:rPr>
        <w:t xml:space="preserve"> Необходимите данни за климатичната зона са определени съгласно Приложение №3 към чл. 54, ал.2, т.1, от Наредба № РД-02-20-3.</w:t>
      </w:r>
    </w:p>
    <w:p w14:paraId="51C5360A" w14:textId="77777777" w:rsidR="0083015C" w:rsidRDefault="0083015C" w:rsidP="0083015C">
      <w:pPr>
        <w:suppressAutoHyphens w:val="0"/>
        <w:spacing w:line="276" w:lineRule="auto"/>
        <w:jc w:val="center"/>
        <w:rPr>
          <w:rFonts w:eastAsia="Times New Roman"/>
          <w:color w:val="703504"/>
          <w:lang w:val="bg-BG" w:eastAsia="en-GB"/>
        </w:rPr>
      </w:pPr>
    </w:p>
    <w:p w14:paraId="15B705B6" w14:textId="77777777" w:rsidR="004203A9" w:rsidRDefault="004203A9" w:rsidP="0083015C">
      <w:pPr>
        <w:suppressAutoHyphens w:val="0"/>
        <w:spacing w:line="276" w:lineRule="auto"/>
        <w:jc w:val="center"/>
        <w:rPr>
          <w:rFonts w:eastAsia="Times New Roman"/>
          <w:color w:val="703504"/>
          <w:lang w:val="bg-BG" w:eastAsia="en-GB"/>
        </w:rPr>
      </w:pPr>
    </w:p>
    <w:p w14:paraId="2962D60F" w14:textId="77777777" w:rsidR="004203A9" w:rsidRDefault="004203A9" w:rsidP="0083015C">
      <w:pPr>
        <w:suppressAutoHyphens w:val="0"/>
        <w:spacing w:line="276" w:lineRule="auto"/>
        <w:jc w:val="center"/>
        <w:rPr>
          <w:rFonts w:eastAsia="Times New Roman"/>
          <w:color w:val="703504"/>
          <w:lang w:val="bg-BG" w:eastAsia="en-GB"/>
        </w:rPr>
      </w:pPr>
    </w:p>
    <w:p w14:paraId="4FBAC71A" w14:textId="77777777" w:rsidR="007C673B" w:rsidRPr="00A2380B" w:rsidRDefault="003050FA" w:rsidP="0083015C">
      <w:pPr>
        <w:suppressAutoHyphens w:val="0"/>
        <w:spacing w:line="276" w:lineRule="auto"/>
        <w:jc w:val="center"/>
        <w:rPr>
          <w:rFonts w:eastAsia="Times New Roman"/>
          <w:color w:val="703504"/>
          <w:lang w:val="bg-BG" w:eastAsia="en-GB"/>
        </w:rPr>
      </w:pPr>
      <w:r>
        <w:rPr>
          <w:rFonts w:eastAsia="Times New Roman"/>
          <w:color w:val="703504"/>
          <w:lang w:val="bg-BG" w:eastAsia="en-GB"/>
        </w:rPr>
        <w:pict w14:anchorId="541F405D">
          <v:shape id="_x0000_i1054" type="#_x0000_t75" style="width:431.25pt;height:165.75pt">
            <v:imagedata r:id="rId33" o:title=""/>
          </v:shape>
        </w:pict>
      </w:r>
    </w:p>
    <w:p w14:paraId="4B751F7D" w14:textId="77777777" w:rsidR="0083015C" w:rsidRPr="00A2380B" w:rsidRDefault="0083015C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Наименование на обекта</w:t>
      </w:r>
    </w:p>
    <w:p w14:paraId="6745DF97" w14:textId="77777777" w:rsidR="0083015C" w:rsidRDefault="0083015C" w:rsidP="0083015C">
      <w:pPr>
        <w:widowControl w:val="0"/>
        <w:suppressAutoHyphens w:val="0"/>
        <w:spacing w:before="120" w:line="276" w:lineRule="auto"/>
        <w:jc w:val="both"/>
        <w:rPr>
          <w:rFonts w:eastAsia="Times New Roman"/>
          <w:iCs/>
          <w:lang w:val="bg-BG" w:eastAsia="en-GB"/>
        </w:rPr>
      </w:pPr>
      <w:r w:rsidRPr="00A2380B">
        <w:rPr>
          <w:rFonts w:eastAsia="Times New Roman"/>
          <w:iCs/>
          <w:lang w:val="bg-BG" w:eastAsia="en-GB"/>
        </w:rPr>
        <w:t xml:space="preserve">На следващите фигури са представени въведените в софтуерния продукт екранни образи на външните ограждащи елементи по фасади с техните строителни и топлофизични характеристики. </w:t>
      </w:r>
    </w:p>
    <w:p w14:paraId="7E9F943F" w14:textId="77777777" w:rsidR="0083015C" w:rsidRPr="00A2380B" w:rsidRDefault="0083015C" w:rsidP="0083015C">
      <w:pPr>
        <w:widowControl w:val="0"/>
        <w:suppressAutoHyphens w:val="0"/>
        <w:spacing w:before="120" w:line="276" w:lineRule="auto"/>
        <w:jc w:val="both"/>
        <w:rPr>
          <w:rFonts w:eastAsia="Times New Roman"/>
          <w:iCs/>
          <w:lang w:val="bg-BG" w:eastAsia="en-GB"/>
        </w:rPr>
      </w:pPr>
    </w:p>
    <w:p w14:paraId="4B072069" w14:textId="77777777" w:rsidR="0083015C" w:rsidRPr="00A2380B" w:rsidRDefault="003050FA" w:rsidP="0083015C">
      <w:pPr>
        <w:widowControl w:val="0"/>
        <w:tabs>
          <w:tab w:val="left" w:pos="567"/>
          <w:tab w:val="left" w:pos="5812"/>
        </w:tabs>
        <w:suppressAutoHyphens w:val="0"/>
        <w:spacing w:line="276" w:lineRule="auto"/>
        <w:jc w:val="center"/>
        <w:rPr>
          <w:rFonts w:eastAsia="Times New Roman"/>
          <w:iCs/>
          <w:noProof/>
          <w:lang w:val="bg-BG" w:eastAsia="bg-BG"/>
        </w:rPr>
      </w:pPr>
      <w:r>
        <w:rPr>
          <w:rFonts w:eastAsia="Times New Roman"/>
          <w:iCs/>
          <w:noProof/>
          <w:lang w:val="bg-BG" w:eastAsia="bg-BG"/>
        </w:rPr>
        <w:pict w14:anchorId="4DF523EC">
          <v:shape id="_x0000_i1055" type="#_x0000_t75" style="width:502.5pt;height:95.25pt">
            <v:imagedata r:id="rId34" o:title=""/>
          </v:shape>
        </w:pict>
      </w:r>
    </w:p>
    <w:p w14:paraId="6B7328CB" w14:textId="77777777" w:rsidR="0083015C" w:rsidRPr="00A2380B" w:rsidRDefault="0083015C" w:rsidP="0083015C">
      <w:pPr>
        <w:widowControl w:val="0"/>
        <w:tabs>
          <w:tab w:val="left" w:pos="567"/>
          <w:tab w:val="left" w:pos="5812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север</w:t>
      </w:r>
    </w:p>
    <w:p w14:paraId="3BF0ECFB" w14:textId="77777777" w:rsidR="0083015C" w:rsidRDefault="0083015C" w:rsidP="0083015C">
      <w:pPr>
        <w:widowControl w:val="0"/>
        <w:tabs>
          <w:tab w:val="left" w:pos="567"/>
          <w:tab w:val="left" w:pos="5812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24C02F21" w14:textId="77777777" w:rsidR="007C673B" w:rsidRDefault="007C673B" w:rsidP="0083015C">
      <w:pPr>
        <w:widowControl w:val="0"/>
        <w:tabs>
          <w:tab w:val="left" w:pos="567"/>
          <w:tab w:val="left" w:pos="5812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7BDCC593" w14:textId="77777777" w:rsidR="0083015C" w:rsidRPr="00A2380B" w:rsidRDefault="003050FA" w:rsidP="0083015C">
      <w:pPr>
        <w:widowControl w:val="0"/>
        <w:tabs>
          <w:tab w:val="left" w:pos="567"/>
          <w:tab w:val="left" w:pos="5812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50700367">
          <v:shape id="_x0000_i1056" type="#_x0000_t75" style="width:503.25pt;height:95.25pt">
            <v:imagedata r:id="rId35" o:title=""/>
          </v:shape>
        </w:pict>
      </w:r>
    </w:p>
    <w:p w14:paraId="5F948845" w14:textId="77777777" w:rsidR="0083015C" w:rsidRPr="00A2380B" w:rsidRDefault="0083015C" w:rsidP="0083015C">
      <w:pPr>
        <w:widowControl w:val="0"/>
        <w:tabs>
          <w:tab w:val="left" w:pos="567"/>
          <w:tab w:val="left" w:pos="5812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изток</w:t>
      </w:r>
    </w:p>
    <w:p w14:paraId="603CA03F" w14:textId="77777777" w:rsidR="0083015C" w:rsidRDefault="0083015C" w:rsidP="0083015C">
      <w:pPr>
        <w:widowControl w:val="0"/>
        <w:suppressAutoHyphens w:val="0"/>
        <w:spacing w:before="120" w:line="276" w:lineRule="auto"/>
        <w:jc w:val="center"/>
        <w:rPr>
          <w:rFonts w:eastAsia="Times New Roman"/>
          <w:noProof/>
          <w:lang w:val="bg-BG" w:eastAsia="bg-BG"/>
        </w:rPr>
      </w:pPr>
    </w:p>
    <w:p w14:paraId="10DC8148" w14:textId="77777777" w:rsidR="0083015C" w:rsidRPr="00A2380B" w:rsidRDefault="003050FA" w:rsidP="0083015C">
      <w:pPr>
        <w:widowControl w:val="0"/>
        <w:suppressAutoHyphens w:val="0"/>
        <w:spacing w:before="120" w:line="276" w:lineRule="auto"/>
        <w:jc w:val="center"/>
        <w:rPr>
          <w:rFonts w:eastAsia="Times New Roman"/>
          <w:noProof/>
          <w:lang w:val="bg-BG" w:eastAsia="bg-BG"/>
        </w:rPr>
      </w:pPr>
      <w:r>
        <w:rPr>
          <w:rFonts w:eastAsia="Times New Roman"/>
          <w:noProof/>
          <w:lang w:val="bg-BG" w:eastAsia="bg-BG"/>
        </w:rPr>
        <w:pict w14:anchorId="743F6B1E">
          <v:shape id="_x0000_i1057" type="#_x0000_t75" style="width:503.25pt;height:96pt">
            <v:imagedata r:id="rId36" o:title=""/>
          </v:shape>
        </w:pict>
      </w:r>
    </w:p>
    <w:p w14:paraId="76586C50" w14:textId="77777777" w:rsidR="0083015C" w:rsidRPr="00A2380B" w:rsidRDefault="0083015C" w:rsidP="0083015C">
      <w:pPr>
        <w:widowControl w:val="0"/>
        <w:suppressAutoHyphens w:val="0"/>
        <w:spacing w:before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Cs/>
          <w:lang w:val="bg-BG" w:eastAsia="en-GB"/>
        </w:rPr>
        <w:t xml:space="preserve"> </w:t>
      </w: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ю</w:t>
      </w:r>
      <w:r>
        <w:rPr>
          <w:rFonts w:eastAsia="Times New Roman"/>
          <w:i/>
          <w:iCs/>
          <w:sz w:val="22"/>
          <w:szCs w:val="22"/>
          <w:lang w:val="bg-BG" w:eastAsia="en-GB"/>
        </w:rPr>
        <w:t>г</w:t>
      </w:r>
    </w:p>
    <w:p w14:paraId="39402C01" w14:textId="77777777" w:rsidR="0083015C" w:rsidRPr="00A2380B" w:rsidRDefault="0083015C" w:rsidP="0083015C">
      <w:pPr>
        <w:widowControl w:val="0"/>
        <w:suppressAutoHyphens w:val="0"/>
        <w:spacing w:before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6DE4EE6A" w14:textId="77777777" w:rsidR="0083015C" w:rsidRPr="00A2380B" w:rsidRDefault="003050FA" w:rsidP="0083015C">
      <w:pPr>
        <w:widowControl w:val="0"/>
        <w:tabs>
          <w:tab w:val="left" w:pos="993"/>
          <w:tab w:val="left" w:pos="5670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3FFD62E6">
          <v:shape id="_x0000_i1058" type="#_x0000_t75" style="width:502.5pt;height:96pt">
            <v:imagedata r:id="rId37" o:title=""/>
          </v:shape>
        </w:pict>
      </w:r>
    </w:p>
    <w:p w14:paraId="029B405D" w14:textId="77777777" w:rsidR="0083015C" w:rsidRPr="00A2380B" w:rsidRDefault="0083015C" w:rsidP="0083015C">
      <w:pPr>
        <w:widowControl w:val="0"/>
        <w:tabs>
          <w:tab w:val="left" w:pos="993"/>
          <w:tab w:val="left" w:pos="5670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запад</w:t>
      </w:r>
    </w:p>
    <w:p w14:paraId="1900D9F9" w14:textId="77777777" w:rsidR="0083015C" w:rsidRPr="00A2380B" w:rsidRDefault="0083015C" w:rsidP="0083015C">
      <w:pPr>
        <w:widowControl w:val="0"/>
        <w:tabs>
          <w:tab w:val="left" w:pos="993"/>
          <w:tab w:val="left" w:pos="5670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50B6E30D" w14:textId="77777777" w:rsidR="0083015C" w:rsidRPr="00A2380B" w:rsidRDefault="003050FA" w:rsidP="0083015C">
      <w:pPr>
        <w:tabs>
          <w:tab w:val="left" w:pos="1418"/>
          <w:tab w:val="left" w:pos="6096"/>
        </w:tabs>
        <w:suppressAutoHyphens w:val="0"/>
        <w:spacing w:before="60"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76C7D4EA">
          <v:shape id="_x0000_i1059" type="#_x0000_t75" style="width:339pt;height:242.25pt">
            <v:imagedata r:id="rId38" o:title=""/>
          </v:shape>
        </w:pict>
      </w:r>
      <w:r w:rsidR="0083015C" w:rsidRPr="00A2380B">
        <w:rPr>
          <w:rFonts w:eastAsia="Times New Roman"/>
          <w:lang w:val="bg-BG" w:eastAsia="en-GB"/>
        </w:rPr>
        <w:t xml:space="preserve">   </w:t>
      </w:r>
    </w:p>
    <w:p w14:paraId="1331400B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Покрив</w:t>
      </w:r>
    </w:p>
    <w:p w14:paraId="6372A310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3FE67813" w14:textId="77777777" w:rsidR="0083015C" w:rsidRPr="00A2380B" w:rsidRDefault="003050FA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lastRenderedPageBreak/>
        <w:pict w14:anchorId="6B3FFA29">
          <v:shape id="_x0000_i1060" type="#_x0000_t75" style="width:276pt;height:189.75pt">
            <v:imagedata r:id="rId39" o:title=""/>
          </v:shape>
        </w:pict>
      </w:r>
    </w:p>
    <w:p w14:paraId="079953E3" w14:textId="77777777" w:rsidR="0083015C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Под</w:t>
      </w:r>
    </w:p>
    <w:p w14:paraId="2033DCEB" w14:textId="77777777" w:rsidR="00835851" w:rsidRPr="00A2380B" w:rsidRDefault="00835851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00AEF8B8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53885A0C" w14:textId="77777777" w:rsidR="0083015C" w:rsidRPr="00A2380B" w:rsidRDefault="003050FA" w:rsidP="0083015C">
      <w:pPr>
        <w:tabs>
          <w:tab w:val="left" w:pos="1560"/>
          <w:tab w:val="left" w:pos="6521"/>
        </w:tabs>
        <w:suppressAutoHyphens w:val="0"/>
        <w:spacing w:before="60" w:after="24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106CD921">
          <v:shape id="_x0000_i1061" type="#_x0000_t75" style="width:503.25pt;height:258.75pt">
            <v:imagedata r:id="rId40" o:title=""/>
          </v:shape>
        </w:pict>
      </w:r>
    </w:p>
    <w:p w14:paraId="30F368D6" w14:textId="77777777" w:rsidR="0083015C" w:rsidRPr="007C673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7C673B">
        <w:rPr>
          <w:rFonts w:eastAsia="Times New Roman"/>
          <w:i/>
          <w:iCs/>
          <w:sz w:val="22"/>
          <w:szCs w:val="22"/>
          <w:lang w:val="bg-BG" w:eastAsia="en-GB"/>
        </w:rPr>
        <w:t xml:space="preserve">График на обитаване и отопление </w:t>
      </w:r>
    </w:p>
    <w:p w14:paraId="05099CF5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0"/>
          <w:szCs w:val="20"/>
          <w:lang w:val="bg-BG" w:eastAsia="en-GB"/>
        </w:rPr>
      </w:pPr>
    </w:p>
    <w:p w14:paraId="5CD713DB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line="276" w:lineRule="auto"/>
        <w:jc w:val="center"/>
        <w:rPr>
          <w:rFonts w:eastAsia="Times New Roman"/>
          <w:i/>
          <w:iCs/>
          <w:sz w:val="20"/>
          <w:szCs w:val="20"/>
          <w:lang w:val="bg-BG" w:eastAsia="en-GB"/>
        </w:rPr>
      </w:pPr>
    </w:p>
    <w:p w14:paraId="4221A2E2" w14:textId="77777777" w:rsidR="0083015C" w:rsidRPr="00A2380B" w:rsidRDefault="003050FA" w:rsidP="0083015C">
      <w:pPr>
        <w:tabs>
          <w:tab w:val="left" w:pos="1418"/>
          <w:tab w:val="left" w:pos="6379"/>
        </w:tabs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lastRenderedPageBreak/>
        <w:pict w14:anchorId="3AD27F8F">
          <v:shape id="_x0000_i1062" type="#_x0000_t75" style="width:471.75pt;height:4in">
            <v:imagedata r:id="rId41" o:title=""/>
          </v:shape>
        </w:pict>
      </w:r>
    </w:p>
    <w:p w14:paraId="1F728847" w14:textId="77777777" w:rsidR="0083015C" w:rsidRDefault="0083015C" w:rsidP="0083015C">
      <w:pPr>
        <w:tabs>
          <w:tab w:val="left" w:pos="1418"/>
          <w:tab w:val="left" w:pos="6379"/>
        </w:tabs>
        <w:suppressAutoHyphens w:val="0"/>
        <w:spacing w:before="6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Обобщени характеристики на сградата</w:t>
      </w:r>
    </w:p>
    <w:p w14:paraId="07E2CCE9" w14:textId="77777777" w:rsidR="00835851" w:rsidRPr="00A2380B" w:rsidRDefault="00835851" w:rsidP="0083015C">
      <w:pPr>
        <w:tabs>
          <w:tab w:val="left" w:pos="1418"/>
          <w:tab w:val="left" w:pos="6379"/>
        </w:tabs>
        <w:suppressAutoHyphens w:val="0"/>
        <w:spacing w:before="6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22DBB434" w14:textId="77777777" w:rsidR="0083015C" w:rsidRPr="00A2380B" w:rsidRDefault="0083015C" w:rsidP="0083015C">
      <w:pPr>
        <w:pStyle w:val="20"/>
      </w:pPr>
      <w:bookmarkStart w:id="27" w:name="_Toc136614142"/>
      <w:bookmarkStart w:id="28" w:name="_Toc138337379"/>
      <w:r>
        <w:t>6</w:t>
      </w:r>
      <w:r w:rsidRPr="00A2380B">
        <w:t>.2  Калибриране на модела</w:t>
      </w:r>
      <w:bookmarkEnd w:id="27"/>
      <w:bookmarkEnd w:id="28"/>
    </w:p>
    <w:p w14:paraId="619CF326" w14:textId="77777777" w:rsidR="0083015C" w:rsidRDefault="0083015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За калибриране на модела намираме стойностите на параметрите “кратност на </w:t>
      </w:r>
      <w:proofErr w:type="spellStart"/>
      <w:r w:rsidRPr="00A2380B">
        <w:rPr>
          <w:rFonts w:eastAsia="Times New Roman"/>
          <w:lang w:val="bg-BG" w:eastAsia="en-GB"/>
        </w:rPr>
        <w:t>въздухообмена</w:t>
      </w:r>
      <w:proofErr w:type="spellEnd"/>
      <w:r w:rsidRPr="00A2380B">
        <w:rPr>
          <w:rFonts w:eastAsia="Times New Roman"/>
          <w:lang w:val="bg-BG" w:eastAsia="en-GB"/>
        </w:rPr>
        <w:t xml:space="preserve">” и “средна температура в сградата”, при които се получава специфичен годишен разход на енергия за отопление, равен на изчисления референтен за разглеждания период. </w:t>
      </w:r>
    </w:p>
    <w:p w14:paraId="5D28E4DA" w14:textId="77777777" w:rsidR="00044DAC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04E05631" w14:textId="77777777" w:rsidR="00044DAC" w:rsidRPr="009C2B1F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tbl>
      <w:tblPr>
        <w:tblW w:w="0" w:type="auto"/>
        <w:jc w:val="center"/>
        <w:tblBorders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8"/>
        <w:gridCol w:w="1985"/>
      </w:tblGrid>
      <w:tr w:rsidR="00044DAC" w:rsidRPr="009C2B1F" w14:paraId="05351913" w14:textId="77777777">
        <w:trPr>
          <w:cantSplit/>
          <w:jc w:val="center"/>
        </w:trPr>
        <w:tc>
          <w:tcPr>
            <w:tcW w:w="7088" w:type="dxa"/>
          </w:tcPr>
          <w:p w14:paraId="2D5744DB" w14:textId="77777777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bookmarkStart w:id="29" w:name="_Hlk138695591"/>
            <w:r w:rsidRPr="009C2B1F">
              <w:rPr>
                <w:lang w:eastAsia="bg-BG"/>
              </w:rPr>
              <w:t>(</w:t>
            </w:r>
            <w:proofErr w:type="spellStart"/>
            <w:r w:rsidRPr="009C2B1F">
              <w:rPr>
                <w:lang w:eastAsia="bg-BG"/>
              </w:rPr>
              <w:t>Годишен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proofErr w:type="gramStart"/>
            <w:r w:rsidRPr="009C2B1F">
              <w:rPr>
                <w:lang w:eastAsia="bg-BG"/>
              </w:rPr>
              <w:t>разход</w:t>
            </w:r>
            <w:proofErr w:type="spellEnd"/>
            <w:r w:rsidRPr="009C2B1F">
              <w:rPr>
                <w:lang w:eastAsia="bg-BG"/>
              </w:rPr>
              <w:t>)  х</w:t>
            </w:r>
            <w:proofErr w:type="gramEnd"/>
            <w:r w:rsidRPr="009C2B1F">
              <w:rPr>
                <w:lang w:eastAsia="bg-BG"/>
              </w:rPr>
              <w:t xml:space="preserve">  (</w:t>
            </w:r>
            <w:proofErr w:type="spellStart"/>
            <w:r w:rsidRPr="009C2B1F">
              <w:rPr>
                <w:lang w:eastAsia="bg-BG"/>
              </w:rPr>
              <w:t>Денградуси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по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климатична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база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данни</w:t>
            </w:r>
            <w:proofErr w:type="spellEnd"/>
            <w:r w:rsidRPr="009C2B1F">
              <w:rPr>
                <w:lang w:eastAsia="bg-BG"/>
              </w:rPr>
              <w:t>)</w:t>
            </w:r>
          </w:p>
        </w:tc>
        <w:tc>
          <w:tcPr>
            <w:tcW w:w="1985" w:type="dxa"/>
            <w:vMerge w:val="restart"/>
            <w:vAlign w:val="center"/>
          </w:tcPr>
          <w:p w14:paraId="07F96219" w14:textId="77777777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r w:rsidRPr="009C2B1F">
              <w:rPr>
                <w:lang w:eastAsia="bg-BG"/>
              </w:rPr>
              <w:t>= Q ref</w:t>
            </w:r>
          </w:p>
        </w:tc>
      </w:tr>
      <w:tr w:rsidR="00044DAC" w:rsidRPr="009C2B1F" w14:paraId="16AB8442" w14:textId="77777777">
        <w:trPr>
          <w:cantSplit/>
          <w:jc w:val="center"/>
        </w:trPr>
        <w:tc>
          <w:tcPr>
            <w:tcW w:w="7088" w:type="dxa"/>
          </w:tcPr>
          <w:p w14:paraId="610FA606" w14:textId="77777777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r w:rsidRPr="009C2B1F">
              <w:rPr>
                <w:lang w:eastAsia="bg-BG"/>
              </w:rPr>
              <w:t>(</w:t>
            </w:r>
            <w:proofErr w:type="spellStart"/>
            <w:r w:rsidRPr="009C2B1F">
              <w:rPr>
                <w:lang w:eastAsia="bg-BG"/>
              </w:rPr>
              <w:t>Денградуси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за</w:t>
            </w:r>
            <w:proofErr w:type="spellEnd"/>
            <w:r w:rsidRPr="009C2B1F">
              <w:rPr>
                <w:lang w:eastAsia="bg-BG"/>
              </w:rPr>
              <w:t xml:space="preserve"> 2022</w:t>
            </w:r>
            <w:proofErr w:type="gramStart"/>
            <w:r w:rsidRPr="009C2B1F">
              <w:rPr>
                <w:lang w:eastAsia="bg-BG"/>
              </w:rPr>
              <w:t>)  х</w:t>
            </w:r>
            <w:proofErr w:type="gramEnd"/>
            <w:r w:rsidRPr="009C2B1F">
              <w:rPr>
                <w:lang w:eastAsia="bg-BG"/>
              </w:rPr>
              <w:t xml:space="preserve">  (</w:t>
            </w:r>
            <w:proofErr w:type="spellStart"/>
            <w:r w:rsidRPr="009C2B1F">
              <w:rPr>
                <w:lang w:eastAsia="bg-BG"/>
              </w:rPr>
              <w:t>Отопляема</w:t>
            </w:r>
            <w:proofErr w:type="spellEnd"/>
            <w:r w:rsidRPr="009C2B1F">
              <w:rPr>
                <w:lang w:eastAsia="bg-BG"/>
              </w:rPr>
              <w:t xml:space="preserve"> </w:t>
            </w:r>
            <w:proofErr w:type="spellStart"/>
            <w:r w:rsidRPr="009C2B1F">
              <w:rPr>
                <w:lang w:eastAsia="bg-BG"/>
              </w:rPr>
              <w:t>площ</w:t>
            </w:r>
            <w:proofErr w:type="spellEnd"/>
            <w:r w:rsidRPr="009C2B1F">
              <w:rPr>
                <w:lang w:eastAsia="bg-BG"/>
              </w:rPr>
              <w:t>)</w:t>
            </w:r>
          </w:p>
        </w:tc>
        <w:tc>
          <w:tcPr>
            <w:tcW w:w="1985" w:type="dxa"/>
            <w:vMerge/>
          </w:tcPr>
          <w:p w14:paraId="30610FE5" w14:textId="77777777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</w:p>
        </w:tc>
      </w:tr>
      <w:bookmarkEnd w:id="29"/>
    </w:tbl>
    <w:p w14:paraId="4CFD9711" w14:textId="77777777" w:rsidR="00044DAC" w:rsidRPr="009C2B1F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tbl>
      <w:tblPr>
        <w:tblW w:w="0" w:type="auto"/>
        <w:jc w:val="center"/>
        <w:tblBorders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1"/>
        <w:gridCol w:w="1992"/>
      </w:tblGrid>
      <w:tr w:rsidR="00044DAC" w:rsidRPr="009C2B1F" w14:paraId="4BE4244B" w14:textId="77777777">
        <w:trPr>
          <w:cantSplit/>
          <w:trHeight w:val="397"/>
          <w:jc w:val="center"/>
        </w:trPr>
        <w:tc>
          <w:tcPr>
            <w:tcW w:w="7111" w:type="dxa"/>
          </w:tcPr>
          <w:p w14:paraId="37993EC5" w14:textId="347BF1EB" w:rsidR="00044DAC" w:rsidRPr="009C2B1F" w:rsidRDefault="003050FA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bookmarkStart w:id="30" w:name="_Hlk138695599"/>
            <w:r>
              <w:rPr>
                <w:noProof/>
                <w:lang w:val="bg-BG" w:eastAsia="bg-BG"/>
              </w:rPr>
              <w:t>{обект_консумацияенергия}</w:t>
            </w:r>
            <w:r w:rsidR="00044DAC" w:rsidRPr="009C2B1F">
              <w:rPr>
                <w:lang w:eastAsia="bg-BG"/>
              </w:rPr>
              <w:t xml:space="preserve">  * </w:t>
            </w:r>
            <w:r w:rsidR="00752EFF">
              <w:rPr>
                <w:lang w:val="bg-BG" w:eastAsia="bg-BG"/>
              </w:rPr>
              <w:t xml:space="preserve"> </w:t>
            </w:r>
            <w:r>
              <w:rPr>
                <w:noProof/>
                <w:lang w:val="bg-BG" w:eastAsia="bg-BG"/>
              </w:rPr>
              <w:t>{климзона_дд}</w:t>
            </w:r>
          </w:p>
        </w:tc>
        <w:tc>
          <w:tcPr>
            <w:tcW w:w="1992" w:type="dxa"/>
            <w:vMerge w:val="restart"/>
            <w:vAlign w:val="center"/>
          </w:tcPr>
          <w:p w14:paraId="0D09CC02" w14:textId="6AB3232A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proofErr w:type="gramStart"/>
            <w:r w:rsidRPr="009C2B1F">
              <w:rPr>
                <w:lang w:eastAsia="bg-BG"/>
              </w:rPr>
              <w:t xml:space="preserve">= </w:t>
            </w:r>
            <w:r w:rsidR="00372AF6">
              <w:rPr>
                <w:noProof/>
                <w:lang w:val="bg-BG" w:eastAsia="bg-BG"/>
              </w:rPr>
              <w:t xml:space="preserve"> </w:t>
            </w:r>
            <w:r w:rsidR="003050FA">
              <w:rPr>
                <w:noProof/>
                <w:lang w:val="bg-BG" w:eastAsia="bg-BG"/>
              </w:rPr>
              <w:t>{</w:t>
            </w:r>
            <w:proofErr w:type="gramEnd"/>
            <w:r w:rsidR="003050FA">
              <w:rPr>
                <w:noProof/>
                <w:lang w:val="bg-BG" w:eastAsia="bg-BG"/>
              </w:rPr>
              <w:t>обект_qреф}</w:t>
            </w:r>
            <w:r w:rsidRPr="009C2B1F">
              <w:rPr>
                <w:lang w:eastAsia="bg-BG"/>
              </w:rPr>
              <w:t xml:space="preserve"> kWh/m</w:t>
            </w:r>
            <w:r w:rsidRPr="009C2B1F">
              <w:rPr>
                <w:vertAlign w:val="superscript"/>
                <w:lang w:eastAsia="bg-BG"/>
              </w:rPr>
              <w:t>2</w:t>
            </w:r>
            <w:r w:rsidRPr="009C2B1F">
              <w:rPr>
                <w:lang w:eastAsia="bg-BG"/>
              </w:rPr>
              <w:t>y</w:t>
            </w:r>
          </w:p>
        </w:tc>
      </w:tr>
      <w:tr w:rsidR="00044DAC" w:rsidRPr="009C2B1F" w14:paraId="1AB83E84" w14:textId="77777777">
        <w:trPr>
          <w:cantSplit/>
          <w:trHeight w:val="382"/>
          <w:jc w:val="center"/>
        </w:trPr>
        <w:tc>
          <w:tcPr>
            <w:tcW w:w="7111" w:type="dxa"/>
          </w:tcPr>
          <w:p w14:paraId="0A513A99" w14:textId="0F6E0C5B" w:rsidR="00044DAC" w:rsidRPr="009C2B1F" w:rsidRDefault="003050FA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  <w:lang w:val="bg-BG" w:eastAsia="bg-BG"/>
              </w:rPr>
              <w:t>{обект_дд}</w:t>
            </w:r>
            <w:r w:rsidR="00752EFF">
              <w:rPr>
                <w:lang w:val="bg-BG" w:eastAsia="bg-BG"/>
              </w:rPr>
              <w:t xml:space="preserve"> </w:t>
            </w:r>
            <w:r w:rsidR="00044DAC" w:rsidRPr="009C2B1F">
              <w:rPr>
                <w:lang w:eastAsia="bg-BG"/>
              </w:rPr>
              <w:t xml:space="preserve"> *</w:t>
            </w:r>
            <w:r w:rsidR="00752EFF">
              <w:rPr>
                <w:lang w:val="bg-BG" w:eastAsia="bg-BG"/>
              </w:rPr>
              <w:t xml:space="preserve"> </w:t>
            </w:r>
            <w:r w:rsidR="00044DAC" w:rsidRPr="009C2B1F">
              <w:rPr>
                <w:lang w:eastAsia="bg-BG"/>
              </w:rPr>
              <w:t xml:space="preserve"> </w:t>
            </w:r>
            <w:r>
              <w:rPr>
                <w:noProof/>
                <w:lang w:val="bg-BG" w:eastAsia="bg-BG"/>
              </w:rPr>
              <w:t>{обект_площ}</w:t>
            </w:r>
          </w:p>
        </w:tc>
        <w:tc>
          <w:tcPr>
            <w:tcW w:w="1992" w:type="dxa"/>
            <w:vMerge/>
          </w:tcPr>
          <w:p w14:paraId="6941C1E4" w14:textId="77777777" w:rsidR="00044DAC" w:rsidRPr="009C2B1F" w:rsidRDefault="00044DAC">
            <w:pPr>
              <w:tabs>
                <w:tab w:val="left" w:pos="855"/>
                <w:tab w:val="left" w:pos="2977"/>
              </w:tabs>
              <w:spacing w:line="360" w:lineRule="auto"/>
              <w:jc w:val="center"/>
              <w:rPr>
                <w:lang w:eastAsia="bg-BG"/>
              </w:rPr>
            </w:pPr>
          </w:p>
        </w:tc>
      </w:tr>
      <w:bookmarkEnd w:id="30"/>
    </w:tbl>
    <w:p w14:paraId="29431D01" w14:textId="77777777" w:rsidR="00044DAC" w:rsidRPr="009C2B1F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0EBC7B0B" w14:textId="77777777" w:rsidR="00044DAC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6FC91A01" w14:textId="77777777" w:rsidR="00044DAC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10F77D5F" w14:textId="77777777" w:rsidR="00044DAC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0191534C" w14:textId="77777777" w:rsidR="00044DAC" w:rsidRPr="00A2380B" w:rsidRDefault="00044DAC" w:rsidP="0083015C">
      <w:p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</w:p>
    <w:p w14:paraId="3F353D69" w14:textId="77777777" w:rsidR="0083015C" w:rsidRPr="00A2380B" w:rsidRDefault="0083015C" w:rsidP="0083015C">
      <w:pPr>
        <w:suppressAutoHyphens w:val="0"/>
        <w:spacing w:line="276" w:lineRule="auto"/>
        <w:ind w:firstLine="284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>Нанасяме данните за останалите енергийни системи:</w:t>
      </w:r>
    </w:p>
    <w:p w14:paraId="7881C4D3" w14:textId="77777777" w:rsidR="0083015C" w:rsidRPr="00A2380B" w:rsidRDefault="0083015C" w:rsidP="0083015C">
      <w:pPr>
        <w:suppressAutoHyphens w:val="0"/>
        <w:spacing w:line="276" w:lineRule="auto"/>
        <w:ind w:firstLine="284"/>
        <w:jc w:val="both"/>
        <w:rPr>
          <w:rFonts w:eastAsia="Times New Roman"/>
          <w:lang w:val="bg-BG" w:eastAsia="en-GB"/>
        </w:rPr>
      </w:pPr>
    </w:p>
    <w:p w14:paraId="2568DC99" w14:textId="77777777" w:rsidR="0083015C" w:rsidRPr="00A2380B" w:rsidRDefault="003050FA" w:rsidP="0083015C">
      <w:pPr>
        <w:widowControl w:val="0"/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lastRenderedPageBreak/>
        <w:pict w14:anchorId="3874701C">
          <v:shape id="_x0000_i1063" type="#_x0000_t75" style="width:481.5pt;height:274.5pt">
            <v:imagedata r:id="rId42" o:title=""/>
          </v:shape>
        </w:pict>
      </w:r>
    </w:p>
    <w:p w14:paraId="42E39C7E" w14:textId="77777777" w:rsidR="0083015C" w:rsidRPr="00A2380B" w:rsidRDefault="0083015C" w:rsidP="0083015C">
      <w:pPr>
        <w:widowControl w:val="0"/>
        <w:suppressAutoHyphens w:val="0"/>
        <w:spacing w:before="6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Модел на системата за БГВ</w:t>
      </w:r>
    </w:p>
    <w:p w14:paraId="30F76F7B" w14:textId="77777777" w:rsidR="0083015C" w:rsidRPr="00A2380B" w:rsidRDefault="0083015C" w:rsidP="0083015C">
      <w:pPr>
        <w:widowControl w:val="0"/>
        <w:suppressAutoHyphens w:val="0"/>
        <w:spacing w:before="6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F7C9621" w14:textId="77777777" w:rsidR="0083015C" w:rsidRPr="00A2380B" w:rsidRDefault="003050FA" w:rsidP="0083015C">
      <w:pPr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bookmarkStart w:id="31" w:name="_Hlk137217032"/>
      <w:r>
        <w:rPr>
          <w:rFonts w:eastAsia="Times New Roman"/>
          <w:lang w:val="bg-BG" w:eastAsia="en-GB"/>
        </w:rPr>
        <w:pict w14:anchorId="65FDAFDF">
          <v:shape id="_x0000_i1064" type="#_x0000_t75" style="width:502.5pt;height:171pt">
            <v:imagedata r:id="rId43" o:title=""/>
          </v:shape>
        </w:pict>
      </w:r>
      <w:bookmarkEnd w:id="31"/>
    </w:p>
    <w:p w14:paraId="09983EAB" w14:textId="77777777" w:rsidR="0083015C" w:rsidRPr="00A2380B" w:rsidRDefault="0083015C" w:rsidP="0083015C">
      <w:pPr>
        <w:widowControl w:val="0"/>
        <w:suppressAutoHyphens w:val="0"/>
        <w:spacing w:before="6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Модел на системата за осветление</w:t>
      </w:r>
    </w:p>
    <w:p w14:paraId="30A8CEF5" w14:textId="77777777" w:rsidR="0083015C" w:rsidRPr="00A2380B" w:rsidRDefault="0083015C" w:rsidP="0083015C">
      <w:pPr>
        <w:widowControl w:val="0"/>
        <w:suppressAutoHyphens w:val="0"/>
        <w:spacing w:line="276" w:lineRule="auto"/>
        <w:jc w:val="center"/>
        <w:rPr>
          <w:rFonts w:eastAsia="Times New Roman"/>
          <w:noProof/>
          <w:lang w:val="bg-BG" w:eastAsia="bg-BG"/>
        </w:rPr>
      </w:pPr>
    </w:p>
    <w:p w14:paraId="5718669E" w14:textId="77777777" w:rsidR="0083015C" w:rsidRPr="00A2380B" w:rsidRDefault="0083015C" w:rsidP="0083015C">
      <w:pPr>
        <w:widowControl w:val="0"/>
        <w:suppressAutoHyphens w:val="0"/>
        <w:spacing w:line="276" w:lineRule="auto"/>
        <w:jc w:val="center"/>
        <w:rPr>
          <w:rFonts w:eastAsia="Times New Roman"/>
          <w:noProof/>
          <w:lang w:val="bg-BG" w:eastAsia="bg-BG"/>
        </w:rPr>
      </w:pPr>
    </w:p>
    <w:p w14:paraId="5E259E87" w14:textId="77777777" w:rsidR="0083015C" w:rsidRPr="00A2380B" w:rsidRDefault="003050FA" w:rsidP="0083015C">
      <w:pPr>
        <w:widowControl w:val="0"/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5050E5B6">
          <v:shape id="_x0000_i1065" type="#_x0000_t75" style="width:502.5pt;height:171pt">
            <v:imagedata r:id="rId44" o:title=""/>
          </v:shape>
        </w:pict>
      </w:r>
    </w:p>
    <w:p w14:paraId="643F86CB" w14:textId="77777777" w:rsidR="0083015C" w:rsidRPr="00A2380B" w:rsidRDefault="0083015C" w:rsidP="0083015C">
      <w:pPr>
        <w:widowControl w:val="0"/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Модел на системата за влияещи</w:t>
      </w:r>
    </w:p>
    <w:p w14:paraId="74230D35" w14:textId="77777777" w:rsidR="0083015C" w:rsidRPr="00A2380B" w:rsidRDefault="0083015C" w:rsidP="0083015C">
      <w:pPr>
        <w:widowControl w:val="0"/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7FBEA6EE" w14:textId="77777777" w:rsidR="0083015C" w:rsidRPr="00A2380B" w:rsidRDefault="003050FA" w:rsidP="0083015C">
      <w:pPr>
        <w:widowControl w:val="0"/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4A895FF1">
          <v:shape id="_x0000_i1066" type="#_x0000_t75" style="width:503.25pt;height:171pt">
            <v:imagedata r:id="rId45" o:title=""/>
          </v:shape>
        </w:pict>
      </w:r>
    </w:p>
    <w:p w14:paraId="50170241" w14:textId="77777777" w:rsidR="0083015C" w:rsidRPr="00A2380B" w:rsidRDefault="0083015C" w:rsidP="0083015C">
      <w:pPr>
        <w:widowControl w:val="0"/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 xml:space="preserve">Модел на системата за </w:t>
      </w:r>
      <w:proofErr w:type="spellStart"/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невлияещи</w:t>
      </w:r>
      <w:proofErr w:type="spellEnd"/>
    </w:p>
    <w:p w14:paraId="1DBE52F4" w14:textId="77777777" w:rsidR="0083015C" w:rsidRPr="00A2380B" w:rsidRDefault="0083015C" w:rsidP="0083015C">
      <w:pPr>
        <w:widowControl w:val="0"/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</w:p>
    <w:p w14:paraId="29811E3A" w14:textId="77777777" w:rsidR="0083015C" w:rsidRDefault="0083015C" w:rsidP="0083015C">
      <w:pPr>
        <w:suppressAutoHyphens w:val="0"/>
        <w:spacing w:before="120" w:after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Калибрирането се извършва чрез промяна на параметрите: </w:t>
      </w:r>
      <w:r w:rsidR="00215816">
        <w:rPr>
          <w:rFonts w:eastAsia="Times New Roman"/>
          <w:lang w:val="bg-BG" w:eastAsia="en-GB"/>
        </w:rPr>
        <w:t xml:space="preserve"> </w:t>
      </w:r>
      <w:r w:rsidRPr="00A2380B">
        <w:rPr>
          <w:rFonts w:eastAsia="Times New Roman"/>
          <w:lang w:val="bg-BG" w:eastAsia="en-GB"/>
        </w:rPr>
        <w:t>инфилтрация и проектна температура.</w:t>
      </w:r>
    </w:p>
    <w:p w14:paraId="59716AC4" w14:textId="77777777" w:rsidR="00215816" w:rsidRPr="00A2380B" w:rsidRDefault="00215816" w:rsidP="0083015C">
      <w:pPr>
        <w:suppressAutoHyphens w:val="0"/>
        <w:spacing w:before="120" w:after="120" w:line="276" w:lineRule="auto"/>
        <w:jc w:val="both"/>
        <w:rPr>
          <w:rFonts w:eastAsia="Times New Roman"/>
          <w:lang w:val="bg-BG" w:eastAsia="en-GB"/>
        </w:rPr>
      </w:pPr>
    </w:p>
    <w:p w14:paraId="6F19B6EB" w14:textId="77777777" w:rsidR="00E61FDB" w:rsidRDefault="003050FA" w:rsidP="0083015C">
      <w:pPr>
        <w:suppressAutoHyphens w:val="0"/>
        <w:spacing w:before="120" w:after="120" w:line="276" w:lineRule="auto"/>
        <w:jc w:val="center"/>
        <w:rPr>
          <w:rFonts w:eastAsia="Times New Roman"/>
          <w:i/>
          <w:iCs/>
          <w:noProof/>
          <w:sz w:val="22"/>
          <w:szCs w:val="22"/>
          <w:lang w:val="bg-BG" w:eastAsia="bg-BG"/>
        </w:rPr>
      </w:pPr>
      <w:r>
        <w:rPr>
          <w:rFonts w:eastAsia="Times New Roman"/>
          <w:i/>
          <w:iCs/>
          <w:noProof/>
          <w:sz w:val="22"/>
          <w:szCs w:val="22"/>
          <w:lang w:val="bg-BG" w:eastAsia="bg-BG"/>
        </w:rPr>
        <w:pict w14:anchorId="13327ED0">
          <v:shape id="_x0000_i1067" type="#_x0000_t75" style="width:327.75pt;height:404.25pt">
            <v:imagedata r:id="rId46" o:title="" cropright="22866f"/>
          </v:shape>
        </w:pict>
      </w:r>
    </w:p>
    <w:p w14:paraId="488B4DC8" w14:textId="77777777" w:rsidR="0083015C" w:rsidRPr="00A2380B" w:rsidRDefault="0083015C" w:rsidP="0083015C">
      <w:pPr>
        <w:suppressAutoHyphens w:val="0"/>
        <w:spacing w:before="12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Калибриран модел на сградата</w:t>
      </w:r>
    </w:p>
    <w:p w14:paraId="2333C79A" w14:textId="77777777" w:rsidR="0083015C" w:rsidRPr="00A2380B" w:rsidRDefault="0083015C" w:rsidP="0083015C">
      <w:pPr>
        <w:suppressAutoHyphens w:val="0"/>
        <w:spacing w:before="12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47D1F89" w14:textId="77777777" w:rsidR="0083015C" w:rsidRPr="00A2380B" w:rsidRDefault="0083015C" w:rsidP="0083015C">
      <w:pPr>
        <w:pStyle w:val="20"/>
      </w:pPr>
    </w:p>
    <w:p w14:paraId="1F2F9447" w14:textId="77777777" w:rsidR="0083015C" w:rsidRPr="00215816" w:rsidRDefault="0083015C" w:rsidP="0083015C">
      <w:pPr>
        <w:pStyle w:val="20"/>
      </w:pPr>
      <w:bookmarkStart w:id="32" w:name="_Toc136614143"/>
      <w:bookmarkStart w:id="33" w:name="_Toc138337380"/>
      <w:r w:rsidRPr="00215816">
        <w:t>6.3  Нормализиране на модела</w:t>
      </w:r>
      <w:bookmarkEnd w:id="32"/>
      <w:bookmarkEnd w:id="33"/>
    </w:p>
    <w:p w14:paraId="7F582289" w14:textId="77777777" w:rsidR="000A2A59" w:rsidRPr="00215816" w:rsidRDefault="000A2A59" w:rsidP="000A2A59">
      <w:pPr>
        <w:spacing w:after="120"/>
        <w:jc w:val="both"/>
        <w:rPr>
          <w:lang w:val="bg-BG"/>
        </w:rPr>
      </w:pPr>
      <w:proofErr w:type="spellStart"/>
      <w:r w:rsidRPr="00215816">
        <w:t>Възстановяват</w:t>
      </w:r>
      <w:proofErr w:type="spellEnd"/>
      <w:r w:rsidRPr="00215816">
        <w:t xml:space="preserve"> </w:t>
      </w:r>
      <w:proofErr w:type="spellStart"/>
      <w:r w:rsidRPr="00215816">
        <w:t>се</w:t>
      </w:r>
      <w:proofErr w:type="spellEnd"/>
      <w:r w:rsidRPr="00215816">
        <w:t xml:space="preserve"> </w:t>
      </w:r>
      <w:proofErr w:type="spellStart"/>
      <w:r w:rsidRPr="00215816">
        <w:t>изискваните</w:t>
      </w:r>
      <w:proofErr w:type="spellEnd"/>
      <w:r w:rsidRPr="00215816">
        <w:t xml:space="preserve"> </w:t>
      </w:r>
      <w:proofErr w:type="spellStart"/>
      <w:r w:rsidRPr="00215816">
        <w:t>параметри</w:t>
      </w:r>
      <w:proofErr w:type="spellEnd"/>
      <w:r w:rsidRPr="00215816">
        <w:t xml:space="preserve"> в </w:t>
      </w:r>
      <w:proofErr w:type="spellStart"/>
      <w:r w:rsidRPr="00215816">
        <w:t>модела</w:t>
      </w:r>
      <w:proofErr w:type="spellEnd"/>
      <w:r w:rsidRPr="00215816">
        <w:t>:</w:t>
      </w:r>
    </w:p>
    <w:p w14:paraId="7331CB31" w14:textId="5E0A7872" w:rsidR="000A2A59" w:rsidRPr="00215816" w:rsidRDefault="000A2A59" w:rsidP="000A2A59">
      <w:pPr>
        <w:numPr>
          <w:ilvl w:val="0"/>
          <w:numId w:val="29"/>
        </w:numPr>
        <w:suppressAutoHyphens w:val="0"/>
        <w:spacing w:after="200" w:line="276" w:lineRule="auto"/>
        <w:contextualSpacing/>
        <w:jc w:val="both"/>
        <w:rPr>
          <w:lang w:eastAsia="en-US"/>
        </w:rPr>
      </w:pPr>
      <w:proofErr w:type="spellStart"/>
      <w:r w:rsidRPr="00215816">
        <w:rPr>
          <w:lang w:eastAsia="en-US"/>
        </w:rPr>
        <w:t>Проектни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температури</w:t>
      </w:r>
      <w:proofErr w:type="spellEnd"/>
      <w:r w:rsidRPr="00215816">
        <w:rPr>
          <w:lang w:eastAsia="en-US"/>
        </w:rPr>
        <w:t xml:space="preserve"> – </w:t>
      </w:r>
      <w:bookmarkStart w:id="34" w:name="_Hlk122420639"/>
      <w:proofErr w:type="spellStart"/>
      <w:r w:rsidRPr="00215816">
        <w:rPr>
          <w:lang w:eastAsia="en-US"/>
        </w:rPr>
        <w:t>нормализираме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проектните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температури</w:t>
      </w:r>
      <w:proofErr w:type="spellEnd"/>
      <w:r w:rsidRPr="00215816">
        <w:rPr>
          <w:lang w:eastAsia="en-US"/>
        </w:rPr>
        <w:t xml:space="preserve"> </w:t>
      </w:r>
      <w:proofErr w:type="spellStart"/>
      <w:proofErr w:type="gramStart"/>
      <w:r w:rsidRPr="00215816">
        <w:rPr>
          <w:lang w:eastAsia="en-US"/>
        </w:rPr>
        <w:t>от</w:t>
      </w:r>
      <w:proofErr w:type="spellEnd"/>
      <w:r w:rsidRPr="00215816">
        <w:rPr>
          <w:lang w:eastAsia="en-US"/>
        </w:rPr>
        <w:t xml:space="preserve"> </w:t>
      </w:r>
      <w:r w:rsidR="00372AF6">
        <w:rPr>
          <w:noProof/>
          <w:lang w:val="bg-BG" w:eastAsia="en-US"/>
        </w:rPr>
        <w:t xml:space="preserve"> </w:t>
      </w:r>
      <w:r w:rsidR="003050FA">
        <w:rPr>
          <w:noProof/>
          <w:lang w:val="bg-BG" w:eastAsia="en-US"/>
        </w:rPr>
        <w:t>{</w:t>
      </w:r>
      <w:proofErr w:type="gramEnd"/>
      <w:r w:rsidR="003050FA">
        <w:rPr>
          <w:noProof/>
          <w:lang w:val="bg-BG" w:eastAsia="en-US"/>
        </w:rPr>
        <w:t>обект_темпразлика}</w:t>
      </w:r>
      <w:r w:rsidR="00215816">
        <w:rPr>
          <w:lang w:val="bg-BG" w:eastAsia="en-US"/>
        </w:rPr>
        <w:t xml:space="preserve"> </w:t>
      </w:r>
      <w:proofErr w:type="spellStart"/>
      <w:r w:rsidRPr="00215816">
        <w:rPr>
          <w:vertAlign w:val="superscript"/>
          <w:lang w:eastAsia="en-US"/>
        </w:rPr>
        <w:t>о</w:t>
      </w:r>
      <w:r w:rsidRPr="00215816">
        <w:rPr>
          <w:lang w:eastAsia="en-US"/>
        </w:rPr>
        <w:t>С</w:t>
      </w:r>
      <w:proofErr w:type="spellEnd"/>
      <w:r w:rsidR="00215816">
        <w:rPr>
          <w:lang w:val="bg-BG" w:eastAsia="en-US"/>
        </w:rPr>
        <w:t xml:space="preserve">, като </w:t>
      </w:r>
      <w:proofErr w:type="spellStart"/>
      <w:r w:rsidRPr="00215816">
        <w:rPr>
          <w:lang w:eastAsia="en-US"/>
        </w:rPr>
        <w:t>ги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променяме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на</w:t>
      </w:r>
      <w:proofErr w:type="spellEnd"/>
      <w:r w:rsidRPr="00215816">
        <w:rPr>
          <w:lang w:eastAsia="en-US"/>
        </w:rPr>
        <w:t xml:space="preserve"> </w:t>
      </w:r>
      <w:r w:rsidR="00215816">
        <w:rPr>
          <w:lang w:val="bg-BG" w:eastAsia="en-US"/>
        </w:rPr>
        <w:t>21</w:t>
      </w:r>
      <w:r w:rsidRPr="00215816">
        <w:rPr>
          <w:vertAlign w:val="superscript"/>
          <w:lang w:eastAsia="en-US"/>
        </w:rPr>
        <w:t xml:space="preserve"> </w:t>
      </w:r>
      <w:proofErr w:type="spellStart"/>
      <w:r w:rsidRPr="00215816">
        <w:rPr>
          <w:vertAlign w:val="superscript"/>
          <w:lang w:eastAsia="en-US"/>
        </w:rPr>
        <w:t>о</w:t>
      </w:r>
      <w:r w:rsidRPr="00215816">
        <w:rPr>
          <w:lang w:eastAsia="en-US"/>
        </w:rPr>
        <w:t>С</w:t>
      </w:r>
      <w:proofErr w:type="spellEnd"/>
      <w:r w:rsidRPr="00215816">
        <w:rPr>
          <w:lang w:eastAsia="en-US"/>
        </w:rPr>
        <w:t xml:space="preserve"> и </w:t>
      </w:r>
      <w:r w:rsidR="00215816">
        <w:rPr>
          <w:lang w:val="bg-BG" w:eastAsia="en-US"/>
        </w:rPr>
        <w:t>16</w:t>
      </w:r>
      <w:r w:rsidRPr="00215816">
        <w:rPr>
          <w:vertAlign w:val="superscript"/>
          <w:lang w:eastAsia="en-US"/>
        </w:rPr>
        <w:t xml:space="preserve"> </w:t>
      </w:r>
      <w:proofErr w:type="spellStart"/>
      <w:r w:rsidRPr="00215816">
        <w:rPr>
          <w:vertAlign w:val="superscript"/>
          <w:lang w:eastAsia="en-US"/>
        </w:rPr>
        <w:t>о</w:t>
      </w:r>
      <w:r w:rsidRPr="00215816">
        <w:rPr>
          <w:lang w:eastAsia="en-US"/>
        </w:rPr>
        <w:t>С</w:t>
      </w:r>
      <w:proofErr w:type="spellEnd"/>
      <w:r w:rsidR="00215816">
        <w:rPr>
          <w:lang w:val="bg-BG" w:eastAsia="en-US"/>
        </w:rPr>
        <w:t xml:space="preserve"> (темп. с понижение)</w:t>
      </w:r>
      <w:r w:rsidRPr="00215816">
        <w:rPr>
          <w:lang w:eastAsia="en-US"/>
        </w:rPr>
        <w:t xml:space="preserve">, с </w:t>
      </w:r>
      <w:proofErr w:type="spellStart"/>
      <w:r w:rsidRPr="00215816">
        <w:rPr>
          <w:lang w:eastAsia="en-US"/>
        </w:rPr>
        <w:t>температурен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толеранс</w:t>
      </w:r>
      <w:proofErr w:type="spellEnd"/>
      <w:r w:rsidRPr="00215816">
        <w:rPr>
          <w:lang w:eastAsia="en-US"/>
        </w:rPr>
        <w:t xml:space="preserve"> </w:t>
      </w:r>
      <w:proofErr w:type="spellStart"/>
      <w:r w:rsidRPr="00215816">
        <w:rPr>
          <w:lang w:eastAsia="en-US"/>
        </w:rPr>
        <w:t>от</w:t>
      </w:r>
      <w:proofErr w:type="spellEnd"/>
      <w:r w:rsidRPr="00215816">
        <w:rPr>
          <w:lang w:eastAsia="en-US"/>
        </w:rPr>
        <w:t xml:space="preserve"> </w:t>
      </w:r>
      <w:r w:rsidR="00215816">
        <w:rPr>
          <w:lang w:val="bg-BG" w:eastAsia="en-US"/>
        </w:rPr>
        <w:t>5</w:t>
      </w:r>
      <w:r w:rsidRPr="00215816">
        <w:rPr>
          <w:vertAlign w:val="superscript"/>
          <w:lang w:eastAsia="en-US"/>
        </w:rPr>
        <w:t xml:space="preserve"> </w:t>
      </w:r>
      <w:proofErr w:type="spellStart"/>
      <w:r w:rsidRPr="00215816">
        <w:rPr>
          <w:vertAlign w:val="superscript"/>
          <w:lang w:eastAsia="en-US"/>
        </w:rPr>
        <w:t>о</w:t>
      </w:r>
      <w:r w:rsidRPr="00215816">
        <w:rPr>
          <w:lang w:eastAsia="en-US"/>
        </w:rPr>
        <w:t>С</w:t>
      </w:r>
      <w:proofErr w:type="spellEnd"/>
      <w:r w:rsidRPr="00215816">
        <w:rPr>
          <w:lang w:eastAsia="en-US"/>
        </w:rPr>
        <w:t>.</w:t>
      </w:r>
    </w:p>
    <w:bookmarkEnd w:id="34"/>
    <w:p w14:paraId="584D0685" w14:textId="77777777" w:rsidR="00215816" w:rsidRDefault="00215816" w:rsidP="000A2A59">
      <w:pPr>
        <w:suppressAutoHyphens w:val="0"/>
        <w:spacing w:line="276" w:lineRule="auto"/>
      </w:pPr>
    </w:p>
    <w:p w14:paraId="1DFFEF90" w14:textId="77777777" w:rsidR="0083015C" w:rsidRDefault="000A2A59" w:rsidP="000A2A59">
      <w:pPr>
        <w:suppressAutoHyphens w:val="0"/>
        <w:spacing w:line="276" w:lineRule="auto"/>
        <w:rPr>
          <w:rFonts w:eastAsia="Times New Roman"/>
          <w:lang w:val="bg-BG" w:eastAsia="en-GB"/>
        </w:rPr>
      </w:pPr>
      <w:proofErr w:type="spellStart"/>
      <w:r w:rsidRPr="00215816">
        <w:t>Разходът</w:t>
      </w:r>
      <w:proofErr w:type="spellEnd"/>
      <w:r w:rsidRPr="00215816">
        <w:t xml:space="preserve"> </w:t>
      </w:r>
      <w:proofErr w:type="spellStart"/>
      <w:r w:rsidRPr="00215816">
        <w:t>на</w:t>
      </w:r>
      <w:proofErr w:type="spellEnd"/>
      <w:r w:rsidRPr="00215816">
        <w:t xml:space="preserve"> </w:t>
      </w:r>
      <w:proofErr w:type="spellStart"/>
      <w:r w:rsidRPr="00215816">
        <w:t>енергия</w:t>
      </w:r>
      <w:proofErr w:type="spellEnd"/>
      <w:r w:rsidRPr="00215816">
        <w:t xml:space="preserve"> </w:t>
      </w:r>
      <w:proofErr w:type="spellStart"/>
      <w:r w:rsidRPr="00215816">
        <w:t>за</w:t>
      </w:r>
      <w:proofErr w:type="spellEnd"/>
      <w:r w:rsidRPr="00215816">
        <w:t xml:space="preserve"> </w:t>
      </w:r>
      <w:proofErr w:type="spellStart"/>
      <w:r w:rsidRPr="00215816">
        <w:t>сградата</w:t>
      </w:r>
      <w:proofErr w:type="spellEnd"/>
      <w:r w:rsidRPr="00215816">
        <w:t xml:space="preserve"> в </w:t>
      </w:r>
      <w:proofErr w:type="spellStart"/>
      <w:r w:rsidRPr="00215816">
        <w:t>режим</w:t>
      </w:r>
      <w:proofErr w:type="spellEnd"/>
      <w:r w:rsidRPr="00215816">
        <w:t xml:space="preserve"> </w:t>
      </w:r>
      <w:proofErr w:type="spellStart"/>
      <w:r w:rsidRPr="00215816">
        <w:t>отопление</w:t>
      </w:r>
      <w:proofErr w:type="spellEnd"/>
      <w:r w:rsidRPr="00215816">
        <w:t>:</w:t>
      </w:r>
    </w:p>
    <w:p w14:paraId="7E963995" w14:textId="77777777" w:rsidR="0083015C" w:rsidRPr="00A2380B" w:rsidRDefault="0083015C" w:rsidP="0083015C">
      <w:pPr>
        <w:suppressAutoHyphens w:val="0"/>
        <w:spacing w:line="276" w:lineRule="auto"/>
        <w:rPr>
          <w:rFonts w:eastAsia="Times New Roman"/>
          <w:lang w:val="bg-BG" w:eastAsia="en-GB"/>
        </w:rPr>
      </w:pPr>
    </w:p>
    <w:p w14:paraId="642BF3E6" w14:textId="77777777" w:rsidR="0083015C" w:rsidRPr="00A2380B" w:rsidRDefault="003050FA" w:rsidP="0083015C">
      <w:pPr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i/>
          <w:iCs/>
          <w:noProof/>
          <w:sz w:val="22"/>
          <w:szCs w:val="22"/>
          <w:lang w:val="bg-BG" w:eastAsia="bg-BG"/>
        </w:rPr>
        <w:pict w14:anchorId="1337B85F">
          <v:shape id="_x0000_i1068" type="#_x0000_t75" style="width:388.5pt;height:404.25pt">
            <v:imagedata r:id="rId46" o:title="" cropright="14983f"/>
          </v:shape>
        </w:pict>
      </w:r>
    </w:p>
    <w:p w14:paraId="0538B89E" w14:textId="77777777" w:rsidR="0083015C" w:rsidRPr="00A2380B" w:rsidRDefault="0083015C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Нормализиран модел на сградата</w:t>
      </w:r>
    </w:p>
    <w:p w14:paraId="6C0F34C0" w14:textId="77777777" w:rsidR="0083015C" w:rsidRPr="00A2380B" w:rsidRDefault="0083015C" w:rsidP="0083015C">
      <w:pPr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</w:p>
    <w:p w14:paraId="1E67A22A" w14:textId="77777777" w:rsidR="0083015C" w:rsidRPr="00A2380B" w:rsidRDefault="003050FA" w:rsidP="0083015C">
      <w:pPr>
        <w:suppressAutoHyphens w:val="0"/>
        <w:spacing w:before="120" w:line="276" w:lineRule="auto"/>
        <w:jc w:val="center"/>
        <w:rPr>
          <w:rFonts w:eastAsia="Calibri"/>
          <w:lang w:val="bg-BG" w:eastAsia="en-GB"/>
        </w:rPr>
      </w:pPr>
      <w:r>
        <w:lastRenderedPageBreak/>
        <w:pict w14:anchorId="78CA3B83">
          <v:shape id="_x0000_i1069" type="#_x0000_t75" style="width:474pt;height:143.25pt;mso-position-horizontal-relative:char;mso-position-vertical-relative:line">
            <v:imagedata r:id="rId47" o:title=""/>
          </v:shape>
        </w:pict>
      </w:r>
      <w:r w:rsidR="00000000">
        <w:pict w14:anchorId="015A191D">
          <v:shape id="_x0000_i1070" type="#_x0000_t75" style="width:24pt;height:24pt">
            <v:imagedata croptop="-65520f" cropbottom="65520f"/>
          </v:shape>
        </w:pict>
      </w:r>
    </w:p>
    <w:p w14:paraId="08C4D4D7" w14:textId="77777777" w:rsidR="0083015C" w:rsidRDefault="0083015C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Нормализиран годишен разход на енергия на сградата</w:t>
      </w:r>
    </w:p>
    <w:p w14:paraId="0225FCB3" w14:textId="77777777" w:rsidR="00D92D14" w:rsidRDefault="00D92D14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065C022C" w14:textId="77777777" w:rsidR="00531ABC" w:rsidRDefault="00531ABC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2CC0CBC" w14:textId="77777777" w:rsidR="00531ABC" w:rsidRPr="00A2380B" w:rsidRDefault="00531ABC" w:rsidP="0083015C">
      <w:pPr>
        <w:suppressAutoHyphens w:val="0"/>
        <w:spacing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39113BFD" w14:textId="77777777" w:rsidR="0083015C" w:rsidRPr="00A2380B" w:rsidRDefault="0083015C" w:rsidP="0083015C">
      <w:pPr>
        <w:pStyle w:val="20"/>
      </w:pPr>
      <w:bookmarkStart w:id="35" w:name="_Toc136614144"/>
      <w:bookmarkStart w:id="36" w:name="_Toc138337381"/>
      <w:r>
        <w:t>6</w:t>
      </w:r>
      <w:r w:rsidRPr="00A2380B">
        <w:t>.4 ЕСМ</w:t>
      </w:r>
      <w:bookmarkEnd w:id="35"/>
      <w:bookmarkEnd w:id="36"/>
    </w:p>
    <w:p w14:paraId="6537303D" w14:textId="77777777" w:rsidR="000201A0" w:rsidRDefault="000201A0" w:rsidP="00D92D14">
      <w:pPr>
        <w:suppressAutoHyphens w:val="0"/>
        <w:spacing w:line="276" w:lineRule="auto"/>
        <w:jc w:val="both"/>
        <w:rPr>
          <w:lang w:val="bg-BG" w:eastAsia="bg-BG"/>
        </w:rPr>
      </w:pPr>
      <w:r>
        <w:rPr>
          <w:lang w:val="bg-BG" w:eastAsia="bg-BG"/>
        </w:rPr>
        <w:t>Констатирано е следното:</w:t>
      </w:r>
    </w:p>
    <w:p w14:paraId="114275B8" w14:textId="77777777" w:rsidR="00D92D14" w:rsidRDefault="00D92D14" w:rsidP="000201A0">
      <w:pPr>
        <w:numPr>
          <w:ilvl w:val="0"/>
          <w:numId w:val="21"/>
        </w:numPr>
        <w:suppressAutoHyphens w:val="0"/>
        <w:spacing w:line="276" w:lineRule="auto"/>
        <w:jc w:val="both"/>
        <w:rPr>
          <w:lang w:val="bg-BG" w:eastAsia="bg-BG"/>
        </w:rPr>
      </w:pPr>
      <w:proofErr w:type="spellStart"/>
      <w:r w:rsidRPr="008206CB">
        <w:rPr>
          <w:lang w:eastAsia="bg-BG"/>
        </w:rPr>
        <w:t>По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стените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на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отопляемия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обем</w:t>
      </w:r>
      <w:proofErr w:type="spellEnd"/>
      <w:r w:rsidRPr="008206CB">
        <w:rPr>
          <w:lang w:eastAsia="bg-BG"/>
        </w:rPr>
        <w:t xml:space="preserve"> </w:t>
      </w:r>
      <w:r>
        <w:rPr>
          <w:lang w:val="bg-BG" w:eastAsia="bg-BG"/>
        </w:rPr>
        <w:t xml:space="preserve">на сградата </w:t>
      </w:r>
      <w:proofErr w:type="spellStart"/>
      <w:r>
        <w:rPr>
          <w:lang w:eastAsia="bg-BG"/>
        </w:rPr>
        <w:t>няма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положена</w:t>
      </w:r>
      <w:proofErr w:type="spellEnd"/>
      <w:r w:rsidRPr="008206CB">
        <w:rPr>
          <w:lang w:eastAsia="bg-BG"/>
        </w:rPr>
        <w:t xml:space="preserve"> </w:t>
      </w:r>
      <w:proofErr w:type="spellStart"/>
      <w:r w:rsidRPr="008206CB">
        <w:rPr>
          <w:lang w:eastAsia="bg-BG"/>
        </w:rPr>
        <w:t>топлоизолация</w:t>
      </w:r>
      <w:proofErr w:type="spellEnd"/>
      <w:r>
        <w:rPr>
          <w:lang w:val="bg-BG" w:eastAsia="bg-BG"/>
        </w:rPr>
        <w:t xml:space="preserve">. </w:t>
      </w:r>
    </w:p>
    <w:p w14:paraId="3DAADA5A" w14:textId="77777777" w:rsidR="00D92D14" w:rsidRDefault="00D92D14" w:rsidP="000201A0">
      <w:pPr>
        <w:numPr>
          <w:ilvl w:val="0"/>
          <w:numId w:val="21"/>
        </w:numPr>
        <w:suppressAutoHyphens w:val="0"/>
        <w:spacing w:line="276" w:lineRule="auto"/>
        <w:jc w:val="both"/>
        <w:rPr>
          <w:lang w:val="bg-BG" w:eastAsia="bg-BG"/>
        </w:rPr>
      </w:pPr>
      <w:r>
        <w:rPr>
          <w:lang w:val="bg-BG" w:eastAsia="bg-BG"/>
        </w:rPr>
        <w:t>Д</w:t>
      </w:r>
      <w:proofErr w:type="spellStart"/>
      <w:r>
        <w:rPr>
          <w:lang w:eastAsia="bg-BG"/>
        </w:rPr>
        <w:t>ограмата</w:t>
      </w:r>
      <w:proofErr w:type="spellEnd"/>
      <w:r>
        <w:rPr>
          <w:lang w:eastAsia="bg-BG"/>
        </w:rPr>
        <w:t xml:space="preserve"> </w:t>
      </w:r>
      <w:r>
        <w:rPr>
          <w:lang w:val="bg-BG" w:eastAsia="bg-BG"/>
        </w:rPr>
        <w:t>на прозорците е силно амортизирана и дефектирала с времето на експлоатация.</w:t>
      </w:r>
    </w:p>
    <w:p w14:paraId="5E87859C" w14:textId="77777777" w:rsidR="00D92D14" w:rsidRDefault="00D92D14" w:rsidP="000201A0">
      <w:pPr>
        <w:numPr>
          <w:ilvl w:val="0"/>
          <w:numId w:val="21"/>
        </w:numPr>
        <w:suppressAutoHyphens w:val="0"/>
        <w:spacing w:line="276" w:lineRule="auto"/>
        <w:jc w:val="both"/>
        <w:rPr>
          <w:lang w:val="bg-BG" w:eastAsia="bg-BG"/>
        </w:rPr>
      </w:pPr>
      <w:proofErr w:type="spellStart"/>
      <w:r>
        <w:rPr>
          <w:lang w:eastAsia="bg-BG"/>
        </w:rPr>
        <w:t>Покри</w:t>
      </w:r>
      <w:r>
        <w:rPr>
          <w:lang w:val="bg-BG" w:eastAsia="bg-BG"/>
        </w:rPr>
        <w:t>вното</w:t>
      </w:r>
      <w:proofErr w:type="spellEnd"/>
      <w:r>
        <w:rPr>
          <w:lang w:val="bg-BG" w:eastAsia="bg-BG"/>
        </w:rPr>
        <w:t xml:space="preserve"> пространство е без топлоизолация.</w:t>
      </w:r>
    </w:p>
    <w:p w14:paraId="101DA67D" w14:textId="77777777" w:rsidR="00D92D14" w:rsidRPr="00304401" w:rsidRDefault="00D4724D">
      <w:pPr>
        <w:numPr>
          <w:ilvl w:val="0"/>
          <w:numId w:val="21"/>
        </w:num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  <w:r w:rsidRPr="00304401">
        <w:rPr>
          <w:lang w:val="bg-BG" w:eastAsia="bg-BG"/>
        </w:rPr>
        <w:t>Сградата не отговаря на конкретните топлотехнически норми съгл. последните Наредби и ЗЕЕ.</w:t>
      </w:r>
    </w:p>
    <w:p w14:paraId="5C88C3B4" w14:textId="77777777" w:rsidR="00304401" w:rsidRPr="00304401" w:rsidRDefault="00304401">
      <w:pPr>
        <w:numPr>
          <w:ilvl w:val="0"/>
          <w:numId w:val="21"/>
        </w:numPr>
        <w:suppressAutoHyphens w:val="0"/>
        <w:spacing w:line="276" w:lineRule="auto"/>
        <w:jc w:val="both"/>
        <w:rPr>
          <w:rFonts w:eastAsia="Times New Roman"/>
          <w:lang w:val="bg-BG" w:eastAsia="en-GB"/>
        </w:rPr>
      </w:pPr>
      <w:r>
        <w:rPr>
          <w:lang w:val="bg-BG" w:eastAsia="bg-BG"/>
        </w:rPr>
        <w:t>Налага се прилагане на следните ЕСМ:</w:t>
      </w:r>
    </w:p>
    <w:p w14:paraId="05C8B65F" w14:textId="77777777" w:rsidR="00D92D14" w:rsidRDefault="00D92D14" w:rsidP="0083015C">
      <w:pPr>
        <w:suppressAutoHyphens w:val="0"/>
        <w:spacing w:line="276" w:lineRule="auto"/>
        <w:ind w:firstLine="284"/>
        <w:jc w:val="both"/>
        <w:rPr>
          <w:rFonts w:eastAsia="Times New Roman"/>
          <w:lang w:val="bg-BG" w:eastAsia="en-GB"/>
        </w:rPr>
      </w:pPr>
    </w:p>
    <w:p w14:paraId="00091629" w14:textId="77777777" w:rsidR="005A12CD" w:rsidRPr="005A12CD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01   </w:t>
      </w:r>
      <w:r w:rsidR="00213BF9" w:rsidRPr="00213BF9">
        <w:rPr>
          <w:rFonts w:eastAsia="Calibri"/>
          <w:kern w:val="2"/>
          <w:lang w:val="bg-BG" w:eastAsia="en-US"/>
        </w:rPr>
        <w:t>Топлинно изолиране на външните стени</w:t>
      </w:r>
    </w:p>
    <w:p w14:paraId="77A3C67B" w14:textId="77777777" w:rsidR="005A12CD" w:rsidRPr="005A12CD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02   </w:t>
      </w:r>
      <w:r w:rsidR="00213BF9" w:rsidRPr="00213BF9">
        <w:rPr>
          <w:rFonts w:eastAsia="Calibri"/>
          <w:kern w:val="2"/>
          <w:lang w:val="bg-BG" w:eastAsia="en-US"/>
        </w:rPr>
        <w:t>Подмяна на прозорци и врати</w:t>
      </w:r>
    </w:p>
    <w:p w14:paraId="6102679A" w14:textId="77777777" w:rsidR="005A12CD" w:rsidRPr="005A12CD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03   </w:t>
      </w:r>
      <w:r w:rsidR="00213BF9" w:rsidRPr="00213BF9">
        <w:rPr>
          <w:rFonts w:eastAsia="Calibri"/>
          <w:kern w:val="2"/>
          <w:lang w:val="bg-BG" w:eastAsia="en-US"/>
        </w:rPr>
        <w:t>Топлоизолация на покрив</w:t>
      </w:r>
    </w:p>
    <w:p w14:paraId="344D5D6E" w14:textId="77777777" w:rsidR="005A12CD" w:rsidRPr="005A12CD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04   </w:t>
      </w:r>
      <w:r w:rsidR="00213BF9" w:rsidRPr="00213BF9">
        <w:rPr>
          <w:rFonts w:eastAsia="Calibri"/>
          <w:kern w:val="2"/>
          <w:lang w:val="bg-BG" w:eastAsia="en-US"/>
        </w:rPr>
        <w:t>Топлоизолация на под</w:t>
      </w:r>
    </w:p>
    <w:p w14:paraId="170620AD" w14:textId="77777777" w:rsidR="005A12CD" w:rsidRPr="005A12CD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05   ФЕЦ </w:t>
      </w:r>
      <w:r w:rsidR="00D92D14">
        <w:rPr>
          <w:rFonts w:eastAsia="Calibri"/>
          <w:kern w:val="2"/>
          <w:lang w:val="bg-BG" w:eastAsia="en-US"/>
        </w:rPr>
        <w:t xml:space="preserve"> 113,4</w:t>
      </w:r>
      <w:r w:rsidRPr="005A12CD">
        <w:rPr>
          <w:rFonts w:eastAsia="Calibri"/>
          <w:kern w:val="2"/>
          <w:lang w:val="bg-BG" w:eastAsia="en-US"/>
        </w:rPr>
        <w:t xml:space="preserve"> </w:t>
      </w:r>
      <w:r w:rsidRPr="005A12CD">
        <w:rPr>
          <w:rFonts w:eastAsia="Calibri"/>
          <w:kern w:val="2"/>
          <w:lang w:eastAsia="en-US"/>
        </w:rPr>
        <w:t>kW</w:t>
      </w:r>
      <w:r w:rsidR="0029327A">
        <w:rPr>
          <w:rFonts w:eastAsia="Calibri"/>
          <w:kern w:val="2"/>
          <w:lang w:val="bg-BG" w:eastAsia="en-US"/>
        </w:rPr>
        <w:t>р</w:t>
      </w:r>
      <w:r w:rsidRPr="005A12CD">
        <w:rPr>
          <w:rFonts w:eastAsia="Calibri"/>
          <w:kern w:val="2"/>
          <w:lang w:eastAsia="en-US"/>
        </w:rPr>
        <w:t xml:space="preserve"> </w:t>
      </w:r>
    </w:p>
    <w:p w14:paraId="61204CE9" w14:textId="77777777" w:rsidR="00A20DD7" w:rsidRDefault="005A12CD" w:rsidP="005A12CD">
      <w:pPr>
        <w:suppressAutoHyphens w:val="0"/>
        <w:spacing w:after="160" w:line="276" w:lineRule="auto"/>
        <w:rPr>
          <w:rFonts w:eastAsia="Calibri"/>
          <w:kern w:val="2"/>
          <w:lang w:eastAsia="en-US"/>
        </w:rPr>
      </w:pPr>
      <w:r w:rsidRPr="005A12CD">
        <w:rPr>
          <w:rFonts w:eastAsia="Calibri"/>
          <w:kern w:val="2"/>
          <w:lang w:val="bg-BG" w:eastAsia="en-US"/>
        </w:rPr>
        <w:t xml:space="preserve">ЕСМ 06   </w:t>
      </w:r>
      <w:r w:rsidR="00213BF9" w:rsidRPr="00213BF9">
        <w:rPr>
          <w:rFonts w:eastAsia="Calibri"/>
          <w:kern w:val="2"/>
          <w:lang w:val="bg-BG" w:eastAsia="en-US"/>
        </w:rPr>
        <w:t xml:space="preserve">Термопомпа за отопление </w:t>
      </w:r>
      <w:proofErr w:type="spellStart"/>
      <w:r w:rsidR="00213BF9" w:rsidRPr="00213BF9">
        <w:rPr>
          <w:rFonts w:eastAsia="Calibri"/>
          <w:kern w:val="2"/>
          <w:lang w:val="bg-BG" w:eastAsia="en-US"/>
        </w:rPr>
        <w:t>изагряване</w:t>
      </w:r>
      <w:proofErr w:type="spellEnd"/>
      <w:r w:rsidR="00213BF9" w:rsidRPr="00213BF9">
        <w:rPr>
          <w:rFonts w:eastAsia="Calibri"/>
          <w:kern w:val="2"/>
          <w:lang w:val="bg-BG" w:eastAsia="en-US"/>
        </w:rPr>
        <w:t xml:space="preserve"> БГВ</w:t>
      </w:r>
    </w:p>
    <w:p w14:paraId="2F336C19" w14:textId="77777777" w:rsidR="00531ABC" w:rsidRDefault="00531ABC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br w:type="page"/>
      </w:r>
    </w:p>
    <w:p w14:paraId="62C6D2AC" w14:textId="77777777" w:rsidR="00A20DD7" w:rsidRDefault="00A20DD7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</w:p>
    <w:p w14:paraId="008CF74A" w14:textId="77777777" w:rsidR="00337371" w:rsidRDefault="00337371" w:rsidP="005A12CD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</w:p>
    <w:p w14:paraId="3AF78D74" w14:textId="77777777" w:rsidR="0083015C" w:rsidRPr="00A2380B" w:rsidRDefault="005A12CD" w:rsidP="003C34E6">
      <w:pPr>
        <w:suppressAutoHyphens w:val="0"/>
        <w:spacing w:after="160" w:line="276" w:lineRule="auto"/>
        <w:rPr>
          <w:rFonts w:eastAsia="Times New Roman"/>
          <w:lang w:val="bg-BG" w:eastAsia="en-GB"/>
        </w:rPr>
      </w:pPr>
      <w:r w:rsidRPr="005A12CD">
        <w:rPr>
          <w:rFonts w:eastAsia="Calibri"/>
          <w:kern w:val="2"/>
          <w:lang w:eastAsia="en-US"/>
        </w:rPr>
        <w:t xml:space="preserve">   </w:t>
      </w:r>
      <w:r w:rsidR="0083015C" w:rsidRPr="00A2380B">
        <w:rPr>
          <w:rFonts w:eastAsia="Times New Roman"/>
          <w:lang w:val="bg-BG" w:eastAsia="en-GB"/>
        </w:rPr>
        <w:t>На следващите фигури са показани симулираните ЕСМ със софтуера:</w:t>
      </w:r>
    </w:p>
    <w:p w14:paraId="45FA5E21" w14:textId="77777777" w:rsidR="0083015C" w:rsidRPr="00A2380B" w:rsidRDefault="0083015C" w:rsidP="0083015C">
      <w:pPr>
        <w:suppressAutoHyphens w:val="0"/>
        <w:spacing w:line="276" w:lineRule="auto"/>
        <w:ind w:firstLine="284"/>
        <w:jc w:val="both"/>
        <w:rPr>
          <w:rFonts w:eastAsia="Times New Roman"/>
          <w:lang w:val="bg-BG" w:eastAsia="en-GB"/>
        </w:rPr>
      </w:pPr>
    </w:p>
    <w:p w14:paraId="30F9E5C4" w14:textId="77777777" w:rsidR="0083015C" w:rsidRPr="00A2380B" w:rsidRDefault="003050FA" w:rsidP="0083015C">
      <w:pPr>
        <w:suppressAutoHyphens w:val="0"/>
        <w:spacing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78821F36">
          <v:shape id="_x0000_i1071" type="#_x0000_t75" style="width:502.5pt;height:95.25pt">
            <v:imagedata r:id="rId48" o:title=""/>
          </v:shape>
        </w:pict>
      </w:r>
    </w:p>
    <w:p w14:paraId="7DF05881" w14:textId="77777777" w:rsidR="0083015C" w:rsidRPr="00A2380B" w:rsidRDefault="0083015C" w:rsidP="0083015C">
      <w:pPr>
        <w:widowControl w:val="0"/>
        <w:tabs>
          <w:tab w:val="left" w:pos="567"/>
          <w:tab w:val="left" w:pos="5529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 xml:space="preserve">Фасада север </w:t>
      </w:r>
    </w:p>
    <w:p w14:paraId="088057EF" w14:textId="77777777" w:rsidR="0083015C" w:rsidRPr="00A2380B" w:rsidRDefault="0083015C" w:rsidP="0083015C">
      <w:pPr>
        <w:widowControl w:val="0"/>
        <w:tabs>
          <w:tab w:val="left" w:pos="567"/>
          <w:tab w:val="left" w:pos="5529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3EBA2419" w14:textId="77777777" w:rsidR="0083015C" w:rsidRPr="00A2380B" w:rsidRDefault="003050FA" w:rsidP="0083015C">
      <w:pPr>
        <w:widowControl w:val="0"/>
        <w:tabs>
          <w:tab w:val="left" w:pos="0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32F444DE">
          <v:shape id="_x0000_i1072" type="#_x0000_t75" style="width:502.5pt;height:96pt">
            <v:imagedata r:id="rId49" o:title=""/>
          </v:shape>
        </w:pict>
      </w:r>
    </w:p>
    <w:p w14:paraId="0607965F" w14:textId="77777777" w:rsidR="0083015C" w:rsidRPr="00A2380B" w:rsidRDefault="0083015C" w:rsidP="0083015C">
      <w:pPr>
        <w:widowControl w:val="0"/>
        <w:tabs>
          <w:tab w:val="left" w:pos="567"/>
          <w:tab w:val="left" w:pos="5529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изток</w:t>
      </w:r>
    </w:p>
    <w:p w14:paraId="6C207255" w14:textId="77777777" w:rsidR="0083015C" w:rsidRDefault="0083015C" w:rsidP="0083015C">
      <w:pPr>
        <w:widowControl w:val="0"/>
        <w:tabs>
          <w:tab w:val="left" w:pos="0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</w:p>
    <w:p w14:paraId="33CF0D15" w14:textId="77777777" w:rsidR="0083015C" w:rsidRPr="00A2380B" w:rsidRDefault="003050FA" w:rsidP="0083015C">
      <w:pPr>
        <w:widowControl w:val="0"/>
        <w:tabs>
          <w:tab w:val="left" w:pos="0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6002CD64">
          <v:shape id="_x0000_i1073" type="#_x0000_t75" style="width:502.5pt;height:95.25pt">
            <v:imagedata r:id="rId50" o:title=""/>
          </v:shape>
        </w:pict>
      </w:r>
    </w:p>
    <w:p w14:paraId="2935AF2E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юг</w:t>
      </w:r>
    </w:p>
    <w:p w14:paraId="0B8E354E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699FB0A6" w14:textId="77777777" w:rsidR="0083015C" w:rsidRPr="00A2380B" w:rsidRDefault="003050FA" w:rsidP="0083015C">
      <w:pPr>
        <w:widowControl w:val="0"/>
        <w:tabs>
          <w:tab w:val="left" w:pos="709"/>
          <w:tab w:val="left" w:pos="5387"/>
          <w:tab w:val="left" w:pos="5954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668E5FE0">
          <v:shape id="_x0000_i1074" type="#_x0000_t75" style="width:502.5pt;height:95.25pt">
            <v:imagedata r:id="rId51" o:title=""/>
          </v:shape>
        </w:pict>
      </w:r>
    </w:p>
    <w:p w14:paraId="2E48BCCD" w14:textId="77777777" w:rsidR="0083015C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Фасада запад</w:t>
      </w:r>
    </w:p>
    <w:p w14:paraId="377FDEE9" w14:textId="77777777" w:rsidR="005A12CD" w:rsidRPr="00A2380B" w:rsidRDefault="005A12CD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3F9773B3" w14:textId="77777777" w:rsidR="0083015C" w:rsidRPr="00A2380B" w:rsidRDefault="003050FA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lastRenderedPageBreak/>
        <w:pict w14:anchorId="7F00F973">
          <v:shape id="_x0000_i1075" type="#_x0000_t75" style="width:334.5pt;height:242.25pt">
            <v:imagedata r:id="rId52" o:title=""/>
          </v:shape>
        </w:pict>
      </w:r>
    </w:p>
    <w:p w14:paraId="303E78D0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Мерки по покрива</w:t>
      </w:r>
    </w:p>
    <w:p w14:paraId="67AD94C8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0931B8F7" w14:textId="77777777" w:rsidR="0083015C" w:rsidRPr="00A2380B" w:rsidRDefault="003050FA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636EB240">
          <v:shape id="_x0000_i1076" type="#_x0000_t75" style="width:279.75pt;height:194.25pt">
            <v:imagedata r:id="rId53" o:title=""/>
          </v:shape>
        </w:pict>
      </w:r>
    </w:p>
    <w:p w14:paraId="53919C51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Мерки по под</w:t>
      </w:r>
    </w:p>
    <w:p w14:paraId="1426BF4C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2D85815B" w14:textId="77777777" w:rsidR="0083015C" w:rsidRPr="00A2380B" w:rsidRDefault="003050FA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28B93CA9">
          <v:shape id="_x0000_i1077" type="#_x0000_t75" style="width:502.5pt;height:171pt">
            <v:imagedata r:id="rId43" o:title=""/>
          </v:shape>
        </w:pict>
      </w:r>
    </w:p>
    <w:p w14:paraId="75C0431E" w14:textId="77777777" w:rsidR="0083015C" w:rsidRPr="00A2380B" w:rsidRDefault="0083015C" w:rsidP="0083015C">
      <w:pPr>
        <w:widowControl w:val="0"/>
        <w:tabs>
          <w:tab w:val="left" w:pos="709"/>
          <w:tab w:val="left" w:pos="5387"/>
        </w:tabs>
        <w:suppressAutoHyphens w:val="0"/>
        <w:spacing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lastRenderedPageBreak/>
        <w:t>Мерки по осветление</w:t>
      </w:r>
    </w:p>
    <w:p w14:paraId="6BDBC58A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lang w:val="bg-BG" w:eastAsia="en-GB"/>
        </w:rPr>
      </w:pPr>
    </w:p>
    <w:p w14:paraId="693631D9" w14:textId="77777777" w:rsidR="0083015C" w:rsidRPr="00A2380B" w:rsidRDefault="003050FA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noProof/>
          <w:sz w:val="22"/>
          <w:szCs w:val="22"/>
          <w:lang w:val="bg-BG" w:eastAsia="bg-BG"/>
        </w:rPr>
        <w:pict w14:anchorId="6558D916">
          <v:shape id="_x0000_i1078" type="#_x0000_t75" style="width:503.25pt;height:404.25pt">
            <v:imagedata r:id="rId46" o:title=""/>
          </v:shape>
        </w:pict>
      </w:r>
    </w:p>
    <w:p w14:paraId="5F232F44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>Разход на енергия за отопление след прилагане на ЕСМ</w:t>
      </w:r>
    </w:p>
    <w:p w14:paraId="63D930F2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E37ADAD" w14:textId="77777777" w:rsidR="0083015C" w:rsidRDefault="003050FA" w:rsidP="003C34E6">
      <w:pPr>
        <w:suppressAutoHyphens w:val="0"/>
        <w:spacing w:before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pict w14:anchorId="6C7615E3">
          <v:shape id="_x0000_i1079" type="#_x0000_t75" style="width:525pt;height:159pt;mso-position-horizontal-relative:char;mso-position-vertical-relative:line">
            <v:imagedata r:id="rId47" o:title=""/>
          </v:shape>
        </w:pict>
      </w:r>
      <w:r w:rsidR="00000000">
        <w:pict w14:anchorId="74360375">
          <v:rect id="AutoShape 2" o:spid="_x0000_s2079" style="width:23.8pt;height:23.8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83015C" w:rsidRPr="00A2380B">
        <w:rPr>
          <w:rFonts w:eastAsia="Times New Roman"/>
          <w:i/>
          <w:iCs/>
          <w:sz w:val="22"/>
          <w:szCs w:val="22"/>
          <w:lang w:val="bg-BG" w:eastAsia="en-GB"/>
        </w:rPr>
        <w:t>Общ разход на потребна енергия след прилагане на ЕСМ</w:t>
      </w:r>
    </w:p>
    <w:p w14:paraId="590E7FB1" w14:textId="77777777" w:rsidR="009A4B0C" w:rsidRDefault="009A4B0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C458BD6" w14:textId="77777777" w:rsidR="009A4B0C" w:rsidRDefault="009A4B0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33123EC0" w14:textId="77777777" w:rsidR="009A4B0C" w:rsidRDefault="003050FA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lastRenderedPageBreak/>
        <w:pict w14:anchorId="572F828F">
          <v:shape id="_x0000_i1081" type="#_x0000_t75" style="width:503.25pt;height:190.5pt">
            <v:imagedata r:id="rId54" o:title=""/>
          </v:shape>
        </w:pict>
      </w:r>
    </w:p>
    <w:p w14:paraId="5DFE1374" w14:textId="77777777" w:rsidR="009A4B0C" w:rsidRDefault="009A4B0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t>Нетна енергия</w:t>
      </w:r>
    </w:p>
    <w:p w14:paraId="773D42D2" w14:textId="77777777" w:rsidR="009A4B0C" w:rsidRDefault="009A4B0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043971E5" w14:textId="77777777" w:rsidR="009A4B0C" w:rsidRDefault="003050FA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pict w14:anchorId="54B086E2">
          <v:shape id="_x0000_i1082" type="#_x0000_t75" style="width:503.25pt;height:166.5pt">
            <v:imagedata r:id="rId55" o:title=""/>
          </v:shape>
        </w:pict>
      </w:r>
    </w:p>
    <w:p w14:paraId="2AD31E8E" w14:textId="77777777" w:rsidR="009A4B0C" w:rsidRDefault="009A4B0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t>Разпределение на първична енергия по системи</w:t>
      </w:r>
    </w:p>
    <w:p w14:paraId="0048088E" w14:textId="77777777" w:rsidR="00976A81" w:rsidRDefault="00976A81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667CD054" w14:textId="77777777" w:rsidR="00976A81" w:rsidRDefault="003050FA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pict w14:anchorId="13336B43">
          <v:shape id="_x0000_i1083" type="#_x0000_t75" style="width:502.5pt;height:165.75pt">
            <v:imagedata r:id="rId56" o:title=""/>
          </v:shape>
        </w:pict>
      </w:r>
    </w:p>
    <w:p w14:paraId="5D510ED1" w14:textId="77777777" w:rsidR="00976A81" w:rsidRDefault="00976A81" w:rsidP="00976A81">
      <w:pPr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>
        <w:rPr>
          <w:rFonts w:eastAsia="Times New Roman"/>
          <w:i/>
          <w:iCs/>
          <w:sz w:val="22"/>
          <w:szCs w:val="22"/>
          <w:lang w:val="bg-BG" w:eastAsia="en-GB"/>
        </w:rPr>
        <w:t>Разпределение на първична енергия по енергийни ресурси</w:t>
      </w:r>
    </w:p>
    <w:p w14:paraId="09B24A29" w14:textId="77777777" w:rsidR="003C34E6" w:rsidRDefault="003C34E6" w:rsidP="00976A81">
      <w:pPr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</w:p>
    <w:p w14:paraId="17D3BF65" w14:textId="77777777" w:rsidR="003C34E6" w:rsidRPr="00976A81" w:rsidRDefault="003C34E6" w:rsidP="00976A81">
      <w:pPr>
        <w:jc w:val="center"/>
        <w:rPr>
          <w:rFonts w:eastAsia="Times New Roman"/>
          <w:sz w:val="22"/>
          <w:szCs w:val="22"/>
          <w:lang w:val="bg-BG" w:eastAsia="en-GB"/>
        </w:rPr>
      </w:pPr>
    </w:p>
    <w:p w14:paraId="31623785" w14:textId="77777777" w:rsidR="0083015C" w:rsidRPr="00A2380B" w:rsidRDefault="003050FA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lastRenderedPageBreak/>
        <w:pict w14:anchorId="36A6B70B">
          <v:shape id="_x0000_i1084" type="#_x0000_t75" style="width:502.5pt;height:294pt">
            <v:imagedata r:id="rId57" o:title=""/>
          </v:shape>
        </w:pict>
      </w:r>
    </w:p>
    <w:p w14:paraId="1FF8BB24" w14:textId="77777777" w:rsidR="0083015C" w:rsidRPr="00A2380B" w:rsidRDefault="0083015C" w:rsidP="0083015C">
      <w:pPr>
        <w:tabs>
          <w:tab w:val="left" w:pos="1560"/>
          <w:tab w:val="left" w:pos="6521"/>
        </w:tabs>
        <w:suppressAutoHyphens w:val="0"/>
        <w:spacing w:before="60" w:after="120" w:line="276" w:lineRule="auto"/>
        <w:jc w:val="center"/>
        <w:rPr>
          <w:rFonts w:eastAsia="Times New Roman"/>
          <w:i/>
          <w:iCs/>
          <w:sz w:val="22"/>
          <w:szCs w:val="22"/>
          <w:lang w:val="bg-BG" w:eastAsia="en-GB"/>
        </w:rPr>
      </w:pPr>
      <w:r w:rsidRPr="00A2380B">
        <w:rPr>
          <w:rFonts w:eastAsia="Times New Roman"/>
          <w:i/>
          <w:iCs/>
          <w:sz w:val="22"/>
          <w:szCs w:val="22"/>
          <w:lang w:val="bg-BG" w:eastAsia="en-GB"/>
        </w:rPr>
        <w:t xml:space="preserve">Икономия на потребна енергия от ЕСМ </w:t>
      </w:r>
    </w:p>
    <w:p w14:paraId="2430150B" w14:textId="77777777" w:rsidR="0083015C" w:rsidRPr="00A2380B" w:rsidRDefault="0083015C" w:rsidP="0083015C">
      <w:pPr>
        <w:suppressAutoHyphens w:val="0"/>
        <w:spacing w:before="240" w:after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>Връзката между разходената енергия и външната температура може да се проследи от прозореца “ЕТ крива”, а годишното разпределение на енергията за различни нужди – на фигурата по-долу.</w:t>
      </w:r>
    </w:p>
    <w:p w14:paraId="63A40CFA" w14:textId="77777777" w:rsidR="0083015C" w:rsidRPr="00A2380B" w:rsidRDefault="00000000" w:rsidP="0083015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center" w:pos="4536"/>
          <w:tab w:val="right" w:pos="9072"/>
        </w:tabs>
        <w:spacing w:before="120" w:line="276" w:lineRule="auto"/>
        <w:jc w:val="center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noProof/>
          <w:color w:val="000000"/>
          <w:u w:color="000000"/>
          <w:lang w:val="bg-BG" w:eastAsia="en-US"/>
        </w:rPr>
        <w:pict w14:anchorId="34C8E256"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left:0;text-align:left;margin-left:14.15pt;margin-top:1.65pt;width:408.4pt;height:16.1pt;z-index:251654144" strokecolor="white">
            <v:textbox>
              <w:txbxContent>
                <w:p w14:paraId="19932FD4" w14:textId="77777777" w:rsidR="0029327A" w:rsidRDefault="0029327A"/>
              </w:txbxContent>
            </v:textbox>
          </v:shape>
        </w:pict>
      </w:r>
      <w:r w:rsidR="003050FA">
        <w:rPr>
          <w:rFonts w:eastAsia="Arial Unicode MS"/>
          <w:color w:val="000000"/>
          <w:u w:color="000000"/>
          <w:bdr w:val="nil"/>
          <w:lang w:val="bg-BG" w:eastAsia="en-US"/>
        </w:rPr>
        <w:pict w14:anchorId="199FBFB5">
          <v:shape id="_x0000_i1085" type="#_x0000_t75" style="width:477pt;height:148.5pt">
            <v:imagedata r:id="rId58" o:title=""/>
          </v:shape>
        </w:pict>
      </w:r>
    </w:p>
    <w:p w14:paraId="2792C5B0" w14:textId="77777777" w:rsidR="0083015C" w:rsidRPr="00A2380B" w:rsidRDefault="0083015C" w:rsidP="0083015C">
      <w:pPr>
        <w:tabs>
          <w:tab w:val="left" w:pos="709"/>
          <w:tab w:val="left" w:pos="5387"/>
        </w:tabs>
        <w:suppressAutoHyphens w:val="0"/>
        <w:spacing w:line="276" w:lineRule="auto"/>
        <w:jc w:val="center"/>
        <w:rPr>
          <w:rFonts w:eastAsia="Calibri"/>
          <w:i/>
          <w:iCs/>
          <w:sz w:val="22"/>
          <w:szCs w:val="22"/>
          <w:lang w:val="bg-BG" w:eastAsia="en-GB"/>
        </w:rPr>
      </w:pPr>
      <w:r w:rsidRPr="00A2380B">
        <w:rPr>
          <w:rFonts w:eastAsia="Calibri"/>
          <w:i/>
          <w:iCs/>
          <w:sz w:val="22"/>
          <w:szCs w:val="22"/>
          <w:lang w:val="bg-BG" w:eastAsia="en-GB"/>
        </w:rPr>
        <w:t xml:space="preserve"> ЕТ крива </w:t>
      </w:r>
    </w:p>
    <w:p w14:paraId="44B6B5DF" w14:textId="77777777" w:rsidR="0083015C" w:rsidRDefault="0083015C" w:rsidP="0083015C">
      <w:pPr>
        <w:tabs>
          <w:tab w:val="left" w:pos="709"/>
          <w:tab w:val="left" w:pos="5387"/>
        </w:tabs>
        <w:suppressAutoHyphens w:val="0"/>
        <w:spacing w:line="276" w:lineRule="auto"/>
        <w:jc w:val="both"/>
        <w:rPr>
          <w:rFonts w:eastAsia="Calibri"/>
          <w:lang w:val="bg-BG" w:eastAsia="en-GB"/>
        </w:rPr>
      </w:pPr>
    </w:p>
    <w:p w14:paraId="306C0A0C" w14:textId="77777777" w:rsidR="003C34E6" w:rsidRDefault="003C34E6" w:rsidP="0083015C">
      <w:pPr>
        <w:tabs>
          <w:tab w:val="left" w:pos="709"/>
          <w:tab w:val="left" w:pos="5387"/>
        </w:tabs>
        <w:suppressAutoHyphens w:val="0"/>
        <w:spacing w:line="276" w:lineRule="auto"/>
        <w:jc w:val="both"/>
        <w:rPr>
          <w:rFonts w:eastAsia="Calibri"/>
          <w:lang w:val="bg-BG" w:eastAsia="en-GB"/>
        </w:rPr>
      </w:pPr>
    </w:p>
    <w:p w14:paraId="3BCA46A0" w14:textId="77777777" w:rsidR="0083015C" w:rsidRPr="00A2380B" w:rsidRDefault="0083015C" w:rsidP="0083015C">
      <w:pPr>
        <w:tabs>
          <w:tab w:val="left" w:pos="709"/>
          <w:tab w:val="left" w:pos="5387"/>
        </w:tabs>
        <w:suppressAutoHyphens w:val="0"/>
        <w:spacing w:line="276" w:lineRule="auto"/>
        <w:jc w:val="both"/>
        <w:rPr>
          <w:rFonts w:eastAsia="Calibri"/>
          <w:lang w:val="bg-BG" w:eastAsia="en-GB"/>
        </w:rPr>
      </w:pPr>
      <w:r w:rsidRPr="00A2380B">
        <w:rPr>
          <w:rFonts w:eastAsia="Calibri"/>
          <w:lang w:val="bg-BG" w:eastAsia="en-GB"/>
        </w:rPr>
        <w:t xml:space="preserve">В прозореца “Годишно разпределение” е показана употребената енергия за различни нужди.    </w:t>
      </w:r>
    </w:p>
    <w:p w14:paraId="5A0440EA" w14:textId="77777777" w:rsidR="0083015C" w:rsidRDefault="0083015C" w:rsidP="0083015C">
      <w:pPr>
        <w:widowControl w:val="0"/>
        <w:tabs>
          <w:tab w:val="left" w:pos="5387"/>
        </w:tabs>
        <w:suppressAutoHyphens w:val="0"/>
        <w:spacing w:line="276" w:lineRule="auto"/>
        <w:jc w:val="center"/>
        <w:rPr>
          <w:rFonts w:eastAsia="Calibri"/>
          <w:lang w:val="bg-BG" w:eastAsia="en-GB"/>
        </w:rPr>
      </w:pPr>
    </w:p>
    <w:p w14:paraId="703B3436" w14:textId="77777777" w:rsidR="005A12CD" w:rsidRPr="00A2380B" w:rsidRDefault="003050FA" w:rsidP="0083015C">
      <w:pPr>
        <w:widowControl w:val="0"/>
        <w:tabs>
          <w:tab w:val="left" w:pos="5387"/>
        </w:tabs>
        <w:suppressAutoHyphens w:val="0"/>
        <w:spacing w:line="276" w:lineRule="auto"/>
        <w:jc w:val="center"/>
        <w:rPr>
          <w:rFonts w:eastAsia="Calibri"/>
          <w:lang w:val="bg-BG" w:eastAsia="en-GB"/>
        </w:rPr>
      </w:pPr>
      <w:r>
        <w:rPr>
          <w:rFonts w:eastAsia="Calibri"/>
          <w:lang w:val="bg-BG" w:eastAsia="en-GB"/>
        </w:rPr>
        <w:lastRenderedPageBreak/>
        <w:pict w14:anchorId="208A3AA7">
          <v:shape id="_x0000_i1086" type="#_x0000_t75" style="width:503.25pt;height:251.25pt">
            <v:imagedata r:id="rId59" o:title=""/>
          </v:shape>
        </w:pict>
      </w:r>
    </w:p>
    <w:p w14:paraId="2A4EE857" w14:textId="77777777" w:rsidR="0083015C" w:rsidRDefault="0083015C" w:rsidP="0083015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center" w:pos="4536"/>
          <w:tab w:val="right" w:pos="9072"/>
        </w:tabs>
        <w:spacing w:line="276" w:lineRule="auto"/>
        <w:jc w:val="center"/>
        <w:rPr>
          <w:rFonts w:eastAsia="Arial Unicode MS"/>
          <w:i/>
          <w:iCs/>
          <w:color w:val="000000"/>
          <w:sz w:val="22"/>
          <w:szCs w:val="22"/>
          <w:u w:color="000000"/>
          <w:bdr w:val="nil"/>
          <w:lang w:val="bg-BG" w:eastAsia="en-US"/>
        </w:rPr>
      </w:pPr>
      <w:r w:rsidRPr="00A2380B">
        <w:rPr>
          <w:rFonts w:eastAsia="Arial Unicode MS"/>
          <w:i/>
          <w:iCs/>
          <w:color w:val="000000"/>
          <w:sz w:val="22"/>
          <w:szCs w:val="22"/>
          <w:u w:color="000000"/>
          <w:bdr w:val="nil"/>
          <w:lang w:val="bg-BG" w:eastAsia="en-US"/>
        </w:rPr>
        <w:t xml:space="preserve">Годишно разпределение </w:t>
      </w:r>
    </w:p>
    <w:p w14:paraId="30341AA9" w14:textId="77777777" w:rsidR="007B25E5" w:rsidRPr="00A2380B" w:rsidRDefault="007B25E5" w:rsidP="0083015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center" w:pos="4536"/>
          <w:tab w:val="right" w:pos="9072"/>
        </w:tabs>
        <w:spacing w:line="276" w:lineRule="auto"/>
        <w:jc w:val="center"/>
        <w:rPr>
          <w:rFonts w:eastAsia="Arial Unicode MS"/>
          <w:i/>
          <w:iCs/>
          <w:color w:val="000000"/>
          <w:sz w:val="22"/>
          <w:szCs w:val="22"/>
          <w:u w:color="000000"/>
          <w:bdr w:val="nil"/>
          <w:lang w:val="bg-BG" w:eastAsia="en-US"/>
        </w:rPr>
      </w:pPr>
    </w:p>
    <w:p w14:paraId="59EFA30E" w14:textId="77777777" w:rsidR="000A2A59" w:rsidRDefault="0083015C" w:rsidP="00531ABC">
      <w:pPr>
        <w:pStyle w:val="1"/>
        <w:rPr>
          <w:u w:color="000000"/>
          <w:bdr w:val="nil"/>
        </w:rPr>
      </w:pPr>
      <w:bookmarkStart w:id="37" w:name="_Toc136614145"/>
      <w:bookmarkStart w:id="38" w:name="_Toc138337382"/>
      <w:r>
        <w:rPr>
          <w:u w:color="000000"/>
          <w:bdr w:val="nil"/>
        </w:rPr>
        <w:t xml:space="preserve">7. </w:t>
      </w:r>
      <w:r w:rsidRPr="00A2380B">
        <w:rPr>
          <w:u w:color="000000"/>
          <w:bdr w:val="nil"/>
        </w:rPr>
        <w:t>ОПИСАНИЕ НА ЕСМ</w:t>
      </w:r>
      <w:bookmarkEnd w:id="37"/>
      <w:bookmarkEnd w:id="38"/>
      <w:r w:rsidRPr="00A2380B">
        <w:rPr>
          <w:u w:color="000000"/>
          <w:bdr w:val="nil"/>
        </w:rPr>
        <w:t xml:space="preserve"> </w:t>
      </w:r>
    </w:p>
    <w:p w14:paraId="594F2BDF" w14:textId="0CE708BB" w:rsidR="00372AF6" w:rsidRPr="00A2380B" w:rsidRDefault="00372AF6" w:rsidP="00531ABC">
      <w:pPr>
        <w:pStyle w:val="1"/>
        <w:rPr>
          <w:u w:color="000000"/>
          <w:bdr w:val="nil"/>
        </w:rPr>
      </w:pPr>
      <w:r>
        <w:rPr>
          <w:noProof/>
          <w:u w:color="000000"/>
          <w:bdr w:val="nil"/>
          <w:lang w:val="bg-BG"/>
        </w:rPr>
        <w:t xml:space="preserve"> </w:t>
      </w:r>
      <w:r w:rsidR="003050FA">
        <w:rPr>
          <w:noProof/>
          <w:u w:color="000000"/>
          <w:bdr w:val="nil"/>
          <w:lang w:val="bg-BG"/>
        </w:rPr>
        <w:t>{обект_есм_1}</w:t>
      </w:r>
    </w:p>
    <w:p w14:paraId="4D52F768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>ЕСМ:    Топлинно изолиране на външните стени</w:t>
      </w:r>
    </w:p>
    <w:p w14:paraId="02EA321E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Външните стени на сградата не отговарят на нормативните изисквания за 2023 г.</w:t>
      </w:r>
    </w:p>
    <w:p w14:paraId="6D915A80" w14:textId="77777777" w:rsidR="006A2432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С цел подобряване на топлофизичните характеристики на външните стени и намаляване на топлинните загуби през зимата, се предвижда </w:t>
      </w:r>
      <w:r w:rsidR="005747E2">
        <w:rPr>
          <w:rFonts w:eastAsia="Arial Unicode MS"/>
          <w:color w:val="000000"/>
          <w:u w:color="000000"/>
          <w:bdr w:val="nil"/>
          <w:lang w:val="bg-BG" w:eastAsia="en-US"/>
        </w:rPr>
        <w:t>п</w:t>
      </w:r>
      <w:r w:rsidR="005747E2" w:rsidRPr="005747E2">
        <w:rPr>
          <w:rFonts w:eastAsia="Arial Unicode MS"/>
          <w:color w:val="000000"/>
          <w:u w:color="000000"/>
          <w:bdr w:val="nil"/>
          <w:lang w:val="bg-BG" w:eastAsia="en-US"/>
        </w:rPr>
        <w:t xml:space="preserve">олагане на т/из от EPS-F с дебелина 100 мм,   </w:t>
      </w:r>
      <w:proofErr w:type="spellStart"/>
      <w:r w:rsidR="005747E2" w:rsidRPr="005747E2">
        <w:rPr>
          <w:rFonts w:eastAsia="Arial Unicode MS"/>
          <w:color w:val="000000"/>
          <w:u w:color="000000"/>
          <w:bdr w:val="nil"/>
          <w:lang w:val="bg-BG" w:eastAsia="en-US"/>
        </w:rPr>
        <w:t>коеф</w:t>
      </w:r>
      <w:proofErr w:type="spellEnd"/>
      <w:r w:rsidR="005747E2" w:rsidRPr="005747E2">
        <w:rPr>
          <w:rFonts w:eastAsia="Arial Unicode MS"/>
          <w:color w:val="000000"/>
          <w:u w:color="000000"/>
          <w:bdr w:val="nil"/>
          <w:lang w:val="bg-BG" w:eastAsia="en-US"/>
        </w:rPr>
        <w:t>. топлопроводност  λ =  0,031 W/</w:t>
      </w:r>
      <w:proofErr w:type="spellStart"/>
      <w:r w:rsidR="005747E2" w:rsidRPr="005747E2">
        <w:rPr>
          <w:rFonts w:eastAsia="Arial Unicode MS"/>
          <w:color w:val="000000"/>
          <w:u w:color="000000"/>
          <w:bdr w:val="nil"/>
          <w:lang w:val="bg-BG" w:eastAsia="en-US"/>
        </w:rPr>
        <w:t>m.K</w:t>
      </w:r>
      <w:proofErr w:type="spellEnd"/>
      <w:r w:rsidR="005747E2" w:rsidRPr="005747E2">
        <w:rPr>
          <w:rFonts w:eastAsia="Arial Unicode MS"/>
          <w:color w:val="000000"/>
          <w:u w:color="000000"/>
          <w:bdr w:val="nil"/>
          <w:lang w:val="bg-BG" w:eastAsia="en-US"/>
        </w:rPr>
        <w:t>.</w:t>
      </w:r>
      <w:r w:rsidR="005747E2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За осигуряване на необходимите нормативни стойности на коефициента на топлопреминаване през външните стени се предвижда:</w:t>
      </w:r>
    </w:p>
    <w:p w14:paraId="7C49C3C7" w14:textId="77777777" w:rsidR="0083015C" w:rsidRPr="003F2A7E" w:rsidRDefault="0083015C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Обща топлинна 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изолация на </w:t>
      </w:r>
      <w:r w:rsidR="00D31BCF" w:rsidRPr="003F2A7E">
        <w:rPr>
          <w:rFonts w:eastAsia="Arial Unicode MS"/>
          <w:color w:val="000000"/>
          <w:u w:color="000000"/>
          <w:bdr w:val="nil"/>
          <w:lang w:val="bg-BG" w:eastAsia="en-US"/>
        </w:rPr>
        <w:t>783,2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 м</w:t>
      </w:r>
      <w:r w:rsidRPr="003F2A7E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>2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 външни стени </w:t>
      </w:r>
    </w:p>
    <w:p w14:paraId="34E8B3FC" w14:textId="77777777" w:rsidR="0083015C" w:rsidRPr="003F2A7E" w:rsidRDefault="0083015C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Мярката ще доведе до намаляване на коефициента на топлопреминаване от </w:t>
      </w:r>
      <w:proofErr w:type="spellStart"/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>U</w:t>
      </w:r>
      <w:r w:rsidRPr="003F2A7E">
        <w:rPr>
          <w:rFonts w:eastAsia="Arial Unicode MS"/>
          <w:color w:val="000000"/>
          <w:u w:color="000000"/>
          <w:bdr w:val="nil"/>
          <w:vertAlign w:val="subscript"/>
          <w:lang w:val="bg-BG" w:eastAsia="en-US"/>
        </w:rPr>
        <w:t>обобщ</w:t>
      </w:r>
      <w:proofErr w:type="spellEnd"/>
      <w:r w:rsidRPr="003F2A7E">
        <w:rPr>
          <w:rFonts w:eastAsia="Arial Unicode MS"/>
          <w:color w:val="000000"/>
          <w:u w:color="000000"/>
          <w:bdr w:val="nil"/>
          <w:vertAlign w:val="subscript"/>
          <w:lang w:val="bg-BG" w:eastAsia="en-US"/>
        </w:rPr>
        <w:t xml:space="preserve">. 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= </w:t>
      </w:r>
      <w:r w:rsidR="00D31BCF" w:rsidRPr="003F2A7E">
        <w:rPr>
          <w:rFonts w:eastAsia="Arial Unicode MS"/>
          <w:color w:val="000000"/>
          <w:u w:color="000000"/>
          <w:bdr w:val="nil"/>
          <w:lang w:val="bg-BG" w:eastAsia="en-US"/>
        </w:rPr>
        <w:t>1,663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</w:t>
      </w:r>
      <w:r w:rsidRPr="003F2A7E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>2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.K  до  </w:t>
      </w:r>
      <w:proofErr w:type="spellStart"/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>U</w:t>
      </w:r>
      <w:r w:rsidRPr="003F2A7E">
        <w:rPr>
          <w:rFonts w:eastAsia="Arial Unicode MS"/>
          <w:color w:val="000000"/>
          <w:u w:color="000000"/>
          <w:bdr w:val="nil"/>
          <w:vertAlign w:val="subscript"/>
          <w:lang w:val="bg-BG" w:eastAsia="en-US"/>
        </w:rPr>
        <w:t>обобщ</w:t>
      </w:r>
      <w:proofErr w:type="spellEnd"/>
      <w:r w:rsidRPr="003F2A7E">
        <w:rPr>
          <w:rFonts w:eastAsia="Arial Unicode MS"/>
          <w:color w:val="000000"/>
          <w:u w:color="000000"/>
          <w:bdr w:val="nil"/>
          <w:vertAlign w:val="subscript"/>
          <w:lang w:val="bg-BG" w:eastAsia="en-US"/>
        </w:rPr>
        <w:t xml:space="preserve">. 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>= 0,2</w:t>
      </w:r>
      <w:r w:rsidR="00D31BCF" w:rsidRPr="003F2A7E">
        <w:rPr>
          <w:rFonts w:eastAsia="Arial Unicode MS"/>
          <w:color w:val="000000"/>
          <w:u w:color="000000"/>
          <w:bdr w:val="nil"/>
          <w:lang w:val="bg-BG" w:eastAsia="en-US"/>
        </w:rPr>
        <w:t>58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</w:t>
      </w:r>
      <w:r w:rsidRPr="003F2A7E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>2</w:t>
      </w:r>
      <w:r w:rsidRPr="003F2A7E">
        <w:rPr>
          <w:rFonts w:eastAsia="Arial Unicode MS"/>
          <w:color w:val="000000"/>
          <w:u w:color="000000"/>
          <w:bdr w:val="nil"/>
          <w:lang w:val="bg-BG" w:eastAsia="en-US"/>
        </w:rPr>
        <w:t>.K.</w:t>
      </w:r>
    </w:p>
    <w:p w14:paraId="5E4DACC7" w14:textId="77777777" w:rsidR="0083015C" w:rsidRDefault="007F139A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Енергийни спестявания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 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276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224,31</w:t>
      </w:r>
      <w:r w:rsidR="0083015C"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A2380B">
        <w:rPr>
          <w:rFonts w:eastAsia="Arial Unicode MS"/>
          <w:color w:val="000000"/>
          <w:u w:color="000000"/>
          <w:bdr w:val="nil"/>
          <w:lang w:val="bg-BG" w:eastAsia="en-US"/>
        </w:rPr>
        <w:t>kWh</w:t>
      </w:r>
      <w:proofErr w:type="spellEnd"/>
      <w:r w:rsidR="0083015C" w:rsidRPr="00A2380B"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64EA2D26" w14:textId="77777777" w:rsidR="007F139A" w:rsidRPr="007F139A" w:rsidRDefault="007F139A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Финансови икономии</w:t>
      </w:r>
      <w:r w:rsidRPr="007F139A">
        <w:t xml:space="preserve"> </w:t>
      </w:r>
      <w:r>
        <w:rPr>
          <w:lang w:val="bg-BG"/>
        </w:rPr>
        <w:t xml:space="preserve">     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151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923,37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06D3095D" w14:textId="77777777" w:rsidR="0083015C" w:rsidRDefault="007F139A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Инвестиция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             </w:t>
      </w:r>
      <w:r w:rsidR="00D31BCF" w:rsidRPr="007F139A">
        <w:rPr>
          <w:rFonts w:eastAsia="Arial Unicode MS"/>
          <w:color w:val="000000"/>
          <w:u w:color="000000"/>
          <w:bdr w:val="nil"/>
          <w:lang w:val="bg-BG" w:eastAsia="en-US"/>
        </w:rPr>
        <w:t>783,2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м</w:t>
      </w:r>
      <w:r w:rsidR="0083015C" w:rsidRPr="007F139A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 xml:space="preserve">2 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х  </w:t>
      </w:r>
      <w:r w:rsidR="005747E2">
        <w:rPr>
          <w:rFonts w:eastAsia="Arial Unicode MS"/>
          <w:color w:val="000000"/>
          <w:u w:color="000000"/>
          <w:bdr w:val="nil"/>
          <w:lang w:val="bg-BG" w:eastAsia="en-US"/>
        </w:rPr>
        <w:t>2</w:t>
      </w:r>
      <w:r w:rsidR="00D31BCF" w:rsidRPr="007F139A">
        <w:rPr>
          <w:rFonts w:eastAsia="Arial Unicode MS"/>
          <w:color w:val="000000"/>
          <w:u w:color="000000"/>
          <w:bdr w:val="nil"/>
          <w:lang w:val="bg-BG" w:eastAsia="en-US"/>
        </w:rPr>
        <w:t>2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0 </w:t>
      </w:r>
      <w:proofErr w:type="spellStart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>/м</w:t>
      </w:r>
      <w:r w:rsidR="0083015C" w:rsidRPr="007F139A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 xml:space="preserve">2 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= </w:t>
      </w:r>
      <w:r w:rsidR="005747E2">
        <w:rPr>
          <w:rFonts w:eastAsia="Arial Unicode MS"/>
          <w:color w:val="000000"/>
          <w:u w:color="000000"/>
          <w:bdr w:val="nil"/>
          <w:lang w:val="bg-BG" w:eastAsia="en-US"/>
        </w:rPr>
        <w:t>172 304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без ДДС</w:t>
      </w:r>
    </w:p>
    <w:p w14:paraId="691AE03E" w14:textId="77777777" w:rsidR="007F139A" w:rsidRDefault="007F139A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Срок на откупуване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       1,</w:t>
      </w:r>
      <w:r w:rsidR="005747E2">
        <w:rPr>
          <w:rFonts w:eastAsia="Arial Unicode MS"/>
          <w:color w:val="000000"/>
          <w:u w:color="000000"/>
          <w:bdr w:val="nil"/>
          <w:lang w:val="bg-BG" w:eastAsia="en-US"/>
        </w:rPr>
        <w:t>13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471991D9" w14:textId="77777777" w:rsidR="007F139A" w:rsidRPr="007F139A" w:rsidRDefault="007F139A" w:rsidP="00D54AD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Спестявания на емисии СО2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134,25 т/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</w:p>
    <w:p w14:paraId="3AFD1E2E" w14:textId="77777777" w:rsidR="000A2A59" w:rsidRPr="000A2A59" w:rsidRDefault="000A2A59" w:rsidP="00D54AD0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center" w:pos="4932"/>
        </w:tabs>
        <w:spacing w:line="276" w:lineRule="auto"/>
        <w:ind w:firstLine="284"/>
        <w:jc w:val="both"/>
        <w:rPr>
          <w:rFonts w:eastAsia="Arial Unicode MS"/>
          <w:u w:color="000000"/>
          <w:bdr w:val="nil"/>
          <w:lang w:val="bg-BG" w:eastAsia="en-US"/>
        </w:rPr>
      </w:pPr>
    </w:p>
    <w:p w14:paraId="1B7B9737" w14:textId="77777777" w:rsidR="007F139A" w:rsidRDefault="007F139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b/>
          <w:bCs/>
          <w:color w:val="FF0000"/>
          <w:sz w:val="28"/>
          <w:szCs w:val="28"/>
          <w:u w:color="000000"/>
          <w:bdr w:val="nil"/>
          <w:lang w:val="bg-BG" w:eastAsia="en-US"/>
        </w:rPr>
      </w:pPr>
    </w:p>
    <w:p w14:paraId="6F64DDE9" w14:textId="309694B4" w:rsidR="00372AF6" w:rsidRPr="00372AF6" w:rsidRDefault="003050F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b/>
          <w:bCs/>
          <w:sz w:val="28"/>
          <w:szCs w:val="28"/>
          <w:u w:color="000000"/>
          <w:bdr w:val="nil"/>
          <w:lang w:val="bg-BG" w:eastAsia="en-US"/>
        </w:rPr>
      </w:pPr>
      <w:r>
        <w:rPr>
          <w:rFonts w:eastAsia="Arial Unicode MS"/>
          <w:noProof/>
          <w:sz w:val="28"/>
          <w:szCs w:val="28"/>
          <w:u w:color="000000"/>
          <w:bdr w:val="nil"/>
          <w:lang w:val="bg-BG" w:eastAsia="en-US"/>
        </w:rPr>
        <w:t>{обект_есм_2}</w:t>
      </w:r>
    </w:p>
    <w:p w14:paraId="0BA2380C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 xml:space="preserve">ЕСМ:      </w:t>
      </w:r>
      <w:r w:rsidR="0076708F" w:rsidRPr="0076708F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>Подмяна на прозорци и врати</w:t>
      </w:r>
    </w:p>
    <w:p w14:paraId="694CD656" w14:textId="77777777" w:rsidR="0083015C" w:rsidRDefault="003C34E6" w:rsidP="003C34E6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Старата амортизирана дограма е частично подменена с нова </w:t>
      </w:r>
      <w:r>
        <w:rPr>
          <w:rFonts w:eastAsia="Arial Unicode MS"/>
          <w:color w:val="000000"/>
          <w:u w:color="000000"/>
          <w:bdr w:val="nil"/>
          <w:lang w:eastAsia="en-US"/>
        </w:rPr>
        <w:t xml:space="preserve">PVC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>дограма.</w:t>
      </w:r>
    </w:p>
    <w:p w14:paraId="43C78100" w14:textId="77777777" w:rsidR="003C34E6" w:rsidRPr="003C34E6" w:rsidRDefault="003C34E6" w:rsidP="003C34E6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Неподменената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дограма е дървена слепена дограма.</w:t>
      </w:r>
    </w:p>
    <w:p w14:paraId="57ACBC15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Предвижда се:</w:t>
      </w:r>
    </w:p>
    <w:p w14:paraId="18B85EBA" w14:textId="77777777" w:rsidR="004C1144" w:rsidRDefault="0083015C" w:rsidP="00252A9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Подмяна на съществуващата стара дограма  </w:t>
      </w:r>
      <w:r w:rsidR="006344A2" w:rsidRPr="004C1144">
        <w:rPr>
          <w:rFonts w:eastAsia="Arial Unicode MS"/>
          <w:color w:val="000000"/>
          <w:u w:color="000000"/>
          <w:bdr w:val="nil"/>
          <w:lang w:val="bg-BG" w:eastAsia="en-US"/>
        </w:rPr>
        <w:t>78,4</w:t>
      </w:r>
      <w:r w:rsidR="005426E0" w:rsidRPr="004C1144">
        <w:rPr>
          <w:rFonts w:eastAsia="Arial Unicode MS"/>
          <w:color w:val="000000"/>
          <w:u w:color="000000"/>
          <w:bdr w:val="nil"/>
          <w:lang w:val="bg-BG" w:eastAsia="en-US"/>
        </w:rPr>
        <w:t>0</w:t>
      </w:r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 м2 с </w:t>
      </w:r>
      <w:r w:rsidR="004C1144"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нова PVC 7-камерна дограма с 3-слоен </w:t>
      </w:r>
      <w:r w:rsidR="003C34E6">
        <w:rPr>
          <w:rFonts w:eastAsia="Arial Unicode MS"/>
          <w:color w:val="000000"/>
          <w:u w:color="000000"/>
          <w:bdr w:val="nil"/>
          <w:lang w:val="bg-BG" w:eastAsia="en-US"/>
        </w:rPr>
        <w:t xml:space="preserve">стъклен </w:t>
      </w:r>
      <w:r w:rsidR="004C1144"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пакет. </w:t>
      </w:r>
      <w:proofErr w:type="spellStart"/>
      <w:r w:rsidR="004C1144" w:rsidRPr="004C1144">
        <w:rPr>
          <w:rFonts w:eastAsia="Arial Unicode MS"/>
          <w:color w:val="000000"/>
          <w:u w:color="000000"/>
          <w:bdr w:val="nil"/>
          <w:lang w:val="bg-BG" w:eastAsia="en-US"/>
        </w:rPr>
        <w:t>Коеф.топлопрем</w:t>
      </w:r>
      <w:proofErr w:type="spellEnd"/>
      <w:r w:rsidR="004C1144"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. U= /&lt;1,40 W/m2K </w:t>
      </w:r>
    </w:p>
    <w:p w14:paraId="7416CB07" w14:textId="77777777" w:rsidR="0083015C" w:rsidRPr="004C1144" w:rsidRDefault="0083015C" w:rsidP="00252A9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lastRenderedPageBreak/>
        <w:t xml:space="preserve">Мярката ще доведе до намаляване на коефициента на топлопреминаване от </w:t>
      </w:r>
      <w:proofErr w:type="spellStart"/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. = </w:t>
      </w:r>
      <w:r w:rsidR="006344A2" w:rsidRPr="004C1144">
        <w:rPr>
          <w:rFonts w:eastAsia="Arial Unicode MS"/>
          <w:color w:val="000000"/>
          <w:u w:color="000000"/>
          <w:bdr w:val="nil"/>
          <w:lang w:val="bg-BG" w:eastAsia="en-US"/>
        </w:rPr>
        <w:t>1,963</w:t>
      </w:r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W/m2.K до </w:t>
      </w:r>
      <w:proofErr w:type="spellStart"/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4C1144">
        <w:rPr>
          <w:rFonts w:eastAsia="Arial Unicode MS"/>
          <w:color w:val="000000"/>
          <w:u w:color="000000"/>
          <w:bdr w:val="nil"/>
          <w:lang w:val="bg-BG" w:eastAsia="en-US"/>
        </w:rPr>
        <w:t>. = 1,40 W/m2.K.</w:t>
      </w:r>
    </w:p>
    <w:p w14:paraId="2977B3FF" w14:textId="77777777" w:rsidR="0083015C" w:rsidRDefault="0083015C" w:rsidP="00D54AD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bookmarkStart w:id="39" w:name="_Hlk133324900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Енергийни спестявания </w:t>
      </w:r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   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bookmarkEnd w:id="39"/>
      <w:r w:rsidR="007F139A" w:rsidRPr="007F139A">
        <w:rPr>
          <w:rFonts w:eastAsia="Arial Unicode MS"/>
          <w:color w:val="000000"/>
          <w:u w:color="000000"/>
          <w:bdr w:val="nil"/>
          <w:lang w:eastAsia="en-US"/>
        </w:rPr>
        <w:t>81</w:t>
      </w:r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="007F139A" w:rsidRPr="007F139A">
        <w:rPr>
          <w:rFonts w:eastAsia="Arial Unicode MS"/>
          <w:color w:val="000000"/>
          <w:u w:color="000000"/>
          <w:bdr w:val="nil"/>
          <w:lang w:eastAsia="en-US"/>
        </w:rPr>
        <w:t>663,57</w:t>
      </w:r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kWh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7040F934" w14:textId="77777777" w:rsidR="007F139A" w:rsidRPr="00A2380B" w:rsidRDefault="007F139A" w:rsidP="00D54AD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Финансови икономии 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44 914,96 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07A5293E" w14:textId="77777777" w:rsidR="0083015C" w:rsidRDefault="007F139A" w:rsidP="00D54AD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Инвестиция                 </w:t>
      </w:r>
      <w:r w:rsidR="006344A2" w:rsidRPr="007F139A">
        <w:rPr>
          <w:rFonts w:eastAsia="Arial Unicode MS"/>
          <w:color w:val="000000"/>
          <w:u w:color="000000"/>
          <w:bdr w:val="nil"/>
          <w:lang w:val="bg-BG" w:eastAsia="en-US"/>
        </w:rPr>
        <w:t>78,4</w:t>
      </w:r>
      <w:r w:rsidR="005426E0" w:rsidRPr="007F139A">
        <w:rPr>
          <w:rFonts w:eastAsia="Arial Unicode MS"/>
          <w:color w:val="000000"/>
          <w:u w:color="000000"/>
          <w:bdr w:val="nil"/>
          <w:lang w:val="bg-BG" w:eastAsia="en-US"/>
        </w:rPr>
        <w:t>0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м2    х   </w:t>
      </w:r>
      <w:r w:rsidR="004C1144">
        <w:rPr>
          <w:rFonts w:eastAsia="Arial Unicode MS"/>
          <w:color w:val="000000"/>
          <w:u w:color="000000"/>
          <w:bdr w:val="nil"/>
          <w:lang w:val="bg-BG" w:eastAsia="en-US"/>
        </w:rPr>
        <w:t>450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/м2  =  </w:t>
      </w:r>
      <w:r w:rsidR="004C1144">
        <w:rPr>
          <w:rFonts w:eastAsia="Arial Unicode MS"/>
          <w:color w:val="000000"/>
          <w:u w:color="000000"/>
          <w:bdr w:val="nil"/>
          <w:lang w:val="bg-BG" w:eastAsia="en-US"/>
        </w:rPr>
        <w:t>35 280</w:t>
      </w:r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без ДДС</w:t>
      </w:r>
    </w:p>
    <w:p w14:paraId="662BF1FC" w14:textId="77777777" w:rsidR="007F139A" w:rsidRPr="007F139A" w:rsidRDefault="007F139A" w:rsidP="00D54AD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bookmarkStart w:id="40" w:name="_Hlk137220528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Срок на откупуване     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0,</w:t>
      </w:r>
      <w:r w:rsidR="00D73025">
        <w:rPr>
          <w:rFonts w:eastAsia="Arial Unicode MS"/>
          <w:color w:val="000000"/>
          <w:u w:color="000000"/>
          <w:bdr w:val="nil"/>
          <w:lang w:val="bg-BG" w:eastAsia="en-US"/>
        </w:rPr>
        <w:t>79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3EEF2ECF" w14:textId="77777777" w:rsidR="007F139A" w:rsidRPr="007F139A" w:rsidRDefault="007F139A" w:rsidP="00D54AD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Спестявания на емисии СО2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 39,69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т/</w:t>
      </w:r>
      <w:proofErr w:type="spellStart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</w:p>
    <w:bookmarkEnd w:id="40"/>
    <w:p w14:paraId="78E38201" w14:textId="77777777" w:rsidR="007F139A" w:rsidRPr="007F139A" w:rsidRDefault="007F139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ind w:left="720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4AFF5327" w14:textId="77777777" w:rsidR="00865A90" w:rsidRDefault="00865A90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4025E37F" w14:textId="1D2CFD54" w:rsidR="00372AF6" w:rsidRPr="00A2380B" w:rsidRDefault="003050F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noProof/>
          <w:color w:val="000000"/>
          <w:u w:color="000000"/>
          <w:bdr w:val="nil"/>
          <w:lang w:val="bg-BG" w:eastAsia="en-US"/>
        </w:rPr>
        <w:t>{обект_есм_3}</w:t>
      </w:r>
    </w:p>
    <w:p w14:paraId="0895614C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>ЕСМ: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eastAsia="en-US"/>
        </w:rPr>
        <w:t xml:space="preserve">   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 xml:space="preserve">   Топлоизолация на покрив</w:t>
      </w:r>
    </w:p>
    <w:p w14:paraId="65C25223" w14:textId="77777777" w:rsidR="005426E0" w:rsidRDefault="005426E0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5426E0">
        <w:rPr>
          <w:rFonts w:eastAsia="Arial Unicode MS"/>
          <w:color w:val="000000"/>
          <w:u w:color="000000"/>
          <w:bdr w:val="nil"/>
          <w:lang w:val="bg-BG" w:eastAsia="en-US"/>
        </w:rPr>
        <w:t xml:space="preserve">Покривът е </w:t>
      </w:r>
      <w:proofErr w:type="spellStart"/>
      <w:r w:rsidRPr="005426E0">
        <w:rPr>
          <w:rFonts w:eastAsia="Arial Unicode MS"/>
          <w:color w:val="000000"/>
          <w:u w:color="000000"/>
          <w:bdr w:val="nil"/>
          <w:lang w:val="bg-BG" w:eastAsia="en-US"/>
        </w:rPr>
        <w:t>скатен</w:t>
      </w:r>
      <w:proofErr w:type="spellEnd"/>
      <w:r w:rsidRPr="005426E0">
        <w:rPr>
          <w:rFonts w:eastAsia="Arial Unicode MS"/>
          <w:color w:val="000000"/>
          <w:u w:color="000000"/>
          <w:bdr w:val="nil"/>
          <w:lang w:val="bg-BG" w:eastAsia="en-US"/>
        </w:rPr>
        <w:t xml:space="preserve"> с неотопляемо </w:t>
      </w:r>
      <w:proofErr w:type="spellStart"/>
      <w:r w:rsidRPr="005426E0">
        <w:rPr>
          <w:rFonts w:eastAsia="Arial Unicode MS"/>
          <w:color w:val="000000"/>
          <w:u w:color="000000"/>
          <w:bdr w:val="nil"/>
          <w:lang w:val="bg-BG" w:eastAsia="en-US"/>
        </w:rPr>
        <w:t>подпокривно</w:t>
      </w:r>
      <w:proofErr w:type="spellEnd"/>
      <w:r w:rsidRPr="005426E0">
        <w:rPr>
          <w:rFonts w:eastAsia="Arial Unicode MS"/>
          <w:color w:val="000000"/>
          <w:u w:color="000000"/>
          <w:bdr w:val="nil"/>
          <w:lang w:val="bg-BG" w:eastAsia="en-US"/>
        </w:rPr>
        <w:t xml:space="preserve"> пространство. </w:t>
      </w:r>
    </w:p>
    <w:p w14:paraId="6AD5E506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За покривната конструкция се предвижда:</w:t>
      </w:r>
    </w:p>
    <w:p w14:paraId="2AC00EFE" w14:textId="77777777" w:rsidR="0083015C" w:rsidRPr="00A2380B" w:rsidRDefault="0083015C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Топлоизолация на покривната плоча:</w:t>
      </w:r>
    </w:p>
    <w:p w14:paraId="250BEAD6" w14:textId="77777777" w:rsidR="00D73025" w:rsidRDefault="00D73025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Полагане на т/из от EPS-F с дебелина 50 мм, </w:t>
      </w:r>
      <w:proofErr w:type="spellStart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коеф</w:t>
      </w:r>
      <w:proofErr w:type="spellEnd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. топлопроводност  λ = 0,031 W/</w:t>
      </w:r>
      <w:proofErr w:type="spellStart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m.K</w:t>
      </w:r>
      <w:proofErr w:type="spellEnd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 под покривното пространство.</w:t>
      </w:r>
    </w:p>
    <w:p w14:paraId="553CCEEF" w14:textId="77777777" w:rsidR="0083015C" w:rsidRPr="00A2380B" w:rsidRDefault="0083015C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Мярката ще доведе до намаляване на коефициента на топлопреминаване от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. = </w:t>
      </w:r>
      <w:r w:rsidR="005426E0">
        <w:rPr>
          <w:rFonts w:eastAsia="Arial Unicode MS"/>
          <w:color w:val="000000"/>
          <w:u w:color="000000"/>
          <w:bdr w:val="nil"/>
          <w:lang w:val="bg-BG" w:eastAsia="en-US"/>
        </w:rPr>
        <w:t>0,351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W/m2.K на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= 0,</w:t>
      </w:r>
      <w:r w:rsidR="005426E0">
        <w:rPr>
          <w:rFonts w:eastAsia="Arial Unicode MS"/>
          <w:color w:val="000000"/>
          <w:u w:color="000000"/>
          <w:bdr w:val="nil"/>
          <w:lang w:val="bg-BG" w:eastAsia="en-US"/>
        </w:rPr>
        <w:t>198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W/m2.K.</w:t>
      </w:r>
    </w:p>
    <w:p w14:paraId="18DB93B3" w14:textId="77777777" w:rsidR="005426E0" w:rsidRDefault="0083015C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bookmarkStart w:id="41" w:name="_Hlk133324987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Енергийни спестявания </w:t>
      </w:r>
      <w:bookmarkEnd w:id="41"/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     </w:t>
      </w:r>
      <w:r w:rsidR="007F139A" w:rsidRPr="007F139A">
        <w:rPr>
          <w:rFonts w:eastAsia="Arial Unicode MS"/>
          <w:color w:val="000000"/>
          <w:u w:color="000000"/>
          <w:bdr w:val="nil"/>
          <w:lang w:eastAsia="en-US"/>
        </w:rPr>
        <w:t>27</w:t>
      </w:r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="007F139A" w:rsidRPr="007F139A">
        <w:rPr>
          <w:rFonts w:eastAsia="Arial Unicode MS"/>
          <w:color w:val="000000"/>
          <w:u w:color="000000"/>
          <w:bdr w:val="nil"/>
          <w:lang w:eastAsia="en-US"/>
        </w:rPr>
        <w:t>925,2</w:t>
      </w:r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2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kWh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 w:rsid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3ABDEA95" w14:textId="77777777" w:rsidR="007F139A" w:rsidRPr="007F139A" w:rsidRDefault="007F139A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Финансови икономии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  15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358,87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</w:p>
    <w:p w14:paraId="22DD2495" w14:textId="77777777" w:rsidR="0083015C" w:rsidRPr="00D73025" w:rsidRDefault="007F139A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Инвестиция                  </w:t>
      </w:r>
      <w:r w:rsidR="005426E0" w:rsidRPr="00D73025">
        <w:rPr>
          <w:rFonts w:eastAsia="Arial Unicode MS"/>
          <w:color w:val="000000"/>
          <w:u w:color="000000"/>
          <w:bdr w:val="nil"/>
          <w:lang w:val="bg-BG" w:eastAsia="en-US"/>
        </w:rPr>
        <w:t>703,80</w:t>
      </w:r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 м</w:t>
      </w:r>
      <w:r w:rsidR="0083015C" w:rsidRPr="00D73025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 xml:space="preserve">2 </w:t>
      </w:r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* </w:t>
      </w:r>
      <w:r w:rsidR="005426E0" w:rsidRPr="00D73025">
        <w:rPr>
          <w:rFonts w:eastAsia="Arial Unicode MS"/>
          <w:color w:val="000000"/>
          <w:u w:color="000000"/>
          <w:bdr w:val="nil"/>
          <w:lang w:val="bg-BG" w:eastAsia="en-US"/>
        </w:rPr>
        <w:t>1</w:t>
      </w:r>
      <w:r w:rsidR="00D73025">
        <w:rPr>
          <w:rFonts w:eastAsia="Arial Unicode MS"/>
          <w:color w:val="000000"/>
          <w:u w:color="000000"/>
          <w:bdr w:val="nil"/>
          <w:lang w:val="bg-BG" w:eastAsia="en-US"/>
        </w:rPr>
        <w:t>60</w:t>
      </w:r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>/м</w:t>
      </w:r>
      <w:r w:rsidR="0083015C" w:rsidRPr="00D73025">
        <w:rPr>
          <w:rFonts w:eastAsia="Arial Unicode MS"/>
          <w:color w:val="000000"/>
          <w:u w:color="000000"/>
          <w:bdr w:val="nil"/>
          <w:vertAlign w:val="superscript"/>
          <w:lang w:val="bg-BG" w:eastAsia="en-US"/>
        </w:rPr>
        <w:t xml:space="preserve">2 </w:t>
      </w:r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= </w:t>
      </w:r>
      <w:r w:rsidR="00D73025">
        <w:rPr>
          <w:rFonts w:eastAsia="Arial Unicode MS"/>
          <w:color w:val="000000"/>
          <w:u w:color="000000"/>
          <w:bdr w:val="nil"/>
          <w:lang w:val="bg-BG" w:eastAsia="en-US"/>
        </w:rPr>
        <w:t>112 608</w:t>
      </w:r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 без ДДС</w:t>
      </w:r>
    </w:p>
    <w:p w14:paraId="18D1226D" w14:textId="77777777" w:rsidR="007F139A" w:rsidRPr="007F139A" w:rsidRDefault="007F139A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bookmarkStart w:id="42" w:name="_Hlk137220787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Срок на откупуване           </w:t>
      </w:r>
      <w:r w:rsidR="00D73025">
        <w:rPr>
          <w:rFonts w:eastAsia="Arial Unicode MS"/>
          <w:color w:val="000000"/>
          <w:u w:color="000000"/>
          <w:bdr w:val="nil"/>
          <w:lang w:val="bg-BG" w:eastAsia="en-US"/>
        </w:rPr>
        <w:t>7,33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2A226F37" w14:textId="77777777" w:rsidR="007F139A" w:rsidRPr="007F139A" w:rsidRDefault="007F139A" w:rsidP="00D54AD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Спестявания на емисии СО2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>13,57</w:t>
      </w:r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т/</w:t>
      </w:r>
      <w:proofErr w:type="spellStart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  <w:r w:rsidRPr="007F139A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</w:p>
    <w:bookmarkEnd w:id="42"/>
    <w:p w14:paraId="06114CA1" w14:textId="77777777" w:rsidR="007F139A" w:rsidRDefault="007F139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ind w:left="720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60B56014" w14:textId="77777777" w:rsidR="00865A90" w:rsidRPr="007F139A" w:rsidRDefault="00865A90" w:rsidP="00D54AD0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ind w:left="720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2933C3D2" w14:textId="77777777" w:rsidR="0083015C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41EC1FFD" w14:textId="15F53037" w:rsidR="00372AF6" w:rsidRPr="00A2380B" w:rsidRDefault="003050F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noProof/>
          <w:color w:val="000000"/>
          <w:u w:color="000000"/>
          <w:bdr w:val="nil"/>
          <w:lang w:val="bg-BG" w:eastAsia="en-US"/>
        </w:rPr>
        <w:t>{обект_есм_4}</w:t>
      </w:r>
    </w:p>
    <w:p w14:paraId="1A93F871" w14:textId="77777777" w:rsidR="0083015C" w:rsidRPr="00A2380B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>ЕСМ: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eastAsia="en-US"/>
        </w:rPr>
        <w:t xml:space="preserve"> 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 xml:space="preserve">  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eastAsia="en-US"/>
        </w:rPr>
        <w:t xml:space="preserve">  </w:t>
      </w:r>
      <w:r w:rsidRPr="00A2380B">
        <w:rPr>
          <w:rFonts w:eastAsia="Arial Unicode MS"/>
          <w:color w:val="000000"/>
          <w:sz w:val="28"/>
          <w:szCs w:val="28"/>
          <w:u w:color="000000"/>
          <w:bdr w:val="nil"/>
          <w:lang w:val="bg-BG" w:eastAsia="en-US"/>
        </w:rPr>
        <w:t xml:space="preserve"> Топлоизолация на под</w:t>
      </w:r>
    </w:p>
    <w:p w14:paraId="39AEBE20" w14:textId="77777777" w:rsidR="0083015C" w:rsidRPr="00A2380B" w:rsidRDefault="00594A01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color w:val="000000"/>
          <w:u w:color="000000"/>
          <w:bdr w:val="nil"/>
          <w:lang w:val="bg-BG" w:eastAsia="en-US"/>
        </w:rPr>
        <w:t>П</w:t>
      </w:r>
      <w:r w:rsidR="0083015C" w:rsidRPr="00A2380B">
        <w:rPr>
          <w:rFonts w:eastAsia="Arial Unicode MS"/>
          <w:color w:val="000000"/>
          <w:u w:color="000000"/>
          <w:bdr w:val="nil"/>
          <w:lang w:val="bg-BG" w:eastAsia="en-US"/>
        </w:rPr>
        <w:t>ред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>вижда се:</w:t>
      </w:r>
    </w:p>
    <w:p w14:paraId="7FC09881" w14:textId="77777777" w:rsidR="00D73025" w:rsidRDefault="00D73025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Полагане на нова т/из от XPS с дебелина 1</w:t>
      </w:r>
      <w:r w:rsidR="002107E8">
        <w:rPr>
          <w:rFonts w:eastAsia="Arial Unicode MS"/>
          <w:color w:val="000000"/>
          <w:u w:color="000000"/>
          <w:bdr w:val="nil"/>
          <w:lang w:val="bg-BG" w:eastAsia="en-US"/>
        </w:rPr>
        <w:t>1</w:t>
      </w:r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0 мм,  </w:t>
      </w:r>
      <w:proofErr w:type="spellStart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коеф</w:t>
      </w:r>
      <w:proofErr w:type="spellEnd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. топлопроводност  λ =  0,031 W/</w:t>
      </w:r>
      <w:proofErr w:type="spellStart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>m.K</w:t>
      </w:r>
      <w:proofErr w:type="spellEnd"/>
      <w:r w:rsidRPr="00D73025">
        <w:rPr>
          <w:rFonts w:eastAsia="Arial Unicode MS"/>
          <w:color w:val="000000"/>
          <w:u w:color="000000"/>
          <w:bdr w:val="nil"/>
          <w:lang w:val="bg-BG" w:eastAsia="en-US"/>
        </w:rPr>
        <w:t xml:space="preserve">. </w:t>
      </w:r>
    </w:p>
    <w:p w14:paraId="1AA786A0" w14:textId="77777777" w:rsidR="0083015C" w:rsidRPr="00A2380B" w:rsidRDefault="0083015C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Мярката ще доведе до намаляване на коефициента на топлопреминаване от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. = </w:t>
      </w:r>
      <w:r w:rsidR="00785A58">
        <w:rPr>
          <w:rFonts w:eastAsia="Arial Unicode MS"/>
          <w:color w:val="000000"/>
          <w:u w:color="000000"/>
          <w:bdr w:val="nil"/>
          <w:lang w:val="bg-BG" w:eastAsia="en-US"/>
        </w:rPr>
        <w:t>2,171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W/m2.K на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Uобобщ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. = 0,2</w:t>
      </w:r>
      <w:r w:rsidR="00785A58">
        <w:rPr>
          <w:rFonts w:eastAsia="Arial Unicode MS"/>
          <w:color w:val="000000"/>
          <w:u w:color="000000"/>
          <w:bdr w:val="nil"/>
          <w:lang w:val="bg-BG" w:eastAsia="en-US"/>
        </w:rPr>
        <w:t>31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W/m2.K.</w:t>
      </w:r>
    </w:p>
    <w:p w14:paraId="27E4620C" w14:textId="77777777" w:rsidR="0083015C" w:rsidRDefault="0083015C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Енергийни спестявания </w:t>
      </w:r>
      <w:r w:rsidR="00370CB0">
        <w:rPr>
          <w:rFonts w:eastAsia="Arial Unicode MS"/>
          <w:color w:val="000000"/>
          <w:u w:color="000000"/>
          <w:bdr w:val="nil"/>
          <w:lang w:val="bg-BG" w:eastAsia="en-US"/>
        </w:rPr>
        <w:t xml:space="preserve">       </w:t>
      </w:r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="00370CB0" w:rsidRPr="00370CB0">
        <w:rPr>
          <w:rFonts w:eastAsia="Arial Unicode MS"/>
          <w:color w:val="000000"/>
          <w:u w:color="000000"/>
          <w:bdr w:val="nil"/>
          <w:lang w:val="bg-BG" w:eastAsia="en-US"/>
        </w:rPr>
        <w:t>351</w:t>
      </w:r>
      <w:r w:rsidR="00370CB0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="00370CB0" w:rsidRPr="00370CB0">
        <w:rPr>
          <w:rFonts w:eastAsia="Arial Unicode MS"/>
          <w:color w:val="000000"/>
          <w:u w:color="000000"/>
          <w:bdr w:val="nil"/>
          <w:lang w:val="bg-BG" w:eastAsia="en-US"/>
        </w:rPr>
        <w:t>411,3</w:t>
      </w:r>
      <w:r w:rsidR="00370CB0">
        <w:rPr>
          <w:rFonts w:eastAsia="Arial Unicode MS"/>
          <w:color w:val="000000"/>
          <w:u w:color="000000"/>
          <w:bdr w:val="nil"/>
          <w:lang w:val="bg-BG" w:eastAsia="en-US"/>
        </w:rPr>
        <w:t xml:space="preserve">8 </w:t>
      </w:r>
      <w:proofErr w:type="spellStart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kWh</w:t>
      </w:r>
      <w:proofErr w:type="spellEnd"/>
      <w:r w:rsidRPr="00A2380B"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 w:rsidR="00370CB0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7F92297E" w14:textId="77777777" w:rsidR="00370CB0" w:rsidRPr="00A2380B" w:rsidRDefault="00370CB0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370CB0">
        <w:rPr>
          <w:rFonts w:eastAsia="Arial Unicode MS"/>
          <w:color w:val="000000"/>
          <w:u w:color="000000"/>
          <w:bdr w:val="nil"/>
          <w:lang w:val="bg-BG" w:eastAsia="en-US"/>
        </w:rPr>
        <w:t xml:space="preserve">Финансови икономии        </w:t>
      </w:r>
      <w:r w:rsid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  <w:r w:rsidRPr="00370CB0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r w:rsid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193 276,26 </w:t>
      </w:r>
      <w:proofErr w:type="spellStart"/>
      <w:r w:rsidR="00585332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585332">
        <w:rPr>
          <w:rFonts w:eastAsia="Arial Unicode MS"/>
          <w:color w:val="000000"/>
          <w:u w:color="000000"/>
          <w:bdr w:val="nil"/>
          <w:lang w:val="bg-BG" w:eastAsia="en-US"/>
        </w:rPr>
        <w:t>/</w:t>
      </w:r>
      <w:proofErr w:type="spellStart"/>
      <w:r w:rsidR="00585332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254EBD63" w14:textId="77777777" w:rsidR="0083015C" w:rsidRDefault="00585332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color w:val="000000"/>
          <w:u w:color="000000"/>
          <w:bdr w:val="nil"/>
          <w:lang w:val="bg-BG" w:eastAsia="en-US"/>
        </w:rPr>
        <w:t xml:space="preserve">Инвестиция                  </w:t>
      </w:r>
      <w:r w:rsidR="00785A58" w:rsidRPr="00585332">
        <w:rPr>
          <w:rFonts w:eastAsia="Arial Unicode MS"/>
          <w:color w:val="000000"/>
          <w:u w:color="000000"/>
          <w:bdr w:val="nil"/>
          <w:lang w:val="bg-BG" w:eastAsia="en-US"/>
        </w:rPr>
        <w:t>703,80</w:t>
      </w:r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м2 * </w:t>
      </w:r>
      <w:r w:rsidR="007D602D">
        <w:rPr>
          <w:rFonts w:eastAsia="Arial Unicode MS"/>
          <w:color w:val="000000"/>
          <w:u w:color="000000"/>
          <w:bdr w:val="nil"/>
          <w:lang w:val="bg-BG" w:eastAsia="en-US"/>
        </w:rPr>
        <w:t>160</w:t>
      </w:r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/м2 = </w:t>
      </w:r>
      <w:r w:rsidR="007D602D">
        <w:rPr>
          <w:rFonts w:eastAsia="Arial Unicode MS"/>
          <w:color w:val="000000"/>
          <w:u w:color="000000"/>
          <w:bdr w:val="nil"/>
          <w:lang w:val="bg-BG" w:eastAsia="en-US"/>
        </w:rPr>
        <w:t>112 608</w:t>
      </w:r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>лв</w:t>
      </w:r>
      <w:proofErr w:type="spellEnd"/>
      <w:r w:rsidR="0083015C"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без ДДС</w:t>
      </w:r>
    </w:p>
    <w:p w14:paraId="58C4471F" w14:textId="77777777" w:rsidR="00585332" w:rsidRPr="00585332" w:rsidRDefault="00585332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Срок на откупуване       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>0,</w:t>
      </w:r>
      <w:r w:rsidR="007D602D">
        <w:rPr>
          <w:rFonts w:eastAsia="Arial Unicode MS"/>
          <w:color w:val="000000"/>
          <w:u w:color="000000"/>
          <w:bdr w:val="nil"/>
          <w:lang w:val="bg-BG" w:eastAsia="en-US"/>
        </w:rPr>
        <w:t>58</w:t>
      </w:r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</w:t>
      </w:r>
      <w:proofErr w:type="spellStart"/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</w:p>
    <w:p w14:paraId="7CE94706" w14:textId="77777777" w:rsidR="00585332" w:rsidRPr="00585332" w:rsidRDefault="00585332" w:rsidP="00D54AD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Спестявания на емисии СО2    </w:t>
      </w:r>
      <w:r>
        <w:rPr>
          <w:rFonts w:eastAsia="Arial Unicode MS"/>
          <w:color w:val="000000"/>
          <w:u w:color="000000"/>
          <w:bdr w:val="nil"/>
          <w:lang w:val="bg-BG" w:eastAsia="en-US"/>
        </w:rPr>
        <w:t>170,79</w:t>
      </w:r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т/</w:t>
      </w:r>
      <w:proofErr w:type="spellStart"/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>год</w:t>
      </w:r>
      <w:proofErr w:type="spellEnd"/>
      <w:r w:rsidRPr="00585332">
        <w:rPr>
          <w:rFonts w:eastAsia="Arial Unicode MS"/>
          <w:color w:val="000000"/>
          <w:u w:color="000000"/>
          <w:bdr w:val="nil"/>
          <w:lang w:val="bg-BG" w:eastAsia="en-US"/>
        </w:rPr>
        <w:t xml:space="preserve">  </w:t>
      </w:r>
    </w:p>
    <w:p w14:paraId="1C56BE6C" w14:textId="77777777" w:rsidR="00585332" w:rsidRDefault="00585332" w:rsidP="00D54AD0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ind w:left="720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46D3F7D8" w14:textId="77777777" w:rsidR="00865A90" w:rsidRPr="00585332" w:rsidRDefault="00865A90" w:rsidP="00D54AD0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76" w:lineRule="auto"/>
        <w:ind w:left="720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4CD805AA" w14:textId="77777777" w:rsidR="0083015C" w:rsidRDefault="0083015C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165E2FB0" w14:textId="77777777" w:rsidR="00372AF6" w:rsidRDefault="00372AF6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3658401D" w14:textId="77777777" w:rsidR="00372AF6" w:rsidRDefault="00372AF6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72A075D1" w14:textId="77777777" w:rsidR="00372AF6" w:rsidRDefault="00372AF6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10D4D89A" w14:textId="77777777" w:rsidR="00372AF6" w:rsidRDefault="00372AF6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</w:p>
    <w:p w14:paraId="50864138" w14:textId="228353DF" w:rsidR="00372AF6" w:rsidRPr="00A2380B" w:rsidRDefault="003050FA" w:rsidP="00D54AD0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jc w:val="both"/>
        <w:rPr>
          <w:rFonts w:eastAsia="Arial Unicode MS"/>
          <w:color w:val="000000"/>
          <w:u w:color="000000"/>
          <w:bdr w:val="nil"/>
          <w:lang w:val="bg-BG" w:eastAsia="en-US"/>
        </w:rPr>
      </w:pPr>
      <w:r>
        <w:rPr>
          <w:rFonts w:eastAsia="Arial Unicode MS"/>
          <w:noProof/>
          <w:color w:val="000000"/>
          <w:u w:color="000000"/>
          <w:bdr w:val="nil"/>
          <w:lang w:val="bg-BG" w:eastAsia="en-US"/>
        </w:rPr>
        <w:lastRenderedPageBreak/>
        <w:t>{обект_есм_5}</w:t>
      </w:r>
    </w:p>
    <w:p w14:paraId="4980E0CD" w14:textId="77777777" w:rsidR="00BF3090" w:rsidRDefault="00BF3090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eastAsia="en-US"/>
        </w:rPr>
      </w:pPr>
      <w:r w:rsidRPr="00BF3090">
        <w:rPr>
          <w:rFonts w:eastAsia="Calibri"/>
          <w:kern w:val="2"/>
          <w:sz w:val="28"/>
          <w:szCs w:val="28"/>
          <w:lang w:val="bg-BG" w:eastAsia="en-US"/>
        </w:rPr>
        <w:t>ЕСМ</w:t>
      </w:r>
      <w:r w:rsidR="000A60E5">
        <w:rPr>
          <w:rFonts w:eastAsia="Calibri"/>
          <w:kern w:val="2"/>
          <w:sz w:val="28"/>
          <w:szCs w:val="28"/>
          <w:lang w:val="bg-BG" w:eastAsia="en-US"/>
        </w:rPr>
        <w:t>:</w:t>
      </w:r>
      <w:r w:rsidRPr="00BF3090">
        <w:rPr>
          <w:rFonts w:eastAsia="Calibri"/>
          <w:kern w:val="2"/>
          <w:sz w:val="28"/>
          <w:szCs w:val="28"/>
          <w:lang w:val="bg-BG" w:eastAsia="en-US"/>
        </w:rPr>
        <w:t xml:space="preserve">    ФЕЦ  </w:t>
      </w:r>
      <w:r w:rsidR="00D54AD0">
        <w:rPr>
          <w:rFonts w:eastAsia="Calibri"/>
          <w:kern w:val="2"/>
          <w:sz w:val="28"/>
          <w:szCs w:val="28"/>
          <w:lang w:val="bg-BG" w:eastAsia="en-US"/>
        </w:rPr>
        <w:t>113,4</w:t>
      </w:r>
      <w:r w:rsidRPr="00BF3090">
        <w:rPr>
          <w:rFonts w:eastAsia="Calibri"/>
          <w:kern w:val="2"/>
          <w:sz w:val="28"/>
          <w:szCs w:val="28"/>
          <w:lang w:val="bg-BG" w:eastAsia="en-US"/>
        </w:rPr>
        <w:t xml:space="preserve"> </w:t>
      </w:r>
      <w:r w:rsidRPr="00BF3090">
        <w:rPr>
          <w:rFonts w:eastAsia="Calibri"/>
          <w:kern w:val="2"/>
          <w:sz w:val="28"/>
          <w:szCs w:val="28"/>
          <w:lang w:eastAsia="en-US"/>
        </w:rPr>
        <w:t>kW</w:t>
      </w:r>
      <w:r w:rsidR="003F2A7E">
        <w:rPr>
          <w:rFonts w:eastAsia="Calibri"/>
          <w:kern w:val="2"/>
          <w:sz w:val="28"/>
          <w:szCs w:val="28"/>
          <w:lang w:val="bg-BG" w:eastAsia="en-US"/>
        </w:rPr>
        <w:t>р</w:t>
      </w:r>
      <w:r w:rsidRPr="00BF3090">
        <w:rPr>
          <w:rFonts w:eastAsia="Calibri"/>
          <w:kern w:val="2"/>
          <w:sz w:val="28"/>
          <w:szCs w:val="28"/>
          <w:lang w:eastAsia="en-US"/>
        </w:rPr>
        <w:t xml:space="preserve"> </w:t>
      </w:r>
    </w:p>
    <w:p w14:paraId="703D020B" w14:textId="77777777" w:rsidR="0034086B" w:rsidRPr="0034086B" w:rsidRDefault="0034086B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34086B">
        <w:rPr>
          <w:rFonts w:eastAsia="Calibri"/>
          <w:kern w:val="2"/>
          <w:lang w:val="bg-BG" w:eastAsia="en-US"/>
        </w:rPr>
        <w:t>В настоящия енергиен одит се предлага:</w:t>
      </w:r>
    </w:p>
    <w:p w14:paraId="6F845D93" w14:textId="77777777" w:rsidR="0034086B" w:rsidRPr="003F2A7E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</w:t>
      </w:r>
      <w:r w:rsidR="0034086B" w:rsidRPr="0034086B">
        <w:rPr>
          <w:rFonts w:eastAsia="Calibri"/>
          <w:kern w:val="2"/>
          <w:lang w:val="bg-BG" w:eastAsia="en-US"/>
        </w:rPr>
        <w:t>1.</w:t>
      </w:r>
      <w:r w:rsidR="0034086B" w:rsidRPr="0034086B">
        <w:rPr>
          <w:rFonts w:eastAsia="Calibri"/>
          <w:kern w:val="2"/>
          <w:lang w:val="bg-BG" w:eastAsia="en-US"/>
        </w:rPr>
        <w:tab/>
      </w:r>
      <w:r w:rsidR="0034086B">
        <w:rPr>
          <w:rFonts w:eastAsia="Calibri"/>
          <w:kern w:val="2"/>
          <w:lang w:val="bg-BG" w:eastAsia="en-US"/>
        </w:rPr>
        <w:t xml:space="preserve">Изграждане на ФЕЦ </w:t>
      </w:r>
      <w:r w:rsidR="00D54AD0">
        <w:rPr>
          <w:rFonts w:eastAsia="Calibri"/>
          <w:kern w:val="2"/>
          <w:lang w:val="bg-BG" w:eastAsia="en-US"/>
        </w:rPr>
        <w:t>113,4</w:t>
      </w:r>
      <w:r w:rsidR="0034086B">
        <w:rPr>
          <w:rFonts w:eastAsia="Calibri"/>
          <w:kern w:val="2"/>
          <w:lang w:val="bg-BG" w:eastAsia="en-US"/>
        </w:rPr>
        <w:t xml:space="preserve"> </w:t>
      </w:r>
      <w:r w:rsidR="0034086B">
        <w:rPr>
          <w:rFonts w:eastAsia="Calibri"/>
          <w:kern w:val="2"/>
          <w:lang w:eastAsia="en-US"/>
        </w:rPr>
        <w:t>kW</w:t>
      </w:r>
      <w:r w:rsidR="003F2A7E">
        <w:rPr>
          <w:rFonts w:eastAsia="Calibri"/>
          <w:kern w:val="2"/>
          <w:lang w:val="bg-BG" w:eastAsia="en-US"/>
        </w:rPr>
        <w:t>р</w:t>
      </w:r>
      <w:r w:rsidR="00594A01">
        <w:rPr>
          <w:rFonts w:eastAsia="Calibri"/>
          <w:kern w:val="2"/>
          <w:lang w:val="bg-BG" w:eastAsia="en-US"/>
        </w:rPr>
        <w:t xml:space="preserve">  само за собствени нужди.</w:t>
      </w:r>
    </w:p>
    <w:p w14:paraId="4406BABA" w14:textId="77777777" w:rsidR="007A4C7F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2</w:t>
      </w:r>
      <w:r w:rsidR="007A4C7F" w:rsidRPr="007A4C7F">
        <w:rPr>
          <w:rFonts w:eastAsia="Calibri"/>
          <w:kern w:val="2"/>
          <w:lang w:val="bg-BG" w:eastAsia="en-US"/>
        </w:rPr>
        <w:t>.</w:t>
      </w:r>
      <w:r w:rsidR="007A4C7F" w:rsidRPr="007A4C7F">
        <w:rPr>
          <w:rFonts w:eastAsia="Calibri"/>
          <w:kern w:val="2"/>
          <w:lang w:val="bg-BG" w:eastAsia="en-US"/>
        </w:rPr>
        <w:tab/>
      </w:r>
      <w:r w:rsidR="00594A01">
        <w:rPr>
          <w:rFonts w:eastAsia="Calibri"/>
          <w:kern w:val="2"/>
          <w:lang w:val="bg-BG" w:eastAsia="en-US"/>
        </w:rPr>
        <w:t xml:space="preserve">Прогнозна оползотворена </w:t>
      </w:r>
      <w:proofErr w:type="spellStart"/>
      <w:r w:rsidR="00594A01">
        <w:rPr>
          <w:rFonts w:eastAsia="Calibri"/>
          <w:kern w:val="2"/>
          <w:lang w:val="bg-BG" w:eastAsia="en-US"/>
        </w:rPr>
        <w:t>ел.енергия</w:t>
      </w:r>
      <w:proofErr w:type="spellEnd"/>
      <w:r w:rsidR="00CB1FB7">
        <w:rPr>
          <w:rFonts w:eastAsia="Calibri"/>
          <w:kern w:val="2"/>
          <w:lang w:val="bg-BG" w:eastAsia="en-US"/>
        </w:rPr>
        <w:t xml:space="preserve"> </w:t>
      </w:r>
      <w:r w:rsidR="007A4C7F" w:rsidRPr="007A4C7F">
        <w:rPr>
          <w:rFonts w:eastAsia="Calibri"/>
          <w:kern w:val="2"/>
          <w:lang w:val="bg-BG" w:eastAsia="en-US"/>
        </w:rPr>
        <w:t xml:space="preserve"> </w:t>
      </w:r>
      <w:r w:rsidR="00585332" w:rsidRPr="00585332">
        <w:rPr>
          <w:rFonts w:eastAsia="Calibri"/>
          <w:kern w:val="2"/>
          <w:lang w:val="bg-BG" w:eastAsia="en-US"/>
        </w:rPr>
        <w:t>127</w:t>
      </w:r>
      <w:r>
        <w:rPr>
          <w:rFonts w:eastAsia="Calibri"/>
          <w:kern w:val="2"/>
          <w:lang w:val="bg-BG" w:eastAsia="en-US"/>
        </w:rPr>
        <w:t xml:space="preserve"> </w:t>
      </w:r>
      <w:r w:rsidR="00585332" w:rsidRPr="00585332">
        <w:rPr>
          <w:rFonts w:eastAsia="Calibri"/>
          <w:kern w:val="2"/>
          <w:lang w:val="bg-BG" w:eastAsia="en-US"/>
        </w:rPr>
        <w:t>008,00</w:t>
      </w:r>
      <w:r w:rsidR="00585332">
        <w:rPr>
          <w:rFonts w:eastAsia="Calibri"/>
          <w:kern w:val="2"/>
          <w:lang w:val="bg-BG" w:eastAsia="en-US"/>
        </w:rPr>
        <w:t xml:space="preserve"> </w:t>
      </w:r>
      <w:proofErr w:type="spellStart"/>
      <w:r w:rsidR="007A4C7F" w:rsidRPr="007A4C7F">
        <w:rPr>
          <w:rFonts w:eastAsia="Calibri"/>
          <w:kern w:val="2"/>
          <w:lang w:val="bg-BG" w:eastAsia="en-US"/>
        </w:rPr>
        <w:t>kWh</w:t>
      </w:r>
      <w:proofErr w:type="spellEnd"/>
      <w:r w:rsidR="007A4C7F" w:rsidRPr="007A4C7F">
        <w:rPr>
          <w:rFonts w:eastAsia="Calibri"/>
          <w:kern w:val="2"/>
          <w:lang w:val="bg-BG" w:eastAsia="en-US"/>
        </w:rPr>
        <w:t>/</w:t>
      </w:r>
      <w:proofErr w:type="spellStart"/>
      <w:r w:rsidR="00585332">
        <w:rPr>
          <w:rFonts w:eastAsia="Calibri"/>
          <w:kern w:val="2"/>
          <w:lang w:val="bg-BG" w:eastAsia="en-US"/>
        </w:rPr>
        <w:t>год</w:t>
      </w:r>
      <w:proofErr w:type="spellEnd"/>
    </w:p>
    <w:p w14:paraId="513641D1" w14:textId="77777777" w:rsidR="00A17737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3.</w:t>
      </w:r>
      <w:r w:rsidRPr="00A17737">
        <w:t xml:space="preserve"> </w:t>
      </w:r>
      <w:r w:rsidRPr="00A17737">
        <w:rPr>
          <w:rFonts w:eastAsia="Calibri"/>
          <w:kern w:val="2"/>
          <w:lang w:val="bg-BG" w:eastAsia="en-US"/>
        </w:rPr>
        <w:tab/>
        <w:t xml:space="preserve">Финансови икономии           </w:t>
      </w:r>
      <w:r>
        <w:rPr>
          <w:rFonts w:eastAsia="Calibri"/>
          <w:kern w:val="2"/>
          <w:lang w:val="bg-BG" w:eastAsia="en-US"/>
        </w:rPr>
        <w:t xml:space="preserve">69 854,40 </w:t>
      </w:r>
      <w:proofErr w:type="spellStart"/>
      <w:r>
        <w:rPr>
          <w:rFonts w:eastAsia="Calibri"/>
          <w:kern w:val="2"/>
          <w:lang w:val="bg-BG" w:eastAsia="en-US"/>
        </w:rPr>
        <w:t>лв</w:t>
      </w:r>
      <w:proofErr w:type="spellEnd"/>
      <w:r>
        <w:rPr>
          <w:rFonts w:eastAsia="Calibri"/>
          <w:kern w:val="2"/>
          <w:lang w:val="bg-BG" w:eastAsia="en-US"/>
        </w:rPr>
        <w:t>/</w:t>
      </w:r>
      <w:proofErr w:type="spellStart"/>
      <w:r>
        <w:rPr>
          <w:rFonts w:eastAsia="Calibri"/>
          <w:kern w:val="2"/>
          <w:lang w:val="bg-BG" w:eastAsia="en-US"/>
        </w:rPr>
        <w:t>год</w:t>
      </w:r>
      <w:proofErr w:type="spellEnd"/>
    </w:p>
    <w:p w14:paraId="2987DD5F" w14:textId="77777777" w:rsidR="005100E3" w:rsidRPr="0034086B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</w:t>
      </w:r>
      <w:r w:rsidRPr="00D54AD0">
        <w:rPr>
          <w:rFonts w:eastAsia="Calibri"/>
          <w:kern w:val="2"/>
          <w:lang w:val="bg-BG" w:eastAsia="en-US"/>
        </w:rPr>
        <w:t xml:space="preserve">4.  Инвестиция                  </w:t>
      </w:r>
      <w:r w:rsidR="007A4C7F" w:rsidRPr="00D54AD0">
        <w:rPr>
          <w:rFonts w:eastAsia="Calibri"/>
          <w:kern w:val="2"/>
          <w:lang w:val="bg-BG" w:eastAsia="en-US"/>
        </w:rPr>
        <w:t xml:space="preserve"> </w:t>
      </w:r>
      <w:r w:rsidRPr="00D54AD0">
        <w:rPr>
          <w:rFonts w:eastAsia="Calibri"/>
          <w:kern w:val="2"/>
          <w:lang w:val="bg-BG" w:eastAsia="en-US"/>
        </w:rPr>
        <w:t xml:space="preserve">198 450,00 </w:t>
      </w:r>
      <w:proofErr w:type="spellStart"/>
      <w:r w:rsidR="007A4C7F" w:rsidRPr="00D54AD0">
        <w:rPr>
          <w:rFonts w:eastAsia="Calibri"/>
          <w:kern w:val="2"/>
          <w:lang w:val="bg-BG" w:eastAsia="en-US"/>
        </w:rPr>
        <w:t>лв</w:t>
      </w:r>
      <w:proofErr w:type="spellEnd"/>
      <w:r w:rsidR="007A4C7F" w:rsidRPr="00D54AD0">
        <w:rPr>
          <w:rFonts w:eastAsia="Calibri"/>
          <w:kern w:val="2"/>
          <w:lang w:val="bg-BG" w:eastAsia="en-US"/>
        </w:rPr>
        <w:t xml:space="preserve"> без ДДС</w:t>
      </w:r>
      <w:r w:rsidR="00B45F36">
        <w:rPr>
          <w:rFonts w:eastAsia="Calibri"/>
          <w:kern w:val="2"/>
          <w:lang w:val="bg-BG" w:eastAsia="en-US"/>
        </w:rPr>
        <w:t xml:space="preserve">  </w:t>
      </w:r>
      <w:r w:rsidR="00060BAC">
        <w:rPr>
          <w:rFonts w:eastAsia="Calibri"/>
          <w:kern w:val="2"/>
          <w:lang w:val="bg-BG" w:eastAsia="en-US"/>
        </w:rPr>
        <w:t xml:space="preserve">  </w:t>
      </w:r>
    </w:p>
    <w:p w14:paraId="5C44554F" w14:textId="77777777" w:rsidR="00A17737" w:rsidRPr="00A17737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5.  </w:t>
      </w:r>
      <w:r w:rsidRPr="00A17737">
        <w:rPr>
          <w:rFonts w:eastAsia="Calibri"/>
          <w:kern w:val="2"/>
          <w:lang w:val="bg-BG" w:eastAsia="en-US"/>
        </w:rPr>
        <w:t xml:space="preserve">Срок на откупуване         </w:t>
      </w:r>
      <w:r>
        <w:rPr>
          <w:rFonts w:eastAsia="Calibri"/>
          <w:kern w:val="2"/>
          <w:lang w:val="bg-BG" w:eastAsia="en-US"/>
        </w:rPr>
        <w:t xml:space="preserve">  </w:t>
      </w:r>
      <w:r w:rsidRPr="00A17737">
        <w:rPr>
          <w:rFonts w:eastAsia="Calibri"/>
          <w:kern w:val="2"/>
          <w:lang w:val="bg-BG" w:eastAsia="en-US"/>
        </w:rPr>
        <w:t xml:space="preserve">  </w:t>
      </w:r>
      <w:r>
        <w:rPr>
          <w:rFonts w:eastAsia="Calibri"/>
          <w:kern w:val="2"/>
          <w:lang w:val="bg-BG" w:eastAsia="en-US"/>
        </w:rPr>
        <w:t>2,84</w:t>
      </w:r>
      <w:r w:rsidRPr="00A17737">
        <w:rPr>
          <w:rFonts w:eastAsia="Calibri"/>
          <w:kern w:val="2"/>
          <w:lang w:val="bg-BG" w:eastAsia="en-US"/>
        </w:rPr>
        <w:t xml:space="preserve"> </w:t>
      </w:r>
      <w:proofErr w:type="spellStart"/>
      <w:r w:rsidRPr="00A17737">
        <w:rPr>
          <w:rFonts w:eastAsia="Calibri"/>
          <w:kern w:val="2"/>
          <w:lang w:val="bg-BG" w:eastAsia="en-US"/>
        </w:rPr>
        <w:t>год</w:t>
      </w:r>
      <w:proofErr w:type="spellEnd"/>
    </w:p>
    <w:p w14:paraId="4489A2B2" w14:textId="77777777" w:rsidR="00A17737" w:rsidRPr="00A17737" w:rsidRDefault="00A17737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>
        <w:rPr>
          <w:rFonts w:eastAsia="Calibri"/>
          <w:kern w:val="2"/>
          <w:lang w:val="bg-BG" w:eastAsia="en-US"/>
        </w:rPr>
        <w:t xml:space="preserve">  6.  </w:t>
      </w:r>
      <w:r w:rsidRPr="00A17737">
        <w:rPr>
          <w:rFonts w:eastAsia="Calibri"/>
          <w:kern w:val="2"/>
          <w:lang w:val="bg-BG" w:eastAsia="en-US"/>
        </w:rPr>
        <w:t xml:space="preserve">Спестявания на емисии СО2   </w:t>
      </w:r>
      <w:r>
        <w:rPr>
          <w:rFonts w:eastAsia="Calibri"/>
          <w:kern w:val="2"/>
          <w:lang w:val="bg-BG" w:eastAsia="en-US"/>
        </w:rPr>
        <w:t xml:space="preserve">  </w:t>
      </w:r>
      <w:r w:rsidRPr="00A17737">
        <w:rPr>
          <w:rFonts w:eastAsia="Calibri"/>
          <w:kern w:val="2"/>
          <w:lang w:val="bg-BG" w:eastAsia="en-US"/>
        </w:rPr>
        <w:t xml:space="preserve"> </w:t>
      </w:r>
      <w:r>
        <w:rPr>
          <w:rFonts w:eastAsia="Calibri"/>
          <w:kern w:val="2"/>
          <w:lang w:val="bg-BG" w:eastAsia="en-US"/>
        </w:rPr>
        <w:t>61,73</w:t>
      </w:r>
      <w:r w:rsidRPr="00A17737">
        <w:rPr>
          <w:rFonts w:eastAsia="Calibri"/>
          <w:kern w:val="2"/>
          <w:lang w:val="bg-BG" w:eastAsia="en-US"/>
        </w:rPr>
        <w:t xml:space="preserve"> т/</w:t>
      </w:r>
      <w:proofErr w:type="spellStart"/>
      <w:r w:rsidRPr="00A17737">
        <w:rPr>
          <w:rFonts w:eastAsia="Calibri"/>
          <w:kern w:val="2"/>
          <w:lang w:val="bg-BG" w:eastAsia="en-US"/>
        </w:rPr>
        <w:t>год</w:t>
      </w:r>
      <w:proofErr w:type="spellEnd"/>
      <w:r w:rsidRPr="00A17737">
        <w:rPr>
          <w:rFonts w:eastAsia="Calibri"/>
          <w:kern w:val="2"/>
          <w:lang w:val="bg-BG" w:eastAsia="en-US"/>
        </w:rPr>
        <w:t xml:space="preserve">  </w:t>
      </w:r>
    </w:p>
    <w:p w14:paraId="6F336F30" w14:textId="77777777" w:rsid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</w:p>
    <w:p w14:paraId="233D6D30" w14:textId="77777777" w:rsidR="00372AF6" w:rsidRDefault="00372AF6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</w:p>
    <w:p w14:paraId="0692A1E2" w14:textId="5188F21C" w:rsidR="00372AF6" w:rsidRDefault="003050FA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  <w:r>
        <w:rPr>
          <w:rFonts w:eastAsia="Calibri"/>
          <w:noProof/>
          <w:kern w:val="2"/>
          <w:sz w:val="28"/>
          <w:szCs w:val="28"/>
          <w:lang w:val="bg-BG" w:eastAsia="en-US"/>
        </w:rPr>
        <w:t>{обект_есм_6}</w:t>
      </w:r>
    </w:p>
    <w:p w14:paraId="42590D9A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  <w:r w:rsidRPr="00D54AD0">
        <w:rPr>
          <w:rFonts w:eastAsia="Calibri"/>
          <w:kern w:val="2"/>
          <w:sz w:val="28"/>
          <w:szCs w:val="28"/>
          <w:lang w:val="bg-BG" w:eastAsia="en-US"/>
        </w:rPr>
        <w:t xml:space="preserve">ЕСМ:   </w:t>
      </w:r>
      <w:r w:rsidR="0076708F" w:rsidRPr="0076708F">
        <w:rPr>
          <w:rFonts w:eastAsia="Calibri"/>
          <w:kern w:val="2"/>
          <w:sz w:val="28"/>
          <w:szCs w:val="28"/>
          <w:lang w:val="bg-BG" w:eastAsia="en-US"/>
        </w:rPr>
        <w:t xml:space="preserve">Термопомпа </w:t>
      </w:r>
      <w:bookmarkStart w:id="43" w:name="_Hlk138667289"/>
      <w:r w:rsidR="0076708F" w:rsidRPr="0076708F">
        <w:rPr>
          <w:rFonts w:eastAsia="Calibri"/>
          <w:kern w:val="2"/>
          <w:sz w:val="28"/>
          <w:szCs w:val="28"/>
          <w:lang w:val="bg-BG" w:eastAsia="en-US"/>
        </w:rPr>
        <w:t xml:space="preserve">за отопление и  загряване </w:t>
      </w:r>
      <w:bookmarkEnd w:id="43"/>
      <w:r w:rsidR="0076708F" w:rsidRPr="0076708F">
        <w:rPr>
          <w:rFonts w:eastAsia="Calibri"/>
          <w:kern w:val="2"/>
          <w:sz w:val="28"/>
          <w:szCs w:val="28"/>
          <w:lang w:val="bg-BG" w:eastAsia="en-US"/>
        </w:rPr>
        <w:t xml:space="preserve">БГВ </w:t>
      </w:r>
      <w:r w:rsidRPr="00D54AD0">
        <w:rPr>
          <w:rFonts w:eastAsia="Calibri"/>
          <w:kern w:val="2"/>
          <w:sz w:val="28"/>
          <w:szCs w:val="28"/>
          <w:lang w:val="bg-BG" w:eastAsia="en-US"/>
        </w:rPr>
        <w:t xml:space="preserve">    </w:t>
      </w:r>
    </w:p>
    <w:p w14:paraId="6D6BB71E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>В настоящия енергиен одит се предлага:</w:t>
      </w:r>
    </w:p>
    <w:p w14:paraId="585CE27F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1.    Закупуване на термопомпа </w:t>
      </w:r>
      <w:r w:rsidR="00605417">
        <w:rPr>
          <w:rFonts w:eastAsia="Calibri"/>
          <w:kern w:val="2"/>
          <w:lang w:val="bg-BG" w:eastAsia="en-US"/>
        </w:rPr>
        <w:t>с</w:t>
      </w:r>
      <w:r w:rsidR="007E50BB">
        <w:rPr>
          <w:rFonts w:eastAsia="Calibri"/>
          <w:kern w:val="2"/>
          <w:lang w:val="bg-BG" w:eastAsia="en-US"/>
        </w:rPr>
        <w:t xml:space="preserve"> </w:t>
      </w:r>
      <w:r w:rsidR="00605417">
        <w:rPr>
          <w:rFonts w:eastAsia="Calibri"/>
          <w:kern w:val="2"/>
          <w:lang w:val="bg-BG" w:eastAsia="en-US"/>
        </w:rPr>
        <w:t xml:space="preserve">инсталирана </w:t>
      </w:r>
      <w:proofErr w:type="spellStart"/>
      <w:r w:rsidR="00605417">
        <w:rPr>
          <w:rFonts w:eastAsia="Calibri"/>
          <w:kern w:val="2"/>
          <w:lang w:val="bg-BG" w:eastAsia="en-US"/>
        </w:rPr>
        <w:t>ел.мощност</w:t>
      </w:r>
      <w:proofErr w:type="spellEnd"/>
      <w:r w:rsidR="00605417">
        <w:rPr>
          <w:rFonts w:eastAsia="Calibri"/>
          <w:kern w:val="2"/>
          <w:lang w:val="bg-BG" w:eastAsia="en-US"/>
        </w:rPr>
        <w:t xml:space="preserve">  60 </w:t>
      </w:r>
      <w:r w:rsidR="00605417">
        <w:rPr>
          <w:rFonts w:eastAsia="Calibri"/>
          <w:kern w:val="2"/>
          <w:lang w:eastAsia="en-US"/>
        </w:rPr>
        <w:t xml:space="preserve">kW </w:t>
      </w:r>
      <w:r w:rsidR="0076708F" w:rsidRPr="0076708F">
        <w:rPr>
          <w:rFonts w:eastAsia="Calibri"/>
          <w:kern w:val="2"/>
          <w:lang w:val="bg-BG" w:eastAsia="en-US"/>
        </w:rPr>
        <w:t xml:space="preserve">за отопление и загряване </w:t>
      </w:r>
      <w:r w:rsidRPr="00D54AD0">
        <w:rPr>
          <w:rFonts w:eastAsia="Calibri"/>
          <w:kern w:val="2"/>
          <w:lang w:val="bg-BG" w:eastAsia="en-US"/>
        </w:rPr>
        <w:t>БГВ</w:t>
      </w:r>
    </w:p>
    <w:p w14:paraId="7E6A11DA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2.    Енергийни спестявания         1</w:t>
      </w:r>
      <w:r w:rsidR="007D602D">
        <w:rPr>
          <w:rFonts w:eastAsia="Calibri"/>
          <w:kern w:val="2"/>
          <w:lang w:val="bg-BG" w:eastAsia="en-US"/>
        </w:rPr>
        <w:t> 401 288,67</w:t>
      </w:r>
      <w:r w:rsidRPr="00D54AD0">
        <w:rPr>
          <w:rFonts w:eastAsia="Calibri"/>
          <w:kern w:val="2"/>
          <w:lang w:val="bg-BG" w:eastAsia="en-US"/>
        </w:rPr>
        <w:t xml:space="preserve"> </w:t>
      </w:r>
      <w:proofErr w:type="spellStart"/>
      <w:r w:rsidRPr="00D54AD0">
        <w:rPr>
          <w:rFonts w:eastAsia="Calibri"/>
          <w:kern w:val="2"/>
          <w:lang w:val="bg-BG" w:eastAsia="en-US"/>
        </w:rPr>
        <w:t>kWh</w:t>
      </w:r>
      <w:proofErr w:type="spellEnd"/>
      <w:r w:rsidRPr="00D54AD0">
        <w:rPr>
          <w:rFonts w:eastAsia="Calibri"/>
          <w:kern w:val="2"/>
          <w:lang w:val="bg-BG" w:eastAsia="en-US"/>
        </w:rPr>
        <w:t>/</w:t>
      </w:r>
      <w:proofErr w:type="spellStart"/>
      <w:r w:rsidRPr="00D54AD0">
        <w:rPr>
          <w:rFonts w:eastAsia="Calibri"/>
          <w:kern w:val="2"/>
          <w:lang w:val="bg-BG" w:eastAsia="en-US"/>
        </w:rPr>
        <w:t>год</w:t>
      </w:r>
      <w:proofErr w:type="spellEnd"/>
    </w:p>
    <w:p w14:paraId="463BD1BB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3.    Финансови икономии           </w:t>
      </w:r>
      <w:r w:rsidR="00543CD9">
        <w:rPr>
          <w:rFonts w:eastAsia="Calibri"/>
          <w:kern w:val="2"/>
          <w:lang w:val="bg-BG" w:eastAsia="en-US"/>
        </w:rPr>
        <w:t>770 708,75</w:t>
      </w:r>
      <w:r w:rsidRPr="00D54AD0">
        <w:rPr>
          <w:rFonts w:eastAsia="Calibri"/>
          <w:kern w:val="2"/>
          <w:lang w:val="bg-BG" w:eastAsia="en-US"/>
        </w:rPr>
        <w:t xml:space="preserve"> </w:t>
      </w:r>
      <w:proofErr w:type="spellStart"/>
      <w:r w:rsidRPr="00D54AD0">
        <w:rPr>
          <w:rFonts w:eastAsia="Calibri"/>
          <w:kern w:val="2"/>
          <w:lang w:val="bg-BG" w:eastAsia="en-US"/>
        </w:rPr>
        <w:t>лв</w:t>
      </w:r>
      <w:proofErr w:type="spellEnd"/>
      <w:r w:rsidRPr="00D54AD0">
        <w:rPr>
          <w:rFonts w:eastAsia="Calibri"/>
          <w:kern w:val="2"/>
          <w:lang w:val="bg-BG" w:eastAsia="en-US"/>
        </w:rPr>
        <w:t>/</w:t>
      </w:r>
      <w:proofErr w:type="spellStart"/>
      <w:r w:rsidRPr="00D54AD0">
        <w:rPr>
          <w:rFonts w:eastAsia="Calibri"/>
          <w:kern w:val="2"/>
          <w:lang w:val="bg-BG" w:eastAsia="en-US"/>
        </w:rPr>
        <w:t>год</w:t>
      </w:r>
      <w:proofErr w:type="spellEnd"/>
    </w:p>
    <w:p w14:paraId="7FE9BE62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4.    Инвестиция                   135 000 </w:t>
      </w:r>
      <w:proofErr w:type="spellStart"/>
      <w:r w:rsidRPr="00D54AD0">
        <w:rPr>
          <w:rFonts w:eastAsia="Calibri"/>
          <w:kern w:val="2"/>
          <w:lang w:val="bg-BG" w:eastAsia="en-US"/>
        </w:rPr>
        <w:t>лв</w:t>
      </w:r>
      <w:proofErr w:type="spellEnd"/>
      <w:r w:rsidRPr="00D54AD0">
        <w:rPr>
          <w:rFonts w:eastAsia="Calibri"/>
          <w:kern w:val="2"/>
          <w:lang w:val="bg-BG" w:eastAsia="en-US"/>
        </w:rPr>
        <w:t xml:space="preserve"> без ДДС</w:t>
      </w:r>
    </w:p>
    <w:p w14:paraId="4539B26F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5.    Срок на откупуване             0,1</w:t>
      </w:r>
      <w:r w:rsidR="00543CD9">
        <w:rPr>
          <w:rFonts w:eastAsia="Calibri"/>
          <w:kern w:val="2"/>
          <w:lang w:val="bg-BG" w:eastAsia="en-US"/>
        </w:rPr>
        <w:t>8</w:t>
      </w:r>
      <w:r w:rsidRPr="00D54AD0">
        <w:rPr>
          <w:rFonts w:eastAsia="Calibri"/>
          <w:kern w:val="2"/>
          <w:lang w:val="bg-BG" w:eastAsia="en-US"/>
        </w:rPr>
        <w:t xml:space="preserve"> </w:t>
      </w:r>
      <w:proofErr w:type="spellStart"/>
      <w:r w:rsidRPr="00D54AD0">
        <w:rPr>
          <w:rFonts w:eastAsia="Calibri"/>
          <w:kern w:val="2"/>
          <w:lang w:val="bg-BG" w:eastAsia="en-US"/>
        </w:rPr>
        <w:t>год</w:t>
      </w:r>
      <w:proofErr w:type="spellEnd"/>
    </w:p>
    <w:p w14:paraId="517F177A" w14:textId="77777777" w:rsidR="00865A9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  <w:r w:rsidRPr="00D54AD0">
        <w:rPr>
          <w:rFonts w:eastAsia="Calibri"/>
          <w:kern w:val="2"/>
          <w:lang w:val="bg-BG" w:eastAsia="en-US"/>
        </w:rPr>
        <w:t xml:space="preserve"> 6.    Спестявания на емисии СО2      </w:t>
      </w:r>
      <w:r w:rsidR="00543CD9">
        <w:rPr>
          <w:rFonts w:eastAsia="Calibri"/>
          <w:kern w:val="2"/>
          <w:lang w:val="bg-BG" w:eastAsia="en-US"/>
        </w:rPr>
        <w:t>681,03</w:t>
      </w:r>
      <w:r w:rsidRPr="00D54AD0">
        <w:rPr>
          <w:rFonts w:eastAsia="Calibri"/>
          <w:kern w:val="2"/>
          <w:lang w:val="bg-BG" w:eastAsia="en-US"/>
        </w:rPr>
        <w:t xml:space="preserve"> т/</w:t>
      </w:r>
      <w:proofErr w:type="spellStart"/>
      <w:r w:rsidRPr="00D54AD0">
        <w:rPr>
          <w:rFonts w:eastAsia="Calibri"/>
          <w:kern w:val="2"/>
          <w:lang w:val="bg-BG" w:eastAsia="en-US"/>
        </w:rPr>
        <w:t>год</w:t>
      </w:r>
      <w:proofErr w:type="spellEnd"/>
      <w:r w:rsidRPr="00D54AD0">
        <w:rPr>
          <w:rFonts w:eastAsia="Calibri"/>
          <w:kern w:val="2"/>
          <w:lang w:val="bg-BG" w:eastAsia="en-US"/>
        </w:rPr>
        <w:t xml:space="preserve">  </w:t>
      </w:r>
    </w:p>
    <w:p w14:paraId="13B48448" w14:textId="77777777" w:rsidR="00D54AD0" w:rsidRP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lang w:val="bg-BG" w:eastAsia="en-US"/>
        </w:rPr>
      </w:pPr>
    </w:p>
    <w:p w14:paraId="0F437349" w14:textId="77777777" w:rsid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</w:p>
    <w:p w14:paraId="29AA62AE" w14:textId="77777777" w:rsidR="00D54AD0" w:rsidRDefault="00D54AD0" w:rsidP="00D54AD0">
      <w:pPr>
        <w:suppressAutoHyphens w:val="0"/>
        <w:spacing w:after="160" w:line="276" w:lineRule="auto"/>
        <w:rPr>
          <w:rFonts w:eastAsia="Calibri"/>
          <w:kern w:val="2"/>
          <w:sz w:val="28"/>
          <w:szCs w:val="28"/>
          <w:lang w:val="bg-BG" w:eastAsia="en-US"/>
        </w:rPr>
      </w:pPr>
    </w:p>
    <w:p w14:paraId="089878AB" w14:textId="77777777" w:rsidR="0083015C" w:rsidRPr="00A2380B" w:rsidRDefault="0083015C" w:rsidP="00D54AD0">
      <w:pPr>
        <w:suppressAutoHyphens w:val="0"/>
        <w:spacing w:before="240" w:line="276" w:lineRule="auto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7.  ТЕХНИКО-ИКОНОМИЧЕСКА </w:t>
      </w:r>
      <w:r w:rsidR="00C155DC">
        <w:rPr>
          <w:rFonts w:eastAsia="Times New Roman"/>
          <w:lang w:val="bg-BG" w:eastAsia="en-GB"/>
        </w:rPr>
        <w:t xml:space="preserve">И ЕКОЛОГИЧНА </w:t>
      </w:r>
      <w:r w:rsidRPr="00A2380B">
        <w:rPr>
          <w:rFonts w:eastAsia="Times New Roman"/>
          <w:lang w:val="bg-BG" w:eastAsia="en-GB"/>
        </w:rPr>
        <w:t xml:space="preserve">ОЦЕНКА </w:t>
      </w:r>
    </w:p>
    <w:p w14:paraId="5C59E839" w14:textId="77777777" w:rsidR="0083015C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>В таблиц</w:t>
      </w:r>
      <w:r w:rsidR="005622FF">
        <w:rPr>
          <w:rFonts w:eastAsia="Times New Roman"/>
          <w:lang w:val="bg-BG" w:eastAsia="en-GB"/>
        </w:rPr>
        <w:t>ите</w:t>
      </w:r>
      <w:r w:rsidRPr="00A2380B">
        <w:rPr>
          <w:rFonts w:eastAsia="Times New Roman"/>
          <w:lang w:val="bg-BG" w:eastAsia="en-GB"/>
        </w:rPr>
        <w:t xml:space="preserve"> по-долу е направена технико-икономическа</w:t>
      </w:r>
      <w:r w:rsidR="00C155DC">
        <w:rPr>
          <w:rFonts w:eastAsia="Times New Roman"/>
          <w:lang w:val="bg-BG" w:eastAsia="en-GB"/>
        </w:rPr>
        <w:t xml:space="preserve"> и екологична</w:t>
      </w:r>
      <w:r w:rsidRPr="00A2380B">
        <w:rPr>
          <w:rFonts w:eastAsia="Times New Roman"/>
          <w:lang w:val="bg-BG" w:eastAsia="en-GB"/>
        </w:rPr>
        <w:t xml:space="preserve"> обосновка на препоръчаните енергоспестяващи мерки.</w:t>
      </w:r>
    </w:p>
    <w:p w14:paraId="002EC414" w14:textId="77777777" w:rsidR="00691E97" w:rsidRDefault="00691E97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1D24DFED" w14:textId="77777777" w:rsidR="00691E97" w:rsidRDefault="00691E97" w:rsidP="00691E97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t>Потребна енергия по базова линия преди и след ЕСМ</w:t>
      </w:r>
    </w:p>
    <w:p w14:paraId="2AAF4478" w14:textId="77777777" w:rsidR="00691E97" w:rsidRDefault="003050FA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lastRenderedPageBreak/>
        <w:pict w14:anchorId="71F8DF79">
          <v:shape id="_x0000_i1087" type="#_x0000_t75" style="width:503.25pt;height:191.25pt">
            <v:imagedata r:id="rId60" o:title=""/>
          </v:shape>
        </w:pict>
      </w:r>
    </w:p>
    <w:p w14:paraId="20E26864" w14:textId="77777777" w:rsidR="00691E97" w:rsidRDefault="00691E97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28CB9208" w14:textId="77777777" w:rsidR="00691E97" w:rsidRDefault="00691E97" w:rsidP="00691E97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t>Актуално състояние първична енергия по базова линия</w:t>
      </w:r>
    </w:p>
    <w:p w14:paraId="24ADFE3F" w14:textId="77777777" w:rsidR="00691E97" w:rsidRDefault="003050FA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73A217BF">
          <v:shape id="_x0000_i1088" type="#_x0000_t75" style="width:502.5pt;height:180pt">
            <v:imagedata r:id="rId61" o:title=""/>
          </v:shape>
        </w:pict>
      </w:r>
    </w:p>
    <w:p w14:paraId="41FF7959" w14:textId="77777777" w:rsidR="00691E97" w:rsidRDefault="00691E97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00DF2999" w14:textId="77777777" w:rsidR="00691E97" w:rsidRDefault="00691E97" w:rsidP="00691E97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t>Първична енергия след мерките</w:t>
      </w:r>
    </w:p>
    <w:p w14:paraId="0C4B7308" w14:textId="77777777" w:rsidR="00691E97" w:rsidRDefault="003050FA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2C75DEB8">
          <v:shape id="_x0000_i1089" type="#_x0000_t75" style="width:509.25pt;height:172.5pt">
            <v:imagedata r:id="rId62" o:title=""/>
          </v:shape>
        </w:pict>
      </w:r>
    </w:p>
    <w:p w14:paraId="45889FF9" w14:textId="77777777" w:rsidR="00691E97" w:rsidRDefault="00691E97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256DDCED" w14:textId="77777777" w:rsidR="00691E97" w:rsidRDefault="00691E97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02C13A95" w14:textId="77777777" w:rsidR="00543CD9" w:rsidRPr="00A2380B" w:rsidRDefault="00543CD9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49F1085F" w14:textId="77777777" w:rsidR="0083015C" w:rsidRDefault="005622FF" w:rsidP="005622FF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5622FF">
        <w:rPr>
          <w:rFonts w:eastAsia="Times New Roman"/>
          <w:lang w:val="bg-BG" w:eastAsia="en-GB"/>
        </w:rPr>
        <w:lastRenderedPageBreak/>
        <w:t>Оползотворяване на енергия от възобновяеми източници (ВИ)</w:t>
      </w:r>
    </w:p>
    <w:p w14:paraId="3EDAFEBA" w14:textId="77777777" w:rsidR="00523DA8" w:rsidRDefault="003050FA" w:rsidP="003F2A7E">
      <w:pPr>
        <w:suppressAutoHyphens w:val="0"/>
        <w:spacing w:before="120" w:line="276" w:lineRule="auto"/>
        <w:jc w:val="center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40EDF4B6">
          <v:shape id="_x0000_i1090" type="#_x0000_t75" style="width:503.25pt;height:81.75pt">
            <v:imagedata r:id="rId63" o:title=""/>
          </v:shape>
        </w:pict>
      </w:r>
    </w:p>
    <w:p w14:paraId="726B0AB9" w14:textId="77777777" w:rsidR="00523DA8" w:rsidRDefault="00523DA8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0F873D4B" w14:textId="77777777" w:rsidR="00523DA8" w:rsidRDefault="005622FF" w:rsidP="005622FF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t>Сумарно за избрания пакет мерки</w:t>
      </w:r>
    </w:p>
    <w:p w14:paraId="524710E1" w14:textId="77777777" w:rsidR="00523DA8" w:rsidRDefault="003050FA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03D1C8FB">
          <v:shape id="_x0000_i1091" type="#_x0000_t75" style="width:502.5pt;height:140.25pt">
            <v:imagedata r:id="rId64" o:title=""/>
          </v:shape>
        </w:pict>
      </w:r>
    </w:p>
    <w:p w14:paraId="0B5F6F25" w14:textId="77777777" w:rsidR="00D16B54" w:rsidRDefault="00D16B54" w:rsidP="00D16B54">
      <w:pPr>
        <w:suppressAutoHyphens w:val="0"/>
        <w:spacing w:before="120" w:line="276" w:lineRule="auto"/>
        <w:ind w:left="360"/>
        <w:jc w:val="both"/>
        <w:rPr>
          <w:rFonts w:eastAsia="Times New Roman"/>
          <w:lang w:val="bg-BG" w:eastAsia="en-GB"/>
        </w:rPr>
      </w:pPr>
    </w:p>
    <w:p w14:paraId="67378507" w14:textId="77777777" w:rsidR="00523DA8" w:rsidRPr="00D16B54" w:rsidRDefault="00C155DC" w:rsidP="00D16B54">
      <w:pPr>
        <w:numPr>
          <w:ilvl w:val="0"/>
          <w:numId w:val="21"/>
        </w:num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D16B54">
        <w:rPr>
          <w:rFonts w:eastAsia="Times New Roman"/>
          <w:lang w:val="bg-BG" w:eastAsia="en-GB"/>
        </w:rPr>
        <w:t>ОБЩО ЗА ИЗБРАНИЯ ПАКЕТ ЕНЕРГОСПЕСТЯВАЩИ МЕРКИ И ОПОЛЗОТВОРЯВАНЕ НА ЕНЕРГИЯ ОТ ВЪЗОБНОВЯЕМИ ИЗТОЧНИЦИ</w:t>
      </w:r>
    </w:p>
    <w:p w14:paraId="57F74C49" w14:textId="77777777" w:rsidR="00523DA8" w:rsidRDefault="003050FA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>
        <w:rPr>
          <w:rFonts w:eastAsia="Times New Roman"/>
          <w:lang w:val="bg-BG" w:eastAsia="en-GB"/>
        </w:rPr>
        <w:pict w14:anchorId="2217F703">
          <v:shape id="_x0000_i1092" type="#_x0000_t75" style="width:460.5pt;height:114pt">
            <v:imagedata r:id="rId65" o:title=""/>
          </v:shape>
        </w:pict>
      </w:r>
    </w:p>
    <w:p w14:paraId="45367831" w14:textId="77777777" w:rsidR="00523DA8" w:rsidRPr="00A2380B" w:rsidRDefault="00523DA8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</w:p>
    <w:p w14:paraId="55ADCA50" w14:textId="77777777" w:rsidR="0083015C" w:rsidRPr="00A2380B" w:rsidRDefault="0083015C" w:rsidP="00C155DC">
      <w:pPr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line="240" w:lineRule="auto"/>
        <w:rPr>
          <w:rFonts w:eastAsia="Times New Roman"/>
          <w:highlight w:val="yellow"/>
          <w:lang w:val="bg-BG" w:eastAsia="en-GB"/>
        </w:rPr>
      </w:pPr>
    </w:p>
    <w:p w14:paraId="07374917" w14:textId="77777777" w:rsidR="0083015C" w:rsidRPr="00A2380B" w:rsidRDefault="00C155DC" w:rsidP="0083015C">
      <w:pPr>
        <w:pStyle w:val="1"/>
      </w:pPr>
      <w:bookmarkStart w:id="44" w:name="_Toc136614147"/>
      <w:bookmarkStart w:id="45" w:name="_Toc138337383"/>
      <w:r>
        <w:rPr>
          <w:lang w:val="bg-BG"/>
        </w:rPr>
        <w:t>8</w:t>
      </w:r>
      <w:r w:rsidR="0083015C">
        <w:t>.</w:t>
      </w:r>
      <w:r w:rsidR="0083015C" w:rsidRPr="00A2380B">
        <w:t xml:space="preserve">  ОЦЕНКА НА ЕНЕРГИЙНИТЕ ХАРАКТЕРИСТИКИ НА СГРАДАТА</w:t>
      </w:r>
      <w:bookmarkEnd w:id="44"/>
      <w:bookmarkEnd w:id="45"/>
    </w:p>
    <w:p w14:paraId="6EFBABA7" w14:textId="77777777" w:rsidR="0083015C" w:rsidRPr="00A2380B" w:rsidRDefault="0083015C" w:rsidP="00D16B54">
      <w:pPr>
        <w:suppressAutoHyphens w:val="0"/>
        <w:spacing w:before="240" w:line="276" w:lineRule="auto"/>
        <w:ind w:firstLine="142"/>
        <w:jc w:val="center"/>
        <w:rPr>
          <w:rFonts w:eastAsia="Times New Roman"/>
          <w:b/>
          <w:highlight w:val="yellow"/>
          <w:lang w:val="bg-BG" w:eastAsia="en-GB"/>
        </w:rPr>
      </w:pPr>
    </w:p>
    <w:p w14:paraId="47F51DA1" w14:textId="77777777" w:rsidR="003D4F7B" w:rsidRDefault="003D4F7B" w:rsidP="003D4F7B">
      <w:pPr>
        <w:suppressAutoHyphens w:val="0"/>
        <w:spacing w:before="240" w:line="276" w:lineRule="auto"/>
        <w:jc w:val="center"/>
        <w:rPr>
          <w:rFonts w:eastAsia="Times New Roman"/>
          <w:bCs/>
          <w:lang w:val="bg-BG" w:eastAsia="en-GB"/>
        </w:rPr>
      </w:pPr>
    </w:p>
    <w:p w14:paraId="217E7BFD" w14:textId="77777777" w:rsidR="00691664" w:rsidRDefault="00691664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281"/>
      </w:tblGrid>
      <w:tr w:rsidR="00691664" w14:paraId="71D6248A" w14:textId="77777777">
        <w:tc>
          <w:tcPr>
            <w:tcW w:w="10281" w:type="dxa"/>
            <w:shd w:val="clear" w:color="auto" w:fill="auto"/>
          </w:tcPr>
          <w:p w14:paraId="0C674BDD" w14:textId="77777777" w:rsidR="00691664" w:rsidRDefault="003050FA">
            <w:pPr>
              <w:suppressAutoHyphens w:val="0"/>
              <w:spacing w:before="240" w:line="276" w:lineRule="auto"/>
              <w:jc w:val="center"/>
              <w:rPr>
                <w:rFonts w:eastAsia="Times New Roman"/>
                <w:bCs/>
                <w:lang w:val="bg-BG" w:eastAsia="en-GB"/>
              </w:rPr>
            </w:pPr>
            <w:r>
              <w:rPr>
                <w:noProof/>
              </w:rPr>
              <w:lastRenderedPageBreak/>
              <w:pict w14:anchorId="0C6BFFEA">
                <v:shape id="Picture 1" o:spid="_x0000_i1093" type="#_x0000_t75" style="width:466.5pt;height:365.25pt;visibility:visible">
                  <v:imagedata r:id="rId66" o:title=""/>
                </v:shape>
              </w:pict>
            </w:r>
          </w:p>
        </w:tc>
      </w:tr>
    </w:tbl>
    <w:p w14:paraId="3F44B85F" w14:textId="77777777" w:rsidR="00EF28B1" w:rsidRDefault="00EF28B1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</w:p>
    <w:p w14:paraId="4A61E044" w14:textId="77777777" w:rsidR="00EF28B1" w:rsidRDefault="00EF28B1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</w:p>
    <w:p w14:paraId="27E55CAF" w14:textId="77777777" w:rsidR="00EF28B1" w:rsidRDefault="00EF28B1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</w:p>
    <w:p w14:paraId="25216018" w14:textId="27E2C3FC" w:rsidR="00EF28B1" w:rsidRPr="004C224E" w:rsidRDefault="003050FA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eastAsia="en-GB"/>
        </w:rPr>
      </w:pPr>
      <w:r>
        <w:rPr>
          <w:rFonts w:eastAsia="Times New Roman"/>
          <w:noProof/>
          <w:lang w:val="bg-BG" w:eastAsia="en-GB"/>
        </w:rPr>
        <w:t>{обект_есм_оценка}</w:t>
      </w:r>
    </w:p>
    <w:p w14:paraId="0C704D3E" w14:textId="77777777" w:rsidR="0083015C" w:rsidRPr="00A2380B" w:rsidRDefault="0083015C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  <w:r w:rsidRPr="00A2380B">
        <w:rPr>
          <w:rFonts w:eastAsia="Times New Roman"/>
          <w:bCs/>
          <w:lang w:val="bg-BG" w:eastAsia="en-GB"/>
        </w:rPr>
        <w:t xml:space="preserve">Към момента на енергийното обследване сградата е с потребна първична енергия </w:t>
      </w:r>
      <w:r w:rsidR="001574F4">
        <w:rPr>
          <w:rFonts w:eastAsia="Times New Roman"/>
          <w:bCs/>
          <w:lang w:val="bg-BG" w:eastAsia="en-GB"/>
        </w:rPr>
        <w:t>3</w:t>
      </w:r>
      <w:r w:rsidR="00944ED1">
        <w:rPr>
          <w:rFonts w:eastAsia="Times New Roman"/>
          <w:bCs/>
          <w:lang w:val="bg-BG" w:eastAsia="en-GB"/>
        </w:rPr>
        <w:t xml:space="preserve"> </w:t>
      </w:r>
      <w:r w:rsidR="001574F4">
        <w:rPr>
          <w:rFonts w:eastAsia="Times New Roman"/>
          <w:bCs/>
          <w:lang w:val="bg-BG" w:eastAsia="en-GB"/>
        </w:rPr>
        <w:t>939</w:t>
      </w:r>
      <w:r w:rsidR="00ED4D89">
        <w:rPr>
          <w:rFonts w:eastAsia="Times New Roman"/>
          <w:bCs/>
          <w:lang w:val="bg-BG" w:eastAsia="en-GB"/>
        </w:rPr>
        <w:t>,</w:t>
      </w:r>
      <w:r w:rsidR="001574F4">
        <w:rPr>
          <w:rFonts w:eastAsia="Times New Roman"/>
          <w:bCs/>
          <w:lang w:val="bg-BG" w:eastAsia="en-GB"/>
        </w:rPr>
        <w:t>3</w:t>
      </w:r>
      <w:r w:rsidR="00ED4D89">
        <w:rPr>
          <w:rFonts w:eastAsia="Times New Roman"/>
          <w:bCs/>
          <w:lang w:val="bg-BG" w:eastAsia="en-GB"/>
        </w:rPr>
        <w:t>5</w:t>
      </w:r>
      <w:r w:rsidRPr="00A2380B">
        <w:rPr>
          <w:rFonts w:eastAsia="Times New Roman"/>
          <w:bCs/>
          <w:lang w:val="bg-BG" w:eastAsia="en-GB"/>
        </w:rPr>
        <w:t xml:space="preserve"> </w:t>
      </w:r>
      <w:r w:rsidRPr="00A2380B">
        <w:rPr>
          <w:rFonts w:eastAsia="Times New Roman"/>
          <w:bCs/>
          <w:lang w:eastAsia="en-GB"/>
        </w:rPr>
        <w:t>kW</w:t>
      </w:r>
      <w:r w:rsidRPr="00A2380B">
        <w:rPr>
          <w:rFonts w:eastAsia="Times New Roman"/>
          <w:bCs/>
          <w:lang w:val="bg-BG" w:eastAsia="en-GB"/>
        </w:rPr>
        <w:t>/м2 и принадлежи към клас на енергопотребление „</w:t>
      </w:r>
      <w:r w:rsidR="00ED4D89">
        <w:rPr>
          <w:rFonts w:eastAsia="Times New Roman"/>
          <w:bCs/>
          <w:lang w:eastAsia="en-GB"/>
        </w:rPr>
        <w:t>G</w:t>
      </w:r>
      <w:r w:rsidRPr="00A2380B">
        <w:rPr>
          <w:rFonts w:eastAsia="Times New Roman"/>
          <w:bCs/>
          <w:lang w:val="bg-BG" w:eastAsia="en-GB"/>
        </w:rPr>
        <w:t>“.</w:t>
      </w:r>
    </w:p>
    <w:p w14:paraId="4B4FF2CE" w14:textId="77777777" w:rsidR="0083015C" w:rsidRPr="00A2380B" w:rsidRDefault="0083015C" w:rsidP="0083015C">
      <w:pPr>
        <w:suppressAutoHyphens w:val="0"/>
        <w:spacing w:before="240" w:line="276" w:lineRule="auto"/>
        <w:jc w:val="both"/>
        <w:rPr>
          <w:rFonts w:eastAsia="Times New Roman"/>
          <w:bCs/>
          <w:lang w:val="bg-BG" w:eastAsia="en-GB"/>
        </w:rPr>
      </w:pPr>
      <w:r w:rsidRPr="00A2380B">
        <w:rPr>
          <w:rFonts w:eastAsia="Times New Roman"/>
          <w:bCs/>
          <w:lang w:val="bg-BG" w:eastAsia="en-GB"/>
        </w:rPr>
        <w:t xml:space="preserve">След прилагане на ЕСМ ще е с потребна първична енергия </w:t>
      </w:r>
      <w:r w:rsidR="001574F4">
        <w:rPr>
          <w:rFonts w:eastAsia="Times New Roman"/>
          <w:bCs/>
          <w:lang w:val="bg-BG" w:eastAsia="en-GB"/>
        </w:rPr>
        <w:t>237</w:t>
      </w:r>
      <w:r w:rsidR="00ED4D89">
        <w:rPr>
          <w:rFonts w:eastAsia="Times New Roman"/>
          <w:bCs/>
          <w:lang w:eastAsia="en-GB"/>
        </w:rPr>
        <w:t>,</w:t>
      </w:r>
      <w:r w:rsidR="001574F4">
        <w:rPr>
          <w:rFonts w:eastAsia="Times New Roman"/>
          <w:bCs/>
          <w:lang w:val="bg-BG" w:eastAsia="en-GB"/>
        </w:rPr>
        <w:t>22</w:t>
      </w:r>
      <w:r w:rsidRPr="00A2380B">
        <w:rPr>
          <w:rFonts w:eastAsia="Times New Roman"/>
          <w:bCs/>
          <w:lang w:val="bg-BG" w:eastAsia="en-GB"/>
        </w:rPr>
        <w:t xml:space="preserve"> </w:t>
      </w:r>
      <w:r w:rsidRPr="00A2380B">
        <w:rPr>
          <w:rFonts w:eastAsia="Times New Roman"/>
          <w:bCs/>
          <w:lang w:eastAsia="en-GB"/>
        </w:rPr>
        <w:t>kW</w:t>
      </w:r>
      <w:r w:rsidRPr="00A2380B">
        <w:rPr>
          <w:rFonts w:eastAsia="Times New Roman"/>
          <w:bCs/>
          <w:lang w:val="bg-BG" w:eastAsia="en-GB"/>
        </w:rPr>
        <w:t>/м2 и сградата ще принадлежи към клас на енергопотребление „</w:t>
      </w:r>
      <w:r w:rsidRPr="00A2380B">
        <w:rPr>
          <w:rFonts w:eastAsia="Times New Roman"/>
          <w:bCs/>
          <w:lang w:eastAsia="en-GB"/>
        </w:rPr>
        <w:t>B</w:t>
      </w:r>
      <w:r w:rsidRPr="00A2380B">
        <w:rPr>
          <w:rFonts w:eastAsia="Times New Roman"/>
          <w:bCs/>
          <w:lang w:val="bg-BG" w:eastAsia="en-GB"/>
        </w:rPr>
        <w:t>“.</w:t>
      </w:r>
    </w:p>
    <w:p w14:paraId="552293EA" w14:textId="77777777" w:rsidR="0083015C" w:rsidRPr="00A2380B" w:rsidRDefault="0083015C" w:rsidP="0083015C">
      <w:pPr>
        <w:suppressAutoHyphens w:val="0"/>
        <w:spacing w:before="240" w:line="276" w:lineRule="auto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>ЗАКЛЮЧЕНИЕ</w:t>
      </w:r>
    </w:p>
    <w:p w14:paraId="2A915200" w14:textId="77777777" w:rsidR="0083015C" w:rsidRPr="00A2380B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Извършеното енергийно обследване показа, че при сегашното състояние на сградата и системите на топлоснабдяване сградата не </w:t>
      </w:r>
      <w:r w:rsidRPr="00A2380B">
        <w:rPr>
          <w:rFonts w:eastAsia="Times New Roman"/>
          <w:bCs/>
          <w:lang w:val="bg-BG" w:eastAsia="en-GB"/>
        </w:rPr>
        <w:t>съответства на изискванията за енергийна ефективност</w:t>
      </w:r>
      <w:r w:rsidRPr="00A2380B">
        <w:rPr>
          <w:rFonts w:eastAsia="Times New Roman"/>
          <w:lang w:val="bg-BG" w:eastAsia="en-GB"/>
        </w:rPr>
        <w:t xml:space="preserve"> и е с клас на енергопотребление </w:t>
      </w:r>
      <w:r w:rsidR="00ED4D89">
        <w:rPr>
          <w:rFonts w:eastAsia="Times New Roman"/>
          <w:lang w:eastAsia="en-GB"/>
        </w:rPr>
        <w:t>G</w:t>
      </w:r>
      <w:r w:rsidRPr="00A2380B">
        <w:rPr>
          <w:rFonts w:eastAsia="Times New Roman"/>
          <w:lang w:val="bg-BG" w:eastAsia="en-GB"/>
        </w:rPr>
        <w:t xml:space="preserve">. </w:t>
      </w:r>
    </w:p>
    <w:p w14:paraId="2403833F" w14:textId="77777777" w:rsidR="0083015C" w:rsidRPr="00A2380B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Установен е потенциал за намаляване на необходимите разходи за </w:t>
      </w:r>
      <w:r w:rsidR="001E6D43">
        <w:rPr>
          <w:rFonts w:eastAsia="Times New Roman"/>
          <w:lang w:val="bg-BG" w:eastAsia="en-GB"/>
        </w:rPr>
        <w:t>п</w:t>
      </w:r>
      <w:r w:rsidR="00AA30DE">
        <w:rPr>
          <w:rFonts w:eastAsia="Times New Roman"/>
          <w:lang w:val="bg-BG" w:eastAsia="en-GB"/>
        </w:rPr>
        <w:t>о</w:t>
      </w:r>
      <w:r w:rsidR="001E6D43">
        <w:rPr>
          <w:rFonts w:eastAsia="Times New Roman"/>
          <w:lang w:val="bg-BG" w:eastAsia="en-GB"/>
        </w:rPr>
        <w:t xml:space="preserve">требна </w:t>
      </w:r>
      <w:r w:rsidRPr="00A2380B">
        <w:rPr>
          <w:rFonts w:eastAsia="Times New Roman"/>
          <w:lang w:val="bg-BG" w:eastAsia="en-GB"/>
        </w:rPr>
        <w:t xml:space="preserve">енергия с </w:t>
      </w:r>
      <w:r w:rsidR="00ED4D89">
        <w:rPr>
          <w:rFonts w:eastAsia="Times New Roman"/>
          <w:lang w:eastAsia="en-GB"/>
        </w:rPr>
        <w:t>8</w:t>
      </w:r>
      <w:r w:rsidR="001574F4">
        <w:rPr>
          <w:rFonts w:eastAsia="Times New Roman"/>
          <w:lang w:val="bg-BG" w:eastAsia="en-GB"/>
        </w:rPr>
        <w:t>8,7</w:t>
      </w:r>
      <w:r w:rsidR="00543CD9">
        <w:rPr>
          <w:rFonts w:eastAsia="Times New Roman"/>
          <w:lang w:val="bg-BG" w:eastAsia="en-GB"/>
        </w:rPr>
        <w:t>0</w:t>
      </w:r>
      <w:r w:rsidRPr="00A2380B">
        <w:rPr>
          <w:rFonts w:eastAsia="Times New Roman"/>
          <w:lang w:val="bg-BG" w:eastAsia="en-GB"/>
        </w:rPr>
        <w:t xml:space="preserve"> %, което се равнява на </w:t>
      </w:r>
      <w:r w:rsidR="001574F4">
        <w:rPr>
          <w:rFonts w:eastAsia="Times New Roman"/>
          <w:lang w:val="bg-BG" w:eastAsia="en-GB"/>
        </w:rPr>
        <w:t>2 138 </w:t>
      </w:r>
      <w:r w:rsidR="00543CD9">
        <w:rPr>
          <w:rFonts w:eastAsia="Times New Roman"/>
          <w:lang w:val="bg-BG" w:eastAsia="en-GB"/>
        </w:rPr>
        <w:t>513</w:t>
      </w:r>
      <w:r w:rsidR="001574F4">
        <w:rPr>
          <w:rFonts w:eastAsia="Times New Roman"/>
          <w:lang w:val="bg-BG" w:eastAsia="en-GB"/>
        </w:rPr>
        <w:t>,11</w:t>
      </w:r>
      <w:r w:rsidRPr="00A2380B">
        <w:rPr>
          <w:rFonts w:eastAsia="Times New Roman"/>
          <w:lang w:val="bg-BG" w:eastAsia="en-GB"/>
        </w:rPr>
        <w:t xml:space="preserve"> </w:t>
      </w:r>
      <w:proofErr w:type="spellStart"/>
      <w:r w:rsidRPr="00A2380B">
        <w:rPr>
          <w:rFonts w:eastAsia="Times New Roman"/>
          <w:lang w:val="bg-BG" w:eastAsia="en-GB"/>
        </w:rPr>
        <w:t>kWh</w:t>
      </w:r>
      <w:proofErr w:type="spellEnd"/>
      <w:r w:rsidRPr="00A2380B">
        <w:rPr>
          <w:rFonts w:eastAsia="Times New Roman"/>
          <w:lang w:val="bg-BG" w:eastAsia="en-GB"/>
        </w:rPr>
        <w:t>/</w:t>
      </w:r>
      <w:proofErr w:type="spellStart"/>
      <w:r w:rsidRPr="00A2380B">
        <w:rPr>
          <w:rFonts w:eastAsia="Times New Roman"/>
          <w:lang w:val="bg-BG" w:eastAsia="en-GB"/>
        </w:rPr>
        <w:t>год</w:t>
      </w:r>
      <w:proofErr w:type="spellEnd"/>
      <w:r w:rsidRPr="00A2380B">
        <w:rPr>
          <w:rFonts w:eastAsia="Times New Roman"/>
          <w:lang w:val="bg-BG" w:eastAsia="en-GB"/>
        </w:rPr>
        <w:t xml:space="preserve">  с екологичен еквивалент </w:t>
      </w:r>
      <w:r w:rsidR="004B4AE2">
        <w:rPr>
          <w:rFonts w:eastAsia="Times New Roman"/>
          <w:lang w:val="bg-BG" w:eastAsia="en-GB"/>
        </w:rPr>
        <w:t>1 101,04</w:t>
      </w:r>
      <w:r w:rsidRPr="00A2380B">
        <w:rPr>
          <w:rFonts w:eastAsia="Times New Roman"/>
          <w:lang w:val="bg-BG" w:eastAsia="en-GB"/>
        </w:rPr>
        <w:t xml:space="preserve"> тона спестени емисии  CO</w:t>
      </w:r>
      <w:r w:rsidRPr="00A2380B">
        <w:rPr>
          <w:rFonts w:eastAsia="Times New Roman"/>
          <w:vertAlign w:val="subscript"/>
          <w:lang w:val="bg-BG" w:eastAsia="en-GB"/>
        </w:rPr>
        <w:t>2</w:t>
      </w:r>
      <w:r w:rsidRPr="00A2380B">
        <w:rPr>
          <w:rFonts w:eastAsia="Times New Roman"/>
          <w:lang w:val="bg-BG" w:eastAsia="en-GB"/>
        </w:rPr>
        <w:t xml:space="preserve">. </w:t>
      </w:r>
    </w:p>
    <w:p w14:paraId="35CED909" w14:textId="77777777" w:rsidR="0083015C" w:rsidRPr="00A2380B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lastRenderedPageBreak/>
        <w:t xml:space="preserve">Необходимите инвестиции за въвеждане на ЕСМ са  </w:t>
      </w:r>
      <w:r w:rsidR="004B4AE2">
        <w:rPr>
          <w:rFonts w:eastAsia="Times New Roman"/>
          <w:lang w:val="bg-BG" w:eastAsia="en-GB"/>
        </w:rPr>
        <w:t>766 250</w:t>
      </w:r>
      <w:r w:rsidRPr="00A2380B">
        <w:rPr>
          <w:rFonts w:eastAsia="Times New Roman"/>
          <w:lang w:val="bg-BG" w:eastAsia="en-GB"/>
        </w:rPr>
        <w:t xml:space="preserve"> </w:t>
      </w:r>
      <w:proofErr w:type="spellStart"/>
      <w:r w:rsidRPr="00A2380B">
        <w:rPr>
          <w:rFonts w:eastAsia="Times New Roman"/>
          <w:lang w:val="bg-BG" w:eastAsia="en-GB"/>
        </w:rPr>
        <w:t>лв</w:t>
      </w:r>
      <w:proofErr w:type="spellEnd"/>
      <w:r w:rsidRPr="00A2380B">
        <w:rPr>
          <w:rFonts w:eastAsia="Times New Roman"/>
          <w:lang w:val="bg-BG" w:eastAsia="en-GB"/>
        </w:rPr>
        <w:t xml:space="preserve"> без ДДС със срок на откупуване </w:t>
      </w:r>
      <w:r w:rsidR="001574F4">
        <w:rPr>
          <w:rFonts w:eastAsia="Times New Roman"/>
          <w:lang w:val="bg-BG" w:eastAsia="en-GB"/>
        </w:rPr>
        <w:t>0,6</w:t>
      </w:r>
      <w:r w:rsidR="004B4AE2">
        <w:rPr>
          <w:rFonts w:eastAsia="Times New Roman"/>
          <w:lang w:val="bg-BG" w:eastAsia="en-GB"/>
        </w:rPr>
        <w:t>2</w:t>
      </w:r>
      <w:r w:rsidRPr="00A2380B">
        <w:rPr>
          <w:rFonts w:eastAsia="Times New Roman"/>
          <w:lang w:val="bg-BG" w:eastAsia="en-GB"/>
        </w:rPr>
        <w:t xml:space="preserve"> год.</w:t>
      </w:r>
    </w:p>
    <w:p w14:paraId="5B68FD3E" w14:textId="77777777" w:rsidR="0083015C" w:rsidRPr="00A2380B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Обследваната сграда получава сертификат с клас на енергопотребление </w:t>
      </w:r>
      <w:r w:rsidR="002378E9">
        <w:rPr>
          <w:rFonts w:eastAsia="Times New Roman"/>
          <w:lang w:eastAsia="en-GB"/>
        </w:rPr>
        <w:t>G</w:t>
      </w:r>
      <w:r w:rsidRPr="00A2380B">
        <w:rPr>
          <w:rFonts w:eastAsia="Times New Roman"/>
          <w:lang w:val="bg-BG" w:eastAsia="en-GB"/>
        </w:rPr>
        <w:t xml:space="preserve"> със срок на валидност 4 </w:t>
      </w:r>
      <w:proofErr w:type="spellStart"/>
      <w:r w:rsidRPr="00A2380B">
        <w:rPr>
          <w:rFonts w:eastAsia="Times New Roman"/>
          <w:lang w:val="bg-BG" w:eastAsia="en-GB"/>
        </w:rPr>
        <w:t>год</w:t>
      </w:r>
      <w:proofErr w:type="spellEnd"/>
      <w:r w:rsidRPr="00A2380B">
        <w:rPr>
          <w:rFonts w:eastAsia="Times New Roman"/>
          <w:lang w:val="bg-BG" w:eastAsia="en-GB"/>
        </w:rPr>
        <w:t xml:space="preserve"> на база съществуващото състояние. </w:t>
      </w:r>
    </w:p>
    <w:p w14:paraId="65C81E98" w14:textId="77777777" w:rsidR="0083015C" w:rsidRPr="00A2380B" w:rsidRDefault="0083015C" w:rsidP="0083015C">
      <w:pPr>
        <w:suppressAutoHyphens w:val="0"/>
        <w:spacing w:before="120" w:line="276" w:lineRule="auto"/>
        <w:jc w:val="both"/>
        <w:rPr>
          <w:rFonts w:eastAsia="Times New Roman"/>
          <w:lang w:val="bg-BG" w:eastAsia="en-GB"/>
        </w:rPr>
      </w:pPr>
      <w:r w:rsidRPr="00A2380B">
        <w:rPr>
          <w:rFonts w:eastAsia="Times New Roman"/>
          <w:lang w:val="bg-BG" w:eastAsia="en-GB"/>
        </w:rPr>
        <w:t xml:space="preserve">След изпълнение на ЕСМ сградата ще попадне в клас на енергопотребление </w:t>
      </w:r>
      <w:r w:rsidRPr="00A2380B">
        <w:rPr>
          <w:rFonts w:eastAsia="Times New Roman"/>
          <w:lang w:eastAsia="en-GB"/>
        </w:rPr>
        <w:t>B</w:t>
      </w:r>
      <w:r w:rsidRPr="00A2380B">
        <w:rPr>
          <w:rFonts w:eastAsia="Times New Roman"/>
          <w:lang w:val="bg-BG" w:eastAsia="en-GB"/>
        </w:rPr>
        <w:t>.</w:t>
      </w:r>
    </w:p>
    <w:p w14:paraId="494A9CB6" w14:textId="77777777" w:rsidR="0083015C" w:rsidRPr="00A2380B" w:rsidRDefault="0083015C" w:rsidP="0083015C">
      <w:pPr>
        <w:rPr>
          <w:lang w:val="bg-BG" w:eastAsia="en-US"/>
        </w:rPr>
      </w:pPr>
    </w:p>
    <w:p w14:paraId="4E6AD6BF" w14:textId="7032785B" w:rsidR="002B62D8" w:rsidRPr="00782605" w:rsidRDefault="002B62D8" w:rsidP="00782605">
      <w:pPr>
        <w:pStyle w:val="2"/>
        <w:spacing w:line="276" w:lineRule="auto"/>
        <w:ind w:left="720"/>
        <w:rPr>
          <w:i w:val="0"/>
          <w:szCs w:val="24"/>
        </w:rPr>
      </w:pPr>
    </w:p>
    <w:sectPr w:rsidR="002B62D8" w:rsidRPr="00782605" w:rsidSect="00AC75D2">
      <w:headerReference w:type="default" r:id="rId67"/>
      <w:footerReference w:type="default" r:id="rId68"/>
      <w:footnotePr>
        <w:pos w:val="beneathText"/>
      </w:footnotePr>
      <w:pgSz w:w="11905" w:h="16837" w:code="9"/>
      <w:pgMar w:top="789" w:right="706" w:bottom="1225" w:left="1134" w:header="709" w:footer="4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2F081" w14:textId="77777777" w:rsidR="00A61971" w:rsidRDefault="00A61971">
      <w:r>
        <w:separator/>
      </w:r>
    </w:p>
  </w:endnote>
  <w:endnote w:type="continuationSeparator" w:id="0">
    <w:p w14:paraId="5F64835B" w14:textId="77777777" w:rsidR="00A61971" w:rsidRDefault="00A61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arSymbol">
    <w:altName w:val="MS Mincho"/>
    <w:charset w:val="8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6DCFB" w14:textId="77777777" w:rsidR="0083235C" w:rsidRDefault="0083235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</w:p>
  <w:p w14:paraId="30E870BC" w14:textId="77777777" w:rsidR="0083235C" w:rsidRPr="00900F1B" w:rsidRDefault="0083235C" w:rsidP="002B339C">
    <w:pPr>
      <w:pStyle w:val="Footer"/>
      <w:rPr>
        <w:i/>
        <w:sz w:val="20"/>
        <w:szCs w:val="20"/>
        <w:lang w:val="bg-B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A2467" w14:textId="77777777" w:rsidR="00A61971" w:rsidRDefault="00A61971">
      <w:r>
        <w:separator/>
      </w:r>
    </w:p>
  </w:footnote>
  <w:footnote w:type="continuationSeparator" w:id="0">
    <w:p w14:paraId="544FC72F" w14:textId="77777777" w:rsidR="00A61971" w:rsidRDefault="00A61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3831" w14:textId="77777777" w:rsidR="0083235C" w:rsidRPr="000253E5" w:rsidRDefault="0083235C" w:rsidP="00006E52">
    <w:pPr>
      <w:pStyle w:val="Header"/>
      <w:jc w:val="center"/>
      <w:rPr>
        <w:i/>
        <w:sz w:val="20"/>
      </w:rPr>
    </w:pPr>
  </w:p>
  <w:p w14:paraId="101F86E0" w14:textId="77777777" w:rsidR="0083235C" w:rsidRPr="001E7980" w:rsidRDefault="0083235C" w:rsidP="00006E52">
    <w:pPr>
      <w:pStyle w:val="Header"/>
      <w:jc w:val="center"/>
      <w:rPr>
        <w:rFonts w:ascii="Arial" w:hAnsi="Arial"/>
        <w:i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6.75pt;height:20.25pt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180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180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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3"/>
      <w:numFmt w:val="decimal"/>
      <w:lvlText w:val="%1.%2."/>
      <w:lvlJc w:val="left"/>
      <w:pPr>
        <w:tabs>
          <w:tab w:val="num" w:pos="393"/>
        </w:tabs>
        <w:ind w:left="393" w:hanging="360"/>
      </w:pPr>
    </w:lvl>
    <w:lvl w:ilvl="2">
      <w:start w:val="2"/>
      <w:numFmt w:val="decimal"/>
      <w:lvlText w:val="%1.%2.%3."/>
      <w:lvlJc w:val="left"/>
      <w:pPr>
        <w:tabs>
          <w:tab w:val="num" w:pos="426"/>
        </w:tabs>
        <w:ind w:left="426" w:hanging="360"/>
      </w:pPr>
    </w:lvl>
    <w:lvl w:ilvl="3">
      <w:start w:val="1"/>
      <w:numFmt w:val="decimal"/>
      <w:lvlText w:val="%1.%2.%3.%4."/>
      <w:lvlJc w:val="left"/>
      <w:pPr>
        <w:tabs>
          <w:tab w:val="num" w:pos="459"/>
        </w:tabs>
        <w:ind w:left="459" w:hanging="360"/>
      </w:pPr>
    </w:lvl>
    <w:lvl w:ilvl="4">
      <w:start w:val="1"/>
      <w:numFmt w:val="decimal"/>
      <w:lvlText w:val="%1.%2.%3.%4.%5."/>
      <w:lvlJc w:val="left"/>
      <w:pPr>
        <w:tabs>
          <w:tab w:val="num" w:pos="492"/>
        </w:tabs>
        <w:ind w:left="492" w:hanging="360"/>
      </w:pPr>
    </w:lvl>
    <w:lvl w:ilvl="5">
      <w:start w:val="1"/>
      <w:numFmt w:val="decimal"/>
      <w:lvlText w:val="%1.%2.%3.%4.%5.%6."/>
      <w:lvlJc w:val="left"/>
      <w:pPr>
        <w:tabs>
          <w:tab w:val="num" w:pos="525"/>
        </w:tabs>
        <w:ind w:left="525" w:hanging="360"/>
      </w:pPr>
    </w:lvl>
    <w:lvl w:ilvl="6">
      <w:start w:val="1"/>
      <w:numFmt w:val="decimal"/>
      <w:lvlText w:val="%1.%2.%3.%4.%5.%6.%7."/>
      <w:lvlJc w:val="left"/>
      <w:pPr>
        <w:tabs>
          <w:tab w:val="num" w:pos="558"/>
        </w:tabs>
        <w:ind w:left="558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591"/>
        </w:tabs>
        <w:ind w:left="591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624"/>
        </w:tabs>
        <w:ind w:left="624" w:hanging="36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3"/>
      <w:numFmt w:val="decimal"/>
      <w:lvlText w:val="%1.%2."/>
      <w:lvlJc w:val="left"/>
      <w:pPr>
        <w:tabs>
          <w:tab w:val="num" w:pos="393"/>
        </w:tabs>
        <w:ind w:left="393" w:hanging="360"/>
      </w:pPr>
    </w:lvl>
    <w:lvl w:ilvl="2">
      <w:start w:val="3"/>
      <w:numFmt w:val="decimal"/>
      <w:lvlText w:val="%1.%2.%3."/>
      <w:lvlJc w:val="left"/>
      <w:pPr>
        <w:tabs>
          <w:tab w:val="num" w:pos="426"/>
        </w:tabs>
        <w:ind w:left="426" w:hanging="360"/>
      </w:pPr>
    </w:lvl>
    <w:lvl w:ilvl="3">
      <w:start w:val="1"/>
      <w:numFmt w:val="decimal"/>
      <w:lvlText w:val="%1.%2.%3.%4."/>
      <w:lvlJc w:val="left"/>
      <w:pPr>
        <w:tabs>
          <w:tab w:val="num" w:pos="459"/>
        </w:tabs>
        <w:ind w:left="459" w:hanging="360"/>
      </w:pPr>
    </w:lvl>
    <w:lvl w:ilvl="4">
      <w:start w:val="1"/>
      <w:numFmt w:val="decimal"/>
      <w:lvlText w:val="%1.%2.%3.%4.%5."/>
      <w:lvlJc w:val="left"/>
      <w:pPr>
        <w:tabs>
          <w:tab w:val="num" w:pos="492"/>
        </w:tabs>
        <w:ind w:left="492" w:hanging="360"/>
      </w:pPr>
    </w:lvl>
    <w:lvl w:ilvl="5">
      <w:start w:val="1"/>
      <w:numFmt w:val="decimal"/>
      <w:lvlText w:val="%1.%2.%3.%4.%5.%6."/>
      <w:lvlJc w:val="left"/>
      <w:pPr>
        <w:tabs>
          <w:tab w:val="num" w:pos="525"/>
        </w:tabs>
        <w:ind w:left="525" w:hanging="360"/>
      </w:pPr>
    </w:lvl>
    <w:lvl w:ilvl="6">
      <w:start w:val="1"/>
      <w:numFmt w:val="decimal"/>
      <w:lvlText w:val="%1.%2.%3.%4.%5.%6.%7."/>
      <w:lvlJc w:val="left"/>
      <w:pPr>
        <w:tabs>
          <w:tab w:val="num" w:pos="558"/>
        </w:tabs>
        <w:ind w:left="558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591"/>
        </w:tabs>
        <w:ind w:left="591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624"/>
        </w:tabs>
        <w:ind w:left="624" w:hanging="360"/>
      </w:pPr>
    </w:lvl>
  </w:abstractNum>
  <w:abstractNum w:abstractNumId="11" w15:restartNumberingAfterBreak="0">
    <w:nsid w:val="046C4530"/>
    <w:multiLevelType w:val="hybridMultilevel"/>
    <w:tmpl w:val="07081602"/>
    <w:lvl w:ilvl="0" w:tplc="0402000F">
      <w:start w:val="1"/>
      <w:numFmt w:val="decimal"/>
      <w:lvlText w:val="%1."/>
      <w:lvlJc w:val="left"/>
      <w:pPr>
        <w:ind w:left="1282" w:hanging="360"/>
      </w:pPr>
    </w:lvl>
    <w:lvl w:ilvl="1" w:tplc="04020019" w:tentative="1">
      <w:start w:val="1"/>
      <w:numFmt w:val="lowerLetter"/>
      <w:lvlText w:val="%2."/>
      <w:lvlJc w:val="left"/>
      <w:pPr>
        <w:ind w:left="2002" w:hanging="360"/>
      </w:pPr>
    </w:lvl>
    <w:lvl w:ilvl="2" w:tplc="0402001B" w:tentative="1">
      <w:start w:val="1"/>
      <w:numFmt w:val="lowerRoman"/>
      <w:lvlText w:val="%3."/>
      <w:lvlJc w:val="right"/>
      <w:pPr>
        <w:ind w:left="2722" w:hanging="180"/>
      </w:pPr>
    </w:lvl>
    <w:lvl w:ilvl="3" w:tplc="0402000F" w:tentative="1">
      <w:start w:val="1"/>
      <w:numFmt w:val="decimal"/>
      <w:lvlText w:val="%4."/>
      <w:lvlJc w:val="left"/>
      <w:pPr>
        <w:ind w:left="3442" w:hanging="360"/>
      </w:pPr>
    </w:lvl>
    <w:lvl w:ilvl="4" w:tplc="04020019" w:tentative="1">
      <w:start w:val="1"/>
      <w:numFmt w:val="lowerLetter"/>
      <w:lvlText w:val="%5."/>
      <w:lvlJc w:val="left"/>
      <w:pPr>
        <w:ind w:left="4162" w:hanging="360"/>
      </w:pPr>
    </w:lvl>
    <w:lvl w:ilvl="5" w:tplc="0402001B" w:tentative="1">
      <w:start w:val="1"/>
      <w:numFmt w:val="lowerRoman"/>
      <w:lvlText w:val="%6."/>
      <w:lvlJc w:val="right"/>
      <w:pPr>
        <w:ind w:left="4882" w:hanging="180"/>
      </w:pPr>
    </w:lvl>
    <w:lvl w:ilvl="6" w:tplc="0402000F" w:tentative="1">
      <w:start w:val="1"/>
      <w:numFmt w:val="decimal"/>
      <w:lvlText w:val="%7."/>
      <w:lvlJc w:val="left"/>
      <w:pPr>
        <w:ind w:left="5602" w:hanging="360"/>
      </w:pPr>
    </w:lvl>
    <w:lvl w:ilvl="7" w:tplc="04020019" w:tentative="1">
      <w:start w:val="1"/>
      <w:numFmt w:val="lowerLetter"/>
      <w:lvlText w:val="%8."/>
      <w:lvlJc w:val="left"/>
      <w:pPr>
        <w:ind w:left="6322" w:hanging="360"/>
      </w:pPr>
    </w:lvl>
    <w:lvl w:ilvl="8" w:tplc="0402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2" w15:restartNumberingAfterBreak="0">
    <w:nsid w:val="04AC7569"/>
    <w:multiLevelType w:val="hybridMultilevel"/>
    <w:tmpl w:val="E2242434"/>
    <w:lvl w:ilvl="0" w:tplc="0402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06D665F1"/>
    <w:multiLevelType w:val="multilevel"/>
    <w:tmpl w:val="B4D0434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0854414A"/>
    <w:multiLevelType w:val="hybridMultilevel"/>
    <w:tmpl w:val="BFEA2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95531B3"/>
    <w:multiLevelType w:val="hybridMultilevel"/>
    <w:tmpl w:val="FD4A8962"/>
    <w:lvl w:ilvl="0" w:tplc="43DCCA2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F7E0057"/>
    <w:multiLevelType w:val="hybridMultilevel"/>
    <w:tmpl w:val="6D6C6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E73BC5"/>
    <w:multiLevelType w:val="hybridMultilevel"/>
    <w:tmpl w:val="5E1A6C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A34AEE"/>
    <w:multiLevelType w:val="hybridMultilevel"/>
    <w:tmpl w:val="EB76A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6F046B"/>
    <w:multiLevelType w:val="hybridMultilevel"/>
    <w:tmpl w:val="439C2F2E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AA644F"/>
    <w:multiLevelType w:val="hybridMultilevel"/>
    <w:tmpl w:val="E1F897E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2C303C"/>
    <w:multiLevelType w:val="multilevel"/>
    <w:tmpl w:val="1EB0AA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0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8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1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8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6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04" w:hanging="2520"/>
      </w:pPr>
      <w:rPr>
        <w:rFonts w:hint="default"/>
      </w:rPr>
    </w:lvl>
  </w:abstractNum>
  <w:abstractNum w:abstractNumId="22" w15:restartNumberingAfterBreak="0">
    <w:nsid w:val="2D292F6F"/>
    <w:multiLevelType w:val="hybridMultilevel"/>
    <w:tmpl w:val="EF94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5671FB"/>
    <w:multiLevelType w:val="hybridMultilevel"/>
    <w:tmpl w:val="D1D21C60"/>
    <w:lvl w:ilvl="0" w:tplc="0402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34A42F91"/>
    <w:multiLevelType w:val="hybridMultilevel"/>
    <w:tmpl w:val="F93E6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00D9D"/>
    <w:multiLevelType w:val="hybridMultilevel"/>
    <w:tmpl w:val="B8F64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E8530A"/>
    <w:multiLevelType w:val="hybridMultilevel"/>
    <w:tmpl w:val="DA0C7B14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79433D"/>
    <w:multiLevelType w:val="hybridMultilevel"/>
    <w:tmpl w:val="8C5897E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7B1E7B"/>
    <w:multiLevelType w:val="hybridMultilevel"/>
    <w:tmpl w:val="C2A60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F00092"/>
    <w:multiLevelType w:val="hybridMultilevel"/>
    <w:tmpl w:val="FDC63446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27024"/>
    <w:multiLevelType w:val="hybridMultilevel"/>
    <w:tmpl w:val="216A2976"/>
    <w:lvl w:ilvl="0" w:tplc="1186B444">
      <w:numFmt w:val="bullet"/>
      <w:lvlText w:val="-"/>
      <w:lvlJc w:val="left"/>
      <w:pPr>
        <w:ind w:left="1800" w:hanging="360"/>
      </w:pPr>
      <w:rPr>
        <w:rFonts w:ascii="Tahoma" w:eastAsia="SimSu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DF66721"/>
    <w:multiLevelType w:val="hybridMultilevel"/>
    <w:tmpl w:val="78A247D2"/>
    <w:lvl w:ilvl="0" w:tplc="D98428F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52D63A">
      <w:numFmt w:val="none"/>
      <w:lvlText w:val=""/>
      <w:lvlJc w:val="left"/>
      <w:pPr>
        <w:tabs>
          <w:tab w:val="num" w:pos="360"/>
        </w:tabs>
      </w:pPr>
    </w:lvl>
    <w:lvl w:ilvl="2" w:tplc="0D8C33E2">
      <w:numFmt w:val="none"/>
      <w:lvlText w:val=""/>
      <w:lvlJc w:val="left"/>
      <w:pPr>
        <w:tabs>
          <w:tab w:val="num" w:pos="360"/>
        </w:tabs>
      </w:pPr>
    </w:lvl>
    <w:lvl w:ilvl="3" w:tplc="E0746680">
      <w:numFmt w:val="none"/>
      <w:lvlText w:val=""/>
      <w:lvlJc w:val="left"/>
      <w:pPr>
        <w:tabs>
          <w:tab w:val="num" w:pos="360"/>
        </w:tabs>
      </w:pPr>
    </w:lvl>
    <w:lvl w:ilvl="4" w:tplc="D52EC2AA">
      <w:numFmt w:val="none"/>
      <w:lvlText w:val=""/>
      <w:lvlJc w:val="left"/>
      <w:pPr>
        <w:tabs>
          <w:tab w:val="num" w:pos="360"/>
        </w:tabs>
      </w:pPr>
    </w:lvl>
    <w:lvl w:ilvl="5" w:tplc="960820C4">
      <w:numFmt w:val="none"/>
      <w:lvlText w:val=""/>
      <w:lvlJc w:val="left"/>
      <w:pPr>
        <w:tabs>
          <w:tab w:val="num" w:pos="360"/>
        </w:tabs>
      </w:pPr>
    </w:lvl>
    <w:lvl w:ilvl="6" w:tplc="7CD45B28">
      <w:numFmt w:val="none"/>
      <w:lvlText w:val=""/>
      <w:lvlJc w:val="left"/>
      <w:pPr>
        <w:tabs>
          <w:tab w:val="num" w:pos="360"/>
        </w:tabs>
      </w:pPr>
    </w:lvl>
    <w:lvl w:ilvl="7" w:tplc="7C08BCEC">
      <w:numFmt w:val="none"/>
      <w:lvlText w:val=""/>
      <w:lvlJc w:val="left"/>
      <w:pPr>
        <w:tabs>
          <w:tab w:val="num" w:pos="360"/>
        </w:tabs>
      </w:pPr>
    </w:lvl>
    <w:lvl w:ilvl="8" w:tplc="4268EAF8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5FC013EB"/>
    <w:multiLevelType w:val="multilevel"/>
    <w:tmpl w:val="9BCA0E1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2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0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92" w:hanging="2520"/>
      </w:pPr>
      <w:rPr>
        <w:rFonts w:hint="default"/>
      </w:rPr>
    </w:lvl>
  </w:abstractNum>
  <w:abstractNum w:abstractNumId="33" w15:restartNumberingAfterBreak="0">
    <w:nsid w:val="61820CEF"/>
    <w:multiLevelType w:val="hybridMultilevel"/>
    <w:tmpl w:val="AA40FEA4"/>
    <w:lvl w:ilvl="0" w:tplc="0402000F">
      <w:start w:val="1"/>
      <w:numFmt w:val="decimal"/>
      <w:lvlText w:val="%1."/>
      <w:lvlJc w:val="left"/>
      <w:pPr>
        <w:ind w:left="2138" w:hanging="360"/>
      </w:pPr>
    </w:lvl>
    <w:lvl w:ilvl="1" w:tplc="04020019" w:tentative="1">
      <w:start w:val="1"/>
      <w:numFmt w:val="lowerLetter"/>
      <w:lvlText w:val="%2."/>
      <w:lvlJc w:val="left"/>
      <w:pPr>
        <w:ind w:left="2858" w:hanging="360"/>
      </w:pPr>
    </w:lvl>
    <w:lvl w:ilvl="2" w:tplc="0402001B" w:tentative="1">
      <w:start w:val="1"/>
      <w:numFmt w:val="lowerRoman"/>
      <w:lvlText w:val="%3."/>
      <w:lvlJc w:val="right"/>
      <w:pPr>
        <w:ind w:left="3578" w:hanging="180"/>
      </w:pPr>
    </w:lvl>
    <w:lvl w:ilvl="3" w:tplc="0402000F" w:tentative="1">
      <w:start w:val="1"/>
      <w:numFmt w:val="decimal"/>
      <w:lvlText w:val="%4."/>
      <w:lvlJc w:val="left"/>
      <w:pPr>
        <w:ind w:left="4298" w:hanging="360"/>
      </w:pPr>
    </w:lvl>
    <w:lvl w:ilvl="4" w:tplc="04020019" w:tentative="1">
      <w:start w:val="1"/>
      <w:numFmt w:val="lowerLetter"/>
      <w:lvlText w:val="%5."/>
      <w:lvlJc w:val="left"/>
      <w:pPr>
        <w:ind w:left="5018" w:hanging="360"/>
      </w:pPr>
    </w:lvl>
    <w:lvl w:ilvl="5" w:tplc="0402001B" w:tentative="1">
      <w:start w:val="1"/>
      <w:numFmt w:val="lowerRoman"/>
      <w:lvlText w:val="%6."/>
      <w:lvlJc w:val="right"/>
      <w:pPr>
        <w:ind w:left="5738" w:hanging="180"/>
      </w:pPr>
    </w:lvl>
    <w:lvl w:ilvl="6" w:tplc="0402000F" w:tentative="1">
      <w:start w:val="1"/>
      <w:numFmt w:val="decimal"/>
      <w:lvlText w:val="%7."/>
      <w:lvlJc w:val="left"/>
      <w:pPr>
        <w:ind w:left="6458" w:hanging="360"/>
      </w:pPr>
    </w:lvl>
    <w:lvl w:ilvl="7" w:tplc="04020019" w:tentative="1">
      <w:start w:val="1"/>
      <w:numFmt w:val="lowerLetter"/>
      <w:lvlText w:val="%8."/>
      <w:lvlJc w:val="left"/>
      <w:pPr>
        <w:ind w:left="7178" w:hanging="360"/>
      </w:pPr>
    </w:lvl>
    <w:lvl w:ilvl="8" w:tplc="0402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64780B03"/>
    <w:multiLevelType w:val="hybridMultilevel"/>
    <w:tmpl w:val="C8F87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066C5"/>
    <w:multiLevelType w:val="hybridMultilevel"/>
    <w:tmpl w:val="EB76A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310069"/>
    <w:multiLevelType w:val="multilevel"/>
    <w:tmpl w:val="2B26D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125" w:hanging="405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7" w15:restartNumberingAfterBreak="0">
    <w:nsid w:val="6DA47FD4"/>
    <w:multiLevelType w:val="hybridMultilevel"/>
    <w:tmpl w:val="BF468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C219F7"/>
    <w:multiLevelType w:val="singleLevel"/>
    <w:tmpl w:val="0C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9" w15:restartNumberingAfterBreak="0">
    <w:nsid w:val="74151781"/>
    <w:multiLevelType w:val="hybridMultilevel"/>
    <w:tmpl w:val="D7B6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DA01D2"/>
    <w:multiLevelType w:val="hybridMultilevel"/>
    <w:tmpl w:val="1AAA4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577803">
    <w:abstractNumId w:val="0"/>
  </w:num>
  <w:num w:numId="2" w16cid:durableId="1460341974">
    <w:abstractNumId w:val="27"/>
  </w:num>
  <w:num w:numId="3" w16cid:durableId="1395926930">
    <w:abstractNumId w:val="31"/>
  </w:num>
  <w:num w:numId="4" w16cid:durableId="2116751043">
    <w:abstractNumId w:val="21"/>
  </w:num>
  <w:num w:numId="5" w16cid:durableId="1914507866">
    <w:abstractNumId w:val="32"/>
  </w:num>
  <w:num w:numId="6" w16cid:durableId="1091703219">
    <w:abstractNumId w:val="30"/>
  </w:num>
  <w:num w:numId="7" w16cid:durableId="1835104439">
    <w:abstractNumId w:val="19"/>
  </w:num>
  <w:num w:numId="8" w16cid:durableId="965476670">
    <w:abstractNumId w:val="11"/>
  </w:num>
  <w:num w:numId="9" w16cid:durableId="1054236792">
    <w:abstractNumId w:val="36"/>
  </w:num>
  <w:num w:numId="10" w16cid:durableId="1563327912">
    <w:abstractNumId w:val="29"/>
  </w:num>
  <w:num w:numId="11" w16cid:durableId="1386831894">
    <w:abstractNumId w:val="15"/>
  </w:num>
  <w:num w:numId="12" w16cid:durableId="1941136448">
    <w:abstractNumId w:val="38"/>
  </w:num>
  <w:num w:numId="13" w16cid:durableId="2028944478">
    <w:abstractNumId w:val="35"/>
  </w:num>
  <w:num w:numId="14" w16cid:durableId="995495722">
    <w:abstractNumId w:val="18"/>
  </w:num>
  <w:num w:numId="15" w16cid:durableId="288242322">
    <w:abstractNumId w:val="33"/>
  </w:num>
  <w:num w:numId="16" w16cid:durableId="268778471">
    <w:abstractNumId w:val="26"/>
  </w:num>
  <w:num w:numId="17" w16cid:durableId="376512390">
    <w:abstractNumId w:val="23"/>
  </w:num>
  <w:num w:numId="18" w16cid:durableId="944263685">
    <w:abstractNumId w:val="12"/>
  </w:num>
  <w:num w:numId="19" w16cid:durableId="1227179387">
    <w:abstractNumId w:val="40"/>
  </w:num>
  <w:num w:numId="20" w16cid:durableId="273023957">
    <w:abstractNumId w:val="22"/>
  </w:num>
  <w:num w:numId="21" w16cid:durableId="1590694621">
    <w:abstractNumId w:val="25"/>
  </w:num>
  <w:num w:numId="22" w16cid:durableId="346100983">
    <w:abstractNumId w:val="28"/>
  </w:num>
  <w:num w:numId="23" w16cid:durableId="687484836">
    <w:abstractNumId w:val="34"/>
  </w:num>
  <w:num w:numId="24" w16cid:durableId="915867002">
    <w:abstractNumId w:val="39"/>
  </w:num>
  <w:num w:numId="25" w16cid:durableId="1271625940">
    <w:abstractNumId w:val="37"/>
  </w:num>
  <w:num w:numId="26" w16cid:durableId="231165657">
    <w:abstractNumId w:val="14"/>
  </w:num>
  <w:num w:numId="27" w16cid:durableId="1439065336">
    <w:abstractNumId w:val="17"/>
  </w:num>
  <w:num w:numId="28" w16cid:durableId="1223448576">
    <w:abstractNumId w:val="13"/>
  </w:num>
  <w:num w:numId="29" w16cid:durableId="696078264">
    <w:abstractNumId w:val="24"/>
  </w:num>
  <w:num w:numId="30" w16cid:durableId="1716734222">
    <w:abstractNumId w:val="20"/>
  </w:num>
  <w:num w:numId="31" w16cid:durableId="1927835823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80">
      <o:colormru v:ext="edit" colors="#6f9,#39f,#9cf,#6fc,#47ffc2,#11ffb0,#00f6a4,#00faa7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useFELayout/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0BF1"/>
    <w:rsid w:val="00000274"/>
    <w:rsid w:val="00000D8D"/>
    <w:rsid w:val="00001630"/>
    <w:rsid w:val="00001AE0"/>
    <w:rsid w:val="00001B03"/>
    <w:rsid w:val="000034D1"/>
    <w:rsid w:val="00003B64"/>
    <w:rsid w:val="00003C85"/>
    <w:rsid w:val="00004298"/>
    <w:rsid w:val="000042EA"/>
    <w:rsid w:val="00005E9D"/>
    <w:rsid w:val="000063C7"/>
    <w:rsid w:val="00006481"/>
    <w:rsid w:val="000066B9"/>
    <w:rsid w:val="00006E52"/>
    <w:rsid w:val="00006F63"/>
    <w:rsid w:val="000074CC"/>
    <w:rsid w:val="0001027D"/>
    <w:rsid w:val="0001042A"/>
    <w:rsid w:val="000104CE"/>
    <w:rsid w:val="00010AFF"/>
    <w:rsid w:val="00010CCF"/>
    <w:rsid w:val="00012266"/>
    <w:rsid w:val="0001226D"/>
    <w:rsid w:val="0001232D"/>
    <w:rsid w:val="00012FDB"/>
    <w:rsid w:val="00013A0B"/>
    <w:rsid w:val="00014620"/>
    <w:rsid w:val="00015037"/>
    <w:rsid w:val="0001522F"/>
    <w:rsid w:val="00015D3C"/>
    <w:rsid w:val="00016163"/>
    <w:rsid w:val="0001625E"/>
    <w:rsid w:val="0001650A"/>
    <w:rsid w:val="000168B7"/>
    <w:rsid w:val="00016C24"/>
    <w:rsid w:val="000201A0"/>
    <w:rsid w:val="00020565"/>
    <w:rsid w:val="00020584"/>
    <w:rsid w:val="00020B30"/>
    <w:rsid w:val="000217F6"/>
    <w:rsid w:val="000224E2"/>
    <w:rsid w:val="00022639"/>
    <w:rsid w:val="00022800"/>
    <w:rsid w:val="0002298D"/>
    <w:rsid w:val="00022E08"/>
    <w:rsid w:val="00023839"/>
    <w:rsid w:val="00023B9C"/>
    <w:rsid w:val="00024457"/>
    <w:rsid w:val="000253E5"/>
    <w:rsid w:val="000257EE"/>
    <w:rsid w:val="00025AAA"/>
    <w:rsid w:val="00026D76"/>
    <w:rsid w:val="00027A9E"/>
    <w:rsid w:val="00030D08"/>
    <w:rsid w:val="00030EAF"/>
    <w:rsid w:val="000311BC"/>
    <w:rsid w:val="000313DD"/>
    <w:rsid w:val="00031498"/>
    <w:rsid w:val="00031B3D"/>
    <w:rsid w:val="00031DA7"/>
    <w:rsid w:val="000320AA"/>
    <w:rsid w:val="000322E3"/>
    <w:rsid w:val="00032F55"/>
    <w:rsid w:val="00032F57"/>
    <w:rsid w:val="0003318F"/>
    <w:rsid w:val="00033F1B"/>
    <w:rsid w:val="00035624"/>
    <w:rsid w:val="00035DC0"/>
    <w:rsid w:val="00037068"/>
    <w:rsid w:val="00037082"/>
    <w:rsid w:val="000374CD"/>
    <w:rsid w:val="00037CFC"/>
    <w:rsid w:val="000405D0"/>
    <w:rsid w:val="00040DCE"/>
    <w:rsid w:val="00041030"/>
    <w:rsid w:val="00041A74"/>
    <w:rsid w:val="000420E1"/>
    <w:rsid w:val="00042923"/>
    <w:rsid w:val="00042935"/>
    <w:rsid w:val="00042BB9"/>
    <w:rsid w:val="00042CA3"/>
    <w:rsid w:val="000441A7"/>
    <w:rsid w:val="00044DAC"/>
    <w:rsid w:val="00045AB6"/>
    <w:rsid w:val="00046835"/>
    <w:rsid w:val="00047299"/>
    <w:rsid w:val="0005027C"/>
    <w:rsid w:val="00050D8E"/>
    <w:rsid w:val="000514D2"/>
    <w:rsid w:val="000518DF"/>
    <w:rsid w:val="00051C0B"/>
    <w:rsid w:val="000522E4"/>
    <w:rsid w:val="00052BF9"/>
    <w:rsid w:val="000545B6"/>
    <w:rsid w:val="00054D15"/>
    <w:rsid w:val="00054E06"/>
    <w:rsid w:val="00055930"/>
    <w:rsid w:val="00055A5A"/>
    <w:rsid w:val="00055C47"/>
    <w:rsid w:val="00056B03"/>
    <w:rsid w:val="00056F5E"/>
    <w:rsid w:val="00057BC7"/>
    <w:rsid w:val="00057E26"/>
    <w:rsid w:val="000604DC"/>
    <w:rsid w:val="00060BAC"/>
    <w:rsid w:val="00060DC0"/>
    <w:rsid w:val="000615D1"/>
    <w:rsid w:val="000619BA"/>
    <w:rsid w:val="000621F3"/>
    <w:rsid w:val="00062511"/>
    <w:rsid w:val="00063239"/>
    <w:rsid w:val="000643C0"/>
    <w:rsid w:val="000647CA"/>
    <w:rsid w:val="00064C85"/>
    <w:rsid w:val="000656D3"/>
    <w:rsid w:val="00065C64"/>
    <w:rsid w:val="000669F8"/>
    <w:rsid w:val="00066E84"/>
    <w:rsid w:val="000704FD"/>
    <w:rsid w:val="000707D0"/>
    <w:rsid w:val="00071FB8"/>
    <w:rsid w:val="000721BA"/>
    <w:rsid w:val="00072204"/>
    <w:rsid w:val="00072B5D"/>
    <w:rsid w:val="00072B91"/>
    <w:rsid w:val="000730B0"/>
    <w:rsid w:val="00073FDE"/>
    <w:rsid w:val="0007462D"/>
    <w:rsid w:val="00074DD5"/>
    <w:rsid w:val="00075B93"/>
    <w:rsid w:val="0007677D"/>
    <w:rsid w:val="00076E3B"/>
    <w:rsid w:val="000776AE"/>
    <w:rsid w:val="00077A71"/>
    <w:rsid w:val="00077BE6"/>
    <w:rsid w:val="00080AEB"/>
    <w:rsid w:val="000813E2"/>
    <w:rsid w:val="000828FB"/>
    <w:rsid w:val="00082AB3"/>
    <w:rsid w:val="00083CB5"/>
    <w:rsid w:val="00083E35"/>
    <w:rsid w:val="000855B4"/>
    <w:rsid w:val="0008639E"/>
    <w:rsid w:val="000864CF"/>
    <w:rsid w:val="00086780"/>
    <w:rsid w:val="00086934"/>
    <w:rsid w:val="00086C1D"/>
    <w:rsid w:val="0009020B"/>
    <w:rsid w:val="00090939"/>
    <w:rsid w:val="0009164B"/>
    <w:rsid w:val="00091727"/>
    <w:rsid w:val="00091D11"/>
    <w:rsid w:val="00091D1B"/>
    <w:rsid w:val="00093306"/>
    <w:rsid w:val="00093C3C"/>
    <w:rsid w:val="00093FDD"/>
    <w:rsid w:val="00094505"/>
    <w:rsid w:val="00096248"/>
    <w:rsid w:val="0009629A"/>
    <w:rsid w:val="00097408"/>
    <w:rsid w:val="000976BF"/>
    <w:rsid w:val="0009798F"/>
    <w:rsid w:val="00097F5F"/>
    <w:rsid w:val="00097FBF"/>
    <w:rsid w:val="000A0279"/>
    <w:rsid w:val="000A0728"/>
    <w:rsid w:val="000A0BB5"/>
    <w:rsid w:val="000A0DF6"/>
    <w:rsid w:val="000A1022"/>
    <w:rsid w:val="000A105B"/>
    <w:rsid w:val="000A17F9"/>
    <w:rsid w:val="000A2A59"/>
    <w:rsid w:val="000A36EC"/>
    <w:rsid w:val="000A5B35"/>
    <w:rsid w:val="000A60E5"/>
    <w:rsid w:val="000A63DC"/>
    <w:rsid w:val="000A695D"/>
    <w:rsid w:val="000A6A0E"/>
    <w:rsid w:val="000A703A"/>
    <w:rsid w:val="000A72AA"/>
    <w:rsid w:val="000A74CB"/>
    <w:rsid w:val="000A7F26"/>
    <w:rsid w:val="000B0DD2"/>
    <w:rsid w:val="000B1B25"/>
    <w:rsid w:val="000B3BF8"/>
    <w:rsid w:val="000B5638"/>
    <w:rsid w:val="000B6509"/>
    <w:rsid w:val="000C0D7C"/>
    <w:rsid w:val="000C1B1B"/>
    <w:rsid w:val="000C393B"/>
    <w:rsid w:val="000C455A"/>
    <w:rsid w:val="000C475F"/>
    <w:rsid w:val="000C5025"/>
    <w:rsid w:val="000C512B"/>
    <w:rsid w:val="000C5E93"/>
    <w:rsid w:val="000C6191"/>
    <w:rsid w:val="000C6803"/>
    <w:rsid w:val="000C716F"/>
    <w:rsid w:val="000D03D2"/>
    <w:rsid w:val="000D10F4"/>
    <w:rsid w:val="000D1B70"/>
    <w:rsid w:val="000D22CB"/>
    <w:rsid w:val="000D2F42"/>
    <w:rsid w:val="000D32CF"/>
    <w:rsid w:val="000D3B6E"/>
    <w:rsid w:val="000D484C"/>
    <w:rsid w:val="000D4B90"/>
    <w:rsid w:val="000D525C"/>
    <w:rsid w:val="000D5920"/>
    <w:rsid w:val="000D5F05"/>
    <w:rsid w:val="000D61B7"/>
    <w:rsid w:val="000D6212"/>
    <w:rsid w:val="000D6B26"/>
    <w:rsid w:val="000D7458"/>
    <w:rsid w:val="000D7F07"/>
    <w:rsid w:val="000E0EF2"/>
    <w:rsid w:val="000E12EE"/>
    <w:rsid w:val="000E1794"/>
    <w:rsid w:val="000E1802"/>
    <w:rsid w:val="000E1B47"/>
    <w:rsid w:val="000E2132"/>
    <w:rsid w:val="000E2F6A"/>
    <w:rsid w:val="000E31A2"/>
    <w:rsid w:val="000E3BCB"/>
    <w:rsid w:val="000E4E4F"/>
    <w:rsid w:val="000E5650"/>
    <w:rsid w:val="000E5D29"/>
    <w:rsid w:val="000E5E11"/>
    <w:rsid w:val="000E72EC"/>
    <w:rsid w:val="000E7CCC"/>
    <w:rsid w:val="000F027E"/>
    <w:rsid w:val="000F04D3"/>
    <w:rsid w:val="000F08C7"/>
    <w:rsid w:val="000F08D6"/>
    <w:rsid w:val="000F14AB"/>
    <w:rsid w:val="000F2039"/>
    <w:rsid w:val="000F23E2"/>
    <w:rsid w:val="000F2F58"/>
    <w:rsid w:val="000F3605"/>
    <w:rsid w:val="000F3934"/>
    <w:rsid w:val="000F3ACC"/>
    <w:rsid w:val="000F429F"/>
    <w:rsid w:val="000F485F"/>
    <w:rsid w:val="000F4AE2"/>
    <w:rsid w:val="000F4F44"/>
    <w:rsid w:val="000F618E"/>
    <w:rsid w:val="000F63AF"/>
    <w:rsid w:val="000F6E97"/>
    <w:rsid w:val="000F6ED6"/>
    <w:rsid w:val="000F7770"/>
    <w:rsid w:val="001008BA"/>
    <w:rsid w:val="001009F4"/>
    <w:rsid w:val="00100A1A"/>
    <w:rsid w:val="00101A43"/>
    <w:rsid w:val="00101CBA"/>
    <w:rsid w:val="001028E0"/>
    <w:rsid w:val="00102FCA"/>
    <w:rsid w:val="00104925"/>
    <w:rsid w:val="00104BBA"/>
    <w:rsid w:val="00105364"/>
    <w:rsid w:val="00105834"/>
    <w:rsid w:val="00106382"/>
    <w:rsid w:val="0010656B"/>
    <w:rsid w:val="0011069A"/>
    <w:rsid w:val="00110A7D"/>
    <w:rsid w:val="00111018"/>
    <w:rsid w:val="00112835"/>
    <w:rsid w:val="00113041"/>
    <w:rsid w:val="0011374B"/>
    <w:rsid w:val="00113893"/>
    <w:rsid w:val="0011390A"/>
    <w:rsid w:val="00113A2C"/>
    <w:rsid w:val="0011422B"/>
    <w:rsid w:val="001143B0"/>
    <w:rsid w:val="00114949"/>
    <w:rsid w:val="00114DC9"/>
    <w:rsid w:val="001159BA"/>
    <w:rsid w:val="00115C12"/>
    <w:rsid w:val="00117BED"/>
    <w:rsid w:val="0012011D"/>
    <w:rsid w:val="00120527"/>
    <w:rsid w:val="00120B8D"/>
    <w:rsid w:val="0012106F"/>
    <w:rsid w:val="00121326"/>
    <w:rsid w:val="00122A01"/>
    <w:rsid w:val="0012347D"/>
    <w:rsid w:val="00123548"/>
    <w:rsid w:val="00123CEA"/>
    <w:rsid w:val="00124949"/>
    <w:rsid w:val="00124D28"/>
    <w:rsid w:val="00124EA8"/>
    <w:rsid w:val="00125007"/>
    <w:rsid w:val="0012690A"/>
    <w:rsid w:val="00126D75"/>
    <w:rsid w:val="001274BE"/>
    <w:rsid w:val="00127DA5"/>
    <w:rsid w:val="00127E8D"/>
    <w:rsid w:val="00127EB5"/>
    <w:rsid w:val="00131942"/>
    <w:rsid w:val="00131AB6"/>
    <w:rsid w:val="0013205F"/>
    <w:rsid w:val="00132AC8"/>
    <w:rsid w:val="00132F4A"/>
    <w:rsid w:val="0013352F"/>
    <w:rsid w:val="0013361C"/>
    <w:rsid w:val="00133E0B"/>
    <w:rsid w:val="00135595"/>
    <w:rsid w:val="0013725E"/>
    <w:rsid w:val="00137F8E"/>
    <w:rsid w:val="00140AC8"/>
    <w:rsid w:val="00142658"/>
    <w:rsid w:val="00142802"/>
    <w:rsid w:val="00142F21"/>
    <w:rsid w:val="00143138"/>
    <w:rsid w:val="001435BE"/>
    <w:rsid w:val="00143670"/>
    <w:rsid w:val="00144108"/>
    <w:rsid w:val="0014477F"/>
    <w:rsid w:val="00145021"/>
    <w:rsid w:val="00145121"/>
    <w:rsid w:val="00145674"/>
    <w:rsid w:val="00146883"/>
    <w:rsid w:val="00146A18"/>
    <w:rsid w:val="00146BC7"/>
    <w:rsid w:val="0014719C"/>
    <w:rsid w:val="00147ABB"/>
    <w:rsid w:val="00147DA4"/>
    <w:rsid w:val="00150B5D"/>
    <w:rsid w:val="001513A4"/>
    <w:rsid w:val="00151B3E"/>
    <w:rsid w:val="00152682"/>
    <w:rsid w:val="001529CA"/>
    <w:rsid w:val="00152A3D"/>
    <w:rsid w:val="00152EAC"/>
    <w:rsid w:val="00153106"/>
    <w:rsid w:val="0015431F"/>
    <w:rsid w:val="00154966"/>
    <w:rsid w:val="00155B83"/>
    <w:rsid w:val="001574F4"/>
    <w:rsid w:val="00157D0B"/>
    <w:rsid w:val="00160245"/>
    <w:rsid w:val="00161925"/>
    <w:rsid w:val="001619BA"/>
    <w:rsid w:val="00161D58"/>
    <w:rsid w:val="00162037"/>
    <w:rsid w:val="00162983"/>
    <w:rsid w:val="001639CE"/>
    <w:rsid w:val="00164134"/>
    <w:rsid w:val="00164D37"/>
    <w:rsid w:val="001654EC"/>
    <w:rsid w:val="00166B29"/>
    <w:rsid w:val="001671C6"/>
    <w:rsid w:val="0016751F"/>
    <w:rsid w:val="001702FA"/>
    <w:rsid w:val="0017033F"/>
    <w:rsid w:val="001715CA"/>
    <w:rsid w:val="0017251B"/>
    <w:rsid w:val="00172E0C"/>
    <w:rsid w:val="00173102"/>
    <w:rsid w:val="001737C1"/>
    <w:rsid w:val="00174340"/>
    <w:rsid w:val="001744E0"/>
    <w:rsid w:val="00175213"/>
    <w:rsid w:val="00175BA8"/>
    <w:rsid w:val="00175CBA"/>
    <w:rsid w:val="00177669"/>
    <w:rsid w:val="00180094"/>
    <w:rsid w:val="0018105D"/>
    <w:rsid w:val="00181089"/>
    <w:rsid w:val="001816F1"/>
    <w:rsid w:val="00181BAC"/>
    <w:rsid w:val="001838E0"/>
    <w:rsid w:val="00183D3E"/>
    <w:rsid w:val="00184467"/>
    <w:rsid w:val="001852C0"/>
    <w:rsid w:val="0018538E"/>
    <w:rsid w:val="0018588F"/>
    <w:rsid w:val="00186835"/>
    <w:rsid w:val="0018714D"/>
    <w:rsid w:val="001872D5"/>
    <w:rsid w:val="00187758"/>
    <w:rsid w:val="00187F0A"/>
    <w:rsid w:val="0019006F"/>
    <w:rsid w:val="00190EF5"/>
    <w:rsid w:val="00190FBE"/>
    <w:rsid w:val="0019122F"/>
    <w:rsid w:val="00191667"/>
    <w:rsid w:val="00192240"/>
    <w:rsid w:val="00193B5F"/>
    <w:rsid w:val="00194344"/>
    <w:rsid w:val="0019453F"/>
    <w:rsid w:val="00195D33"/>
    <w:rsid w:val="001965D4"/>
    <w:rsid w:val="00196D49"/>
    <w:rsid w:val="0019748C"/>
    <w:rsid w:val="001A067D"/>
    <w:rsid w:val="001A0A21"/>
    <w:rsid w:val="001A0D94"/>
    <w:rsid w:val="001A0DFF"/>
    <w:rsid w:val="001A2123"/>
    <w:rsid w:val="001A2227"/>
    <w:rsid w:val="001A2771"/>
    <w:rsid w:val="001A2B15"/>
    <w:rsid w:val="001A2BC3"/>
    <w:rsid w:val="001A31DB"/>
    <w:rsid w:val="001A33A4"/>
    <w:rsid w:val="001A3AC1"/>
    <w:rsid w:val="001A3B24"/>
    <w:rsid w:val="001A3B2C"/>
    <w:rsid w:val="001A3ED0"/>
    <w:rsid w:val="001A41DC"/>
    <w:rsid w:val="001A4F05"/>
    <w:rsid w:val="001A5523"/>
    <w:rsid w:val="001A5944"/>
    <w:rsid w:val="001A5ABF"/>
    <w:rsid w:val="001A5E05"/>
    <w:rsid w:val="001A6507"/>
    <w:rsid w:val="001A7445"/>
    <w:rsid w:val="001A7E7F"/>
    <w:rsid w:val="001B03F0"/>
    <w:rsid w:val="001B1732"/>
    <w:rsid w:val="001B17BF"/>
    <w:rsid w:val="001B3284"/>
    <w:rsid w:val="001B3376"/>
    <w:rsid w:val="001B45C4"/>
    <w:rsid w:val="001B56D9"/>
    <w:rsid w:val="001B65AC"/>
    <w:rsid w:val="001B72CC"/>
    <w:rsid w:val="001B7E20"/>
    <w:rsid w:val="001C048B"/>
    <w:rsid w:val="001C0F6F"/>
    <w:rsid w:val="001C1309"/>
    <w:rsid w:val="001C166C"/>
    <w:rsid w:val="001C177F"/>
    <w:rsid w:val="001C1C2D"/>
    <w:rsid w:val="001C1FC3"/>
    <w:rsid w:val="001C2908"/>
    <w:rsid w:val="001C406D"/>
    <w:rsid w:val="001C41C6"/>
    <w:rsid w:val="001C4D5E"/>
    <w:rsid w:val="001C50D8"/>
    <w:rsid w:val="001C658B"/>
    <w:rsid w:val="001C6B8B"/>
    <w:rsid w:val="001C6BD4"/>
    <w:rsid w:val="001C6E11"/>
    <w:rsid w:val="001C7254"/>
    <w:rsid w:val="001C747C"/>
    <w:rsid w:val="001C7DB3"/>
    <w:rsid w:val="001D0724"/>
    <w:rsid w:val="001D0E94"/>
    <w:rsid w:val="001D1785"/>
    <w:rsid w:val="001D1D03"/>
    <w:rsid w:val="001D1D3E"/>
    <w:rsid w:val="001D20F5"/>
    <w:rsid w:val="001D256A"/>
    <w:rsid w:val="001D3873"/>
    <w:rsid w:val="001D3D6E"/>
    <w:rsid w:val="001D410D"/>
    <w:rsid w:val="001D59F2"/>
    <w:rsid w:val="001D682D"/>
    <w:rsid w:val="001D6F85"/>
    <w:rsid w:val="001E0265"/>
    <w:rsid w:val="001E15DD"/>
    <w:rsid w:val="001E1A78"/>
    <w:rsid w:val="001E391B"/>
    <w:rsid w:val="001E5785"/>
    <w:rsid w:val="001E5949"/>
    <w:rsid w:val="001E5CDF"/>
    <w:rsid w:val="001E6490"/>
    <w:rsid w:val="001E659F"/>
    <w:rsid w:val="001E6D43"/>
    <w:rsid w:val="001E767E"/>
    <w:rsid w:val="001E7980"/>
    <w:rsid w:val="001F0A5E"/>
    <w:rsid w:val="001F1042"/>
    <w:rsid w:val="001F11BE"/>
    <w:rsid w:val="001F1B76"/>
    <w:rsid w:val="001F2ABA"/>
    <w:rsid w:val="001F35E2"/>
    <w:rsid w:val="001F4327"/>
    <w:rsid w:val="001F4B04"/>
    <w:rsid w:val="001F61E0"/>
    <w:rsid w:val="001F6B46"/>
    <w:rsid w:val="001F7F92"/>
    <w:rsid w:val="00200742"/>
    <w:rsid w:val="002018C1"/>
    <w:rsid w:val="002024BB"/>
    <w:rsid w:val="00202836"/>
    <w:rsid w:val="0020325C"/>
    <w:rsid w:val="00203AE2"/>
    <w:rsid w:val="00203B9D"/>
    <w:rsid w:val="0020424A"/>
    <w:rsid w:val="002042E8"/>
    <w:rsid w:val="00207125"/>
    <w:rsid w:val="00207813"/>
    <w:rsid w:val="00210782"/>
    <w:rsid w:val="002107E8"/>
    <w:rsid w:val="00211DEA"/>
    <w:rsid w:val="00212D5B"/>
    <w:rsid w:val="00212D7B"/>
    <w:rsid w:val="00213111"/>
    <w:rsid w:val="002131FD"/>
    <w:rsid w:val="00213BF9"/>
    <w:rsid w:val="00213D72"/>
    <w:rsid w:val="0021490B"/>
    <w:rsid w:val="00215816"/>
    <w:rsid w:val="00215D49"/>
    <w:rsid w:val="002165F4"/>
    <w:rsid w:val="00216C3D"/>
    <w:rsid w:val="00217501"/>
    <w:rsid w:val="00217780"/>
    <w:rsid w:val="00221085"/>
    <w:rsid w:val="00221130"/>
    <w:rsid w:val="002217D7"/>
    <w:rsid w:val="00222277"/>
    <w:rsid w:val="00222F8E"/>
    <w:rsid w:val="00224C6F"/>
    <w:rsid w:val="0022531E"/>
    <w:rsid w:val="00225503"/>
    <w:rsid w:val="0022686F"/>
    <w:rsid w:val="00226926"/>
    <w:rsid w:val="00226FBD"/>
    <w:rsid w:val="00230613"/>
    <w:rsid w:val="00230830"/>
    <w:rsid w:val="00230B18"/>
    <w:rsid w:val="00230B73"/>
    <w:rsid w:val="00230CF8"/>
    <w:rsid w:val="0023162A"/>
    <w:rsid w:val="00232ABF"/>
    <w:rsid w:val="00232C1E"/>
    <w:rsid w:val="00233815"/>
    <w:rsid w:val="002339D8"/>
    <w:rsid w:val="002339EB"/>
    <w:rsid w:val="0023440A"/>
    <w:rsid w:val="00234503"/>
    <w:rsid w:val="00234965"/>
    <w:rsid w:val="00235B23"/>
    <w:rsid w:val="00236BFF"/>
    <w:rsid w:val="002378E9"/>
    <w:rsid w:val="00237953"/>
    <w:rsid w:val="00240483"/>
    <w:rsid w:val="00240607"/>
    <w:rsid w:val="00241907"/>
    <w:rsid w:val="00241EA9"/>
    <w:rsid w:val="00242368"/>
    <w:rsid w:val="00242F3E"/>
    <w:rsid w:val="00243287"/>
    <w:rsid w:val="0024399F"/>
    <w:rsid w:val="00244759"/>
    <w:rsid w:val="00245900"/>
    <w:rsid w:val="00245AC9"/>
    <w:rsid w:val="00246CB4"/>
    <w:rsid w:val="00251CD3"/>
    <w:rsid w:val="0025222A"/>
    <w:rsid w:val="00252558"/>
    <w:rsid w:val="002525D1"/>
    <w:rsid w:val="002529E4"/>
    <w:rsid w:val="00252A92"/>
    <w:rsid w:val="00252EB0"/>
    <w:rsid w:val="002547B0"/>
    <w:rsid w:val="002553FE"/>
    <w:rsid w:val="00256B01"/>
    <w:rsid w:val="00256D72"/>
    <w:rsid w:val="00257EBD"/>
    <w:rsid w:val="00260040"/>
    <w:rsid w:val="002606D6"/>
    <w:rsid w:val="0026099C"/>
    <w:rsid w:val="00260B47"/>
    <w:rsid w:val="0026160B"/>
    <w:rsid w:val="00261FC5"/>
    <w:rsid w:val="00262B4D"/>
    <w:rsid w:val="00263104"/>
    <w:rsid w:val="00263531"/>
    <w:rsid w:val="00263F65"/>
    <w:rsid w:val="00264CBB"/>
    <w:rsid w:val="00265EA3"/>
    <w:rsid w:val="00266024"/>
    <w:rsid w:val="002664A1"/>
    <w:rsid w:val="00266DFF"/>
    <w:rsid w:val="00266F72"/>
    <w:rsid w:val="00267B73"/>
    <w:rsid w:val="00267F7A"/>
    <w:rsid w:val="0027185F"/>
    <w:rsid w:val="0027220F"/>
    <w:rsid w:val="002724E8"/>
    <w:rsid w:val="00273C97"/>
    <w:rsid w:val="00273CF5"/>
    <w:rsid w:val="00273E21"/>
    <w:rsid w:val="00273E96"/>
    <w:rsid w:val="00275907"/>
    <w:rsid w:val="002767A3"/>
    <w:rsid w:val="00277833"/>
    <w:rsid w:val="00277A97"/>
    <w:rsid w:val="00277AA5"/>
    <w:rsid w:val="0028105A"/>
    <w:rsid w:val="0028150F"/>
    <w:rsid w:val="002821AA"/>
    <w:rsid w:val="0028271E"/>
    <w:rsid w:val="00282B2A"/>
    <w:rsid w:val="002831BB"/>
    <w:rsid w:val="00283D06"/>
    <w:rsid w:val="00283F7C"/>
    <w:rsid w:val="00284C1A"/>
    <w:rsid w:val="002859AD"/>
    <w:rsid w:val="002859BB"/>
    <w:rsid w:val="00285AD4"/>
    <w:rsid w:val="00286496"/>
    <w:rsid w:val="002867D9"/>
    <w:rsid w:val="00286C29"/>
    <w:rsid w:val="00287DD3"/>
    <w:rsid w:val="00287E28"/>
    <w:rsid w:val="00291808"/>
    <w:rsid w:val="0029254A"/>
    <w:rsid w:val="0029327A"/>
    <w:rsid w:val="00294897"/>
    <w:rsid w:val="00294C55"/>
    <w:rsid w:val="002950F3"/>
    <w:rsid w:val="002951FB"/>
    <w:rsid w:val="00295651"/>
    <w:rsid w:val="0029569B"/>
    <w:rsid w:val="00295CD4"/>
    <w:rsid w:val="002962EA"/>
    <w:rsid w:val="0029656B"/>
    <w:rsid w:val="002968E8"/>
    <w:rsid w:val="00297287"/>
    <w:rsid w:val="0029761A"/>
    <w:rsid w:val="00297EBE"/>
    <w:rsid w:val="00297FE7"/>
    <w:rsid w:val="002A0B06"/>
    <w:rsid w:val="002A0E31"/>
    <w:rsid w:val="002A11DD"/>
    <w:rsid w:val="002A1DE8"/>
    <w:rsid w:val="002A1EFE"/>
    <w:rsid w:val="002A200A"/>
    <w:rsid w:val="002A2225"/>
    <w:rsid w:val="002A492A"/>
    <w:rsid w:val="002A4B2D"/>
    <w:rsid w:val="002A4D91"/>
    <w:rsid w:val="002A4F23"/>
    <w:rsid w:val="002A51F6"/>
    <w:rsid w:val="002A520B"/>
    <w:rsid w:val="002A5BA8"/>
    <w:rsid w:val="002A60DD"/>
    <w:rsid w:val="002A6C54"/>
    <w:rsid w:val="002A6CF2"/>
    <w:rsid w:val="002A7EA1"/>
    <w:rsid w:val="002B16E2"/>
    <w:rsid w:val="002B2691"/>
    <w:rsid w:val="002B2C3B"/>
    <w:rsid w:val="002B2FAD"/>
    <w:rsid w:val="002B339C"/>
    <w:rsid w:val="002B4761"/>
    <w:rsid w:val="002B4CA7"/>
    <w:rsid w:val="002B52D6"/>
    <w:rsid w:val="002B62D8"/>
    <w:rsid w:val="002B647D"/>
    <w:rsid w:val="002B6530"/>
    <w:rsid w:val="002B6EF3"/>
    <w:rsid w:val="002B734B"/>
    <w:rsid w:val="002C0DE4"/>
    <w:rsid w:val="002C1165"/>
    <w:rsid w:val="002C1262"/>
    <w:rsid w:val="002C19D4"/>
    <w:rsid w:val="002C20C3"/>
    <w:rsid w:val="002C2279"/>
    <w:rsid w:val="002C2472"/>
    <w:rsid w:val="002C2A72"/>
    <w:rsid w:val="002C393E"/>
    <w:rsid w:val="002C47A0"/>
    <w:rsid w:val="002C4CC4"/>
    <w:rsid w:val="002C5150"/>
    <w:rsid w:val="002C5383"/>
    <w:rsid w:val="002C540E"/>
    <w:rsid w:val="002C60C9"/>
    <w:rsid w:val="002C64B1"/>
    <w:rsid w:val="002C762D"/>
    <w:rsid w:val="002C782E"/>
    <w:rsid w:val="002D006B"/>
    <w:rsid w:val="002D0B5B"/>
    <w:rsid w:val="002D188F"/>
    <w:rsid w:val="002D2066"/>
    <w:rsid w:val="002D34F2"/>
    <w:rsid w:val="002D351D"/>
    <w:rsid w:val="002D40E7"/>
    <w:rsid w:val="002D41AC"/>
    <w:rsid w:val="002D4BB7"/>
    <w:rsid w:val="002D502C"/>
    <w:rsid w:val="002D5CF1"/>
    <w:rsid w:val="002D6135"/>
    <w:rsid w:val="002D6623"/>
    <w:rsid w:val="002D6740"/>
    <w:rsid w:val="002D691F"/>
    <w:rsid w:val="002D6CEA"/>
    <w:rsid w:val="002D6E51"/>
    <w:rsid w:val="002D7307"/>
    <w:rsid w:val="002D7337"/>
    <w:rsid w:val="002D734E"/>
    <w:rsid w:val="002D738C"/>
    <w:rsid w:val="002D73FF"/>
    <w:rsid w:val="002D7828"/>
    <w:rsid w:val="002D78A2"/>
    <w:rsid w:val="002D7B19"/>
    <w:rsid w:val="002D7CBD"/>
    <w:rsid w:val="002E2103"/>
    <w:rsid w:val="002E2B98"/>
    <w:rsid w:val="002E2E1F"/>
    <w:rsid w:val="002E4301"/>
    <w:rsid w:val="002E4BB7"/>
    <w:rsid w:val="002E5193"/>
    <w:rsid w:val="002E536D"/>
    <w:rsid w:val="002E5D3A"/>
    <w:rsid w:val="002E6376"/>
    <w:rsid w:val="002E73A9"/>
    <w:rsid w:val="002E74DB"/>
    <w:rsid w:val="002E7912"/>
    <w:rsid w:val="002E7D44"/>
    <w:rsid w:val="002F0A17"/>
    <w:rsid w:val="002F0C69"/>
    <w:rsid w:val="002F1172"/>
    <w:rsid w:val="002F1345"/>
    <w:rsid w:val="002F14E6"/>
    <w:rsid w:val="002F221B"/>
    <w:rsid w:val="002F2934"/>
    <w:rsid w:val="002F47C7"/>
    <w:rsid w:val="002F47D9"/>
    <w:rsid w:val="002F4E88"/>
    <w:rsid w:val="002F5A9D"/>
    <w:rsid w:val="002F5FAD"/>
    <w:rsid w:val="002F66C6"/>
    <w:rsid w:val="002F7399"/>
    <w:rsid w:val="002F74E0"/>
    <w:rsid w:val="002F7A9B"/>
    <w:rsid w:val="002F7FC5"/>
    <w:rsid w:val="00301685"/>
    <w:rsid w:val="0030194D"/>
    <w:rsid w:val="00301ED6"/>
    <w:rsid w:val="00302651"/>
    <w:rsid w:val="00302914"/>
    <w:rsid w:val="00302CA8"/>
    <w:rsid w:val="00303AD7"/>
    <w:rsid w:val="0030404B"/>
    <w:rsid w:val="0030408F"/>
    <w:rsid w:val="00304401"/>
    <w:rsid w:val="003050FA"/>
    <w:rsid w:val="00305597"/>
    <w:rsid w:val="003058CD"/>
    <w:rsid w:val="00305BA9"/>
    <w:rsid w:val="003063F5"/>
    <w:rsid w:val="003066C0"/>
    <w:rsid w:val="0030710A"/>
    <w:rsid w:val="00307E51"/>
    <w:rsid w:val="00310083"/>
    <w:rsid w:val="0031023C"/>
    <w:rsid w:val="00311814"/>
    <w:rsid w:val="003119CC"/>
    <w:rsid w:val="00311C79"/>
    <w:rsid w:val="00311D48"/>
    <w:rsid w:val="00311F6D"/>
    <w:rsid w:val="003139DD"/>
    <w:rsid w:val="00313CF5"/>
    <w:rsid w:val="00314946"/>
    <w:rsid w:val="00314BD1"/>
    <w:rsid w:val="00314DDC"/>
    <w:rsid w:val="00314E8E"/>
    <w:rsid w:val="00315C83"/>
    <w:rsid w:val="003166B2"/>
    <w:rsid w:val="00317738"/>
    <w:rsid w:val="00317C10"/>
    <w:rsid w:val="0032025D"/>
    <w:rsid w:val="0032069D"/>
    <w:rsid w:val="00320B33"/>
    <w:rsid w:val="00321310"/>
    <w:rsid w:val="0032203F"/>
    <w:rsid w:val="003228D7"/>
    <w:rsid w:val="00322E91"/>
    <w:rsid w:val="003230DC"/>
    <w:rsid w:val="003239B8"/>
    <w:rsid w:val="00324171"/>
    <w:rsid w:val="0032477A"/>
    <w:rsid w:val="003248F3"/>
    <w:rsid w:val="00325CF8"/>
    <w:rsid w:val="0032609D"/>
    <w:rsid w:val="0032773F"/>
    <w:rsid w:val="00327A75"/>
    <w:rsid w:val="00330259"/>
    <w:rsid w:val="003309DE"/>
    <w:rsid w:val="00330A26"/>
    <w:rsid w:val="00332207"/>
    <w:rsid w:val="003337F2"/>
    <w:rsid w:val="003355C5"/>
    <w:rsid w:val="00335757"/>
    <w:rsid w:val="00336127"/>
    <w:rsid w:val="0033647C"/>
    <w:rsid w:val="0033693E"/>
    <w:rsid w:val="00336DA5"/>
    <w:rsid w:val="00336E0B"/>
    <w:rsid w:val="00336EAA"/>
    <w:rsid w:val="00337371"/>
    <w:rsid w:val="00337E45"/>
    <w:rsid w:val="0034086B"/>
    <w:rsid w:val="00340937"/>
    <w:rsid w:val="00340941"/>
    <w:rsid w:val="00340F4F"/>
    <w:rsid w:val="003411DF"/>
    <w:rsid w:val="00342015"/>
    <w:rsid w:val="003430DB"/>
    <w:rsid w:val="00343910"/>
    <w:rsid w:val="00343D0D"/>
    <w:rsid w:val="00344307"/>
    <w:rsid w:val="00344B89"/>
    <w:rsid w:val="003453A8"/>
    <w:rsid w:val="00346414"/>
    <w:rsid w:val="00347840"/>
    <w:rsid w:val="00347FD9"/>
    <w:rsid w:val="00350D35"/>
    <w:rsid w:val="0035107F"/>
    <w:rsid w:val="0035142C"/>
    <w:rsid w:val="0035183D"/>
    <w:rsid w:val="00351D61"/>
    <w:rsid w:val="00352055"/>
    <w:rsid w:val="003533B3"/>
    <w:rsid w:val="00353B95"/>
    <w:rsid w:val="00353DBD"/>
    <w:rsid w:val="00355BE3"/>
    <w:rsid w:val="003561EA"/>
    <w:rsid w:val="00356604"/>
    <w:rsid w:val="00356708"/>
    <w:rsid w:val="00356ABC"/>
    <w:rsid w:val="00356ECE"/>
    <w:rsid w:val="003579B8"/>
    <w:rsid w:val="00357CF9"/>
    <w:rsid w:val="003607AA"/>
    <w:rsid w:val="00360A21"/>
    <w:rsid w:val="0036206D"/>
    <w:rsid w:val="0036285B"/>
    <w:rsid w:val="003631EC"/>
    <w:rsid w:val="0036364D"/>
    <w:rsid w:val="00363C8D"/>
    <w:rsid w:val="00363CE1"/>
    <w:rsid w:val="00363D7A"/>
    <w:rsid w:val="00365131"/>
    <w:rsid w:val="003652D6"/>
    <w:rsid w:val="00365C3F"/>
    <w:rsid w:val="00366CDD"/>
    <w:rsid w:val="00366D43"/>
    <w:rsid w:val="00367B6A"/>
    <w:rsid w:val="003700EC"/>
    <w:rsid w:val="00370469"/>
    <w:rsid w:val="00370617"/>
    <w:rsid w:val="00370CB0"/>
    <w:rsid w:val="00370D95"/>
    <w:rsid w:val="00370FA7"/>
    <w:rsid w:val="003712A7"/>
    <w:rsid w:val="00371E05"/>
    <w:rsid w:val="00372AF6"/>
    <w:rsid w:val="00372B1A"/>
    <w:rsid w:val="00372C1E"/>
    <w:rsid w:val="00373391"/>
    <w:rsid w:val="00373431"/>
    <w:rsid w:val="0037412B"/>
    <w:rsid w:val="003742EB"/>
    <w:rsid w:val="003743CD"/>
    <w:rsid w:val="00374726"/>
    <w:rsid w:val="00374E2B"/>
    <w:rsid w:val="00375C43"/>
    <w:rsid w:val="00376AA6"/>
    <w:rsid w:val="00376D36"/>
    <w:rsid w:val="00381C52"/>
    <w:rsid w:val="00382B7F"/>
    <w:rsid w:val="0038321E"/>
    <w:rsid w:val="003835B4"/>
    <w:rsid w:val="0038379C"/>
    <w:rsid w:val="00383C4D"/>
    <w:rsid w:val="0038472A"/>
    <w:rsid w:val="00384D0E"/>
    <w:rsid w:val="003857A3"/>
    <w:rsid w:val="00386491"/>
    <w:rsid w:val="0038650A"/>
    <w:rsid w:val="0038695C"/>
    <w:rsid w:val="00386A5C"/>
    <w:rsid w:val="00386FE0"/>
    <w:rsid w:val="003878A5"/>
    <w:rsid w:val="00387C38"/>
    <w:rsid w:val="00387F26"/>
    <w:rsid w:val="003903C4"/>
    <w:rsid w:val="003915DA"/>
    <w:rsid w:val="00391FEA"/>
    <w:rsid w:val="003926B5"/>
    <w:rsid w:val="00392CB2"/>
    <w:rsid w:val="00393B9D"/>
    <w:rsid w:val="00395233"/>
    <w:rsid w:val="003952FB"/>
    <w:rsid w:val="00395A59"/>
    <w:rsid w:val="00395CA2"/>
    <w:rsid w:val="00395EFB"/>
    <w:rsid w:val="003971A1"/>
    <w:rsid w:val="003971E0"/>
    <w:rsid w:val="00397785"/>
    <w:rsid w:val="003A05D7"/>
    <w:rsid w:val="003A070A"/>
    <w:rsid w:val="003A4F1E"/>
    <w:rsid w:val="003A52EF"/>
    <w:rsid w:val="003A5510"/>
    <w:rsid w:val="003A5F22"/>
    <w:rsid w:val="003A5F6C"/>
    <w:rsid w:val="003A654A"/>
    <w:rsid w:val="003A6D41"/>
    <w:rsid w:val="003A7B4E"/>
    <w:rsid w:val="003A7BCE"/>
    <w:rsid w:val="003A7BE7"/>
    <w:rsid w:val="003A7D5D"/>
    <w:rsid w:val="003B036C"/>
    <w:rsid w:val="003B0D73"/>
    <w:rsid w:val="003B1245"/>
    <w:rsid w:val="003B1CBF"/>
    <w:rsid w:val="003B4BF9"/>
    <w:rsid w:val="003B4F7A"/>
    <w:rsid w:val="003B5206"/>
    <w:rsid w:val="003B599C"/>
    <w:rsid w:val="003B617F"/>
    <w:rsid w:val="003B6335"/>
    <w:rsid w:val="003B713E"/>
    <w:rsid w:val="003C1428"/>
    <w:rsid w:val="003C276F"/>
    <w:rsid w:val="003C34E6"/>
    <w:rsid w:val="003C4FE3"/>
    <w:rsid w:val="003C5280"/>
    <w:rsid w:val="003C57AF"/>
    <w:rsid w:val="003C6775"/>
    <w:rsid w:val="003C7151"/>
    <w:rsid w:val="003C7982"/>
    <w:rsid w:val="003D14EA"/>
    <w:rsid w:val="003D22F0"/>
    <w:rsid w:val="003D232D"/>
    <w:rsid w:val="003D3968"/>
    <w:rsid w:val="003D3A62"/>
    <w:rsid w:val="003D420E"/>
    <w:rsid w:val="003D4492"/>
    <w:rsid w:val="003D4E1A"/>
    <w:rsid w:val="003D4F7B"/>
    <w:rsid w:val="003D7954"/>
    <w:rsid w:val="003E00E0"/>
    <w:rsid w:val="003E0130"/>
    <w:rsid w:val="003E0146"/>
    <w:rsid w:val="003E0345"/>
    <w:rsid w:val="003E08C5"/>
    <w:rsid w:val="003E0999"/>
    <w:rsid w:val="003E0CBD"/>
    <w:rsid w:val="003E0FB1"/>
    <w:rsid w:val="003E1699"/>
    <w:rsid w:val="003E1F25"/>
    <w:rsid w:val="003E2233"/>
    <w:rsid w:val="003E3C4D"/>
    <w:rsid w:val="003E3E2C"/>
    <w:rsid w:val="003E477E"/>
    <w:rsid w:val="003E4889"/>
    <w:rsid w:val="003E4AE6"/>
    <w:rsid w:val="003E69C9"/>
    <w:rsid w:val="003E75F7"/>
    <w:rsid w:val="003F0568"/>
    <w:rsid w:val="003F0FBA"/>
    <w:rsid w:val="003F2941"/>
    <w:rsid w:val="003F2A7E"/>
    <w:rsid w:val="003F2D33"/>
    <w:rsid w:val="003F3203"/>
    <w:rsid w:val="003F3544"/>
    <w:rsid w:val="003F3721"/>
    <w:rsid w:val="003F3B31"/>
    <w:rsid w:val="003F3D4B"/>
    <w:rsid w:val="003F43C8"/>
    <w:rsid w:val="003F47D2"/>
    <w:rsid w:val="003F4DBF"/>
    <w:rsid w:val="003F56F7"/>
    <w:rsid w:val="003F59B9"/>
    <w:rsid w:val="003F659D"/>
    <w:rsid w:val="003F7CE1"/>
    <w:rsid w:val="003F7EB1"/>
    <w:rsid w:val="003F7F5E"/>
    <w:rsid w:val="00400684"/>
    <w:rsid w:val="00400C39"/>
    <w:rsid w:val="00400CCC"/>
    <w:rsid w:val="00402707"/>
    <w:rsid w:val="004044C4"/>
    <w:rsid w:val="00404EDF"/>
    <w:rsid w:val="0040504A"/>
    <w:rsid w:val="00406743"/>
    <w:rsid w:val="004067A0"/>
    <w:rsid w:val="00407439"/>
    <w:rsid w:val="00407441"/>
    <w:rsid w:val="00407BF0"/>
    <w:rsid w:val="00407DCE"/>
    <w:rsid w:val="00410842"/>
    <w:rsid w:val="00411451"/>
    <w:rsid w:val="0041243D"/>
    <w:rsid w:val="0041247F"/>
    <w:rsid w:val="0041264E"/>
    <w:rsid w:val="004128FD"/>
    <w:rsid w:val="00413593"/>
    <w:rsid w:val="00416AFC"/>
    <w:rsid w:val="0041780C"/>
    <w:rsid w:val="00417AF5"/>
    <w:rsid w:val="004203A9"/>
    <w:rsid w:val="004216A3"/>
    <w:rsid w:val="00421D8B"/>
    <w:rsid w:val="00422DDC"/>
    <w:rsid w:val="00423EA2"/>
    <w:rsid w:val="004247D2"/>
    <w:rsid w:val="00424D61"/>
    <w:rsid w:val="0042511C"/>
    <w:rsid w:val="00425209"/>
    <w:rsid w:val="004257C5"/>
    <w:rsid w:val="00425E34"/>
    <w:rsid w:val="00427132"/>
    <w:rsid w:val="00427454"/>
    <w:rsid w:val="00427489"/>
    <w:rsid w:val="004278AE"/>
    <w:rsid w:val="00427C3C"/>
    <w:rsid w:val="00427C50"/>
    <w:rsid w:val="00430001"/>
    <w:rsid w:val="0043130A"/>
    <w:rsid w:val="00431D2D"/>
    <w:rsid w:val="00432815"/>
    <w:rsid w:val="00432833"/>
    <w:rsid w:val="00432C7D"/>
    <w:rsid w:val="00432DB2"/>
    <w:rsid w:val="00432DF1"/>
    <w:rsid w:val="0043317C"/>
    <w:rsid w:val="00435C6C"/>
    <w:rsid w:val="00435DB6"/>
    <w:rsid w:val="004361A5"/>
    <w:rsid w:val="004361F1"/>
    <w:rsid w:val="0043656F"/>
    <w:rsid w:val="00436EDC"/>
    <w:rsid w:val="00436F12"/>
    <w:rsid w:val="0043797D"/>
    <w:rsid w:val="00437E1F"/>
    <w:rsid w:val="00440AB0"/>
    <w:rsid w:val="00440B26"/>
    <w:rsid w:val="00441286"/>
    <w:rsid w:val="004427BA"/>
    <w:rsid w:val="00444197"/>
    <w:rsid w:val="004447E9"/>
    <w:rsid w:val="00445B7D"/>
    <w:rsid w:val="00446434"/>
    <w:rsid w:val="00446F18"/>
    <w:rsid w:val="0044754C"/>
    <w:rsid w:val="0045065C"/>
    <w:rsid w:val="00450C3F"/>
    <w:rsid w:val="0045168D"/>
    <w:rsid w:val="004517F2"/>
    <w:rsid w:val="00452848"/>
    <w:rsid w:val="00452BA0"/>
    <w:rsid w:val="0045303E"/>
    <w:rsid w:val="00453115"/>
    <w:rsid w:val="0045356C"/>
    <w:rsid w:val="00454332"/>
    <w:rsid w:val="0045573C"/>
    <w:rsid w:val="004570E3"/>
    <w:rsid w:val="004606D6"/>
    <w:rsid w:val="004611F7"/>
    <w:rsid w:val="004614CF"/>
    <w:rsid w:val="00461845"/>
    <w:rsid w:val="00461BED"/>
    <w:rsid w:val="004630DC"/>
    <w:rsid w:val="00463366"/>
    <w:rsid w:val="0046367A"/>
    <w:rsid w:val="004656E5"/>
    <w:rsid w:val="00466204"/>
    <w:rsid w:val="004672B7"/>
    <w:rsid w:val="004672C4"/>
    <w:rsid w:val="0047027A"/>
    <w:rsid w:val="00470AE7"/>
    <w:rsid w:val="00470F52"/>
    <w:rsid w:val="004713DF"/>
    <w:rsid w:val="0047214D"/>
    <w:rsid w:val="0047315C"/>
    <w:rsid w:val="0047488E"/>
    <w:rsid w:val="0047498C"/>
    <w:rsid w:val="00476CBF"/>
    <w:rsid w:val="00476D67"/>
    <w:rsid w:val="00476DFE"/>
    <w:rsid w:val="00480FF2"/>
    <w:rsid w:val="004815C1"/>
    <w:rsid w:val="0048170B"/>
    <w:rsid w:val="0048181C"/>
    <w:rsid w:val="00481B08"/>
    <w:rsid w:val="00481B3A"/>
    <w:rsid w:val="00481CD6"/>
    <w:rsid w:val="00482291"/>
    <w:rsid w:val="00482CF0"/>
    <w:rsid w:val="004844C2"/>
    <w:rsid w:val="00484E37"/>
    <w:rsid w:val="00484E70"/>
    <w:rsid w:val="004858B1"/>
    <w:rsid w:val="00485DB9"/>
    <w:rsid w:val="00486729"/>
    <w:rsid w:val="00486990"/>
    <w:rsid w:val="00486F7E"/>
    <w:rsid w:val="00486FA5"/>
    <w:rsid w:val="0048739C"/>
    <w:rsid w:val="0049081F"/>
    <w:rsid w:val="00490938"/>
    <w:rsid w:val="00490FFA"/>
    <w:rsid w:val="00491CE1"/>
    <w:rsid w:val="00491D52"/>
    <w:rsid w:val="0049429F"/>
    <w:rsid w:val="00494348"/>
    <w:rsid w:val="004953FC"/>
    <w:rsid w:val="0049553A"/>
    <w:rsid w:val="0049572D"/>
    <w:rsid w:val="00495C87"/>
    <w:rsid w:val="0049679F"/>
    <w:rsid w:val="00496A73"/>
    <w:rsid w:val="004974A6"/>
    <w:rsid w:val="004A11B9"/>
    <w:rsid w:val="004A140D"/>
    <w:rsid w:val="004A2340"/>
    <w:rsid w:val="004A28BB"/>
    <w:rsid w:val="004A30A7"/>
    <w:rsid w:val="004A35D9"/>
    <w:rsid w:val="004A3C47"/>
    <w:rsid w:val="004A3D98"/>
    <w:rsid w:val="004A4200"/>
    <w:rsid w:val="004A5738"/>
    <w:rsid w:val="004A5924"/>
    <w:rsid w:val="004A69FC"/>
    <w:rsid w:val="004A6C66"/>
    <w:rsid w:val="004A6CBD"/>
    <w:rsid w:val="004B0511"/>
    <w:rsid w:val="004B0DF2"/>
    <w:rsid w:val="004B113C"/>
    <w:rsid w:val="004B1194"/>
    <w:rsid w:val="004B1955"/>
    <w:rsid w:val="004B2122"/>
    <w:rsid w:val="004B2310"/>
    <w:rsid w:val="004B3193"/>
    <w:rsid w:val="004B3235"/>
    <w:rsid w:val="004B338A"/>
    <w:rsid w:val="004B3872"/>
    <w:rsid w:val="004B38C0"/>
    <w:rsid w:val="004B3C26"/>
    <w:rsid w:val="004B3ED2"/>
    <w:rsid w:val="004B4696"/>
    <w:rsid w:val="004B4AE2"/>
    <w:rsid w:val="004B53B1"/>
    <w:rsid w:val="004B563E"/>
    <w:rsid w:val="004B5A31"/>
    <w:rsid w:val="004B63D9"/>
    <w:rsid w:val="004B6656"/>
    <w:rsid w:val="004B69DA"/>
    <w:rsid w:val="004B6F4B"/>
    <w:rsid w:val="004B6FC1"/>
    <w:rsid w:val="004B721F"/>
    <w:rsid w:val="004B7786"/>
    <w:rsid w:val="004C0F07"/>
    <w:rsid w:val="004C1144"/>
    <w:rsid w:val="004C1D4A"/>
    <w:rsid w:val="004C1F61"/>
    <w:rsid w:val="004C224E"/>
    <w:rsid w:val="004C25C7"/>
    <w:rsid w:val="004C28BB"/>
    <w:rsid w:val="004C301B"/>
    <w:rsid w:val="004C31F9"/>
    <w:rsid w:val="004C3D38"/>
    <w:rsid w:val="004C5860"/>
    <w:rsid w:val="004C5F71"/>
    <w:rsid w:val="004C62E8"/>
    <w:rsid w:val="004C69C5"/>
    <w:rsid w:val="004C6BEA"/>
    <w:rsid w:val="004C6CBA"/>
    <w:rsid w:val="004C75D4"/>
    <w:rsid w:val="004C78A4"/>
    <w:rsid w:val="004C7BAA"/>
    <w:rsid w:val="004D106C"/>
    <w:rsid w:val="004D1387"/>
    <w:rsid w:val="004D1EC9"/>
    <w:rsid w:val="004D1FC9"/>
    <w:rsid w:val="004D20DA"/>
    <w:rsid w:val="004D2A49"/>
    <w:rsid w:val="004D3C08"/>
    <w:rsid w:val="004D4D2E"/>
    <w:rsid w:val="004D538E"/>
    <w:rsid w:val="004D54A9"/>
    <w:rsid w:val="004D5765"/>
    <w:rsid w:val="004D6577"/>
    <w:rsid w:val="004E0686"/>
    <w:rsid w:val="004E2398"/>
    <w:rsid w:val="004E2984"/>
    <w:rsid w:val="004E2FDE"/>
    <w:rsid w:val="004E3729"/>
    <w:rsid w:val="004E3C17"/>
    <w:rsid w:val="004E4896"/>
    <w:rsid w:val="004E4B1B"/>
    <w:rsid w:val="004E57B9"/>
    <w:rsid w:val="004E5906"/>
    <w:rsid w:val="004E60FB"/>
    <w:rsid w:val="004E6111"/>
    <w:rsid w:val="004E68CB"/>
    <w:rsid w:val="004F1328"/>
    <w:rsid w:val="004F315C"/>
    <w:rsid w:val="004F3FBA"/>
    <w:rsid w:val="004F40BA"/>
    <w:rsid w:val="004F63CC"/>
    <w:rsid w:val="004F6D3F"/>
    <w:rsid w:val="004F707E"/>
    <w:rsid w:val="004F77F1"/>
    <w:rsid w:val="004F79D0"/>
    <w:rsid w:val="00501060"/>
    <w:rsid w:val="00501796"/>
    <w:rsid w:val="005022BB"/>
    <w:rsid w:val="005022D5"/>
    <w:rsid w:val="00502438"/>
    <w:rsid w:val="0050255D"/>
    <w:rsid w:val="005038F0"/>
    <w:rsid w:val="00504861"/>
    <w:rsid w:val="00504F28"/>
    <w:rsid w:val="00504F94"/>
    <w:rsid w:val="005058D5"/>
    <w:rsid w:val="00505EA7"/>
    <w:rsid w:val="005063CB"/>
    <w:rsid w:val="00506810"/>
    <w:rsid w:val="00507004"/>
    <w:rsid w:val="005077DC"/>
    <w:rsid w:val="00507905"/>
    <w:rsid w:val="0050798A"/>
    <w:rsid w:val="005100DF"/>
    <w:rsid w:val="005100E3"/>
    <w:rsid w:val="00510EB5"/>
    <w:rsid w:val="00510FE5"/>
    <w:rsid w:val="005118C2"/>
    <w:rsid w:val="0051205A"/>
    <w:rsid w:val="00513319"/>
    <w:rsid w:val="0051436D"/>
    <w:rsid w:val="005150EB"/>
    <w:rsid w:val="00515199"/>
    <w:rsid w:val="005158D0"/>
    <w:rsid w:val="00515F18"/>
    <w:rsid w:val="0051704B"/>
    <w:rsid w:val="005204DF"/>
    <w:rsid w:val="00520983"/>
    <w:rsid w:val="00520DA9"/>
    <w:rsid w:val="0052150A"/>
    <w:rsid w:val="0052150F"/>
    <w:rsid w:val="0052185A"/>
    <w:rsid w:val="0052208B"/>
    <w:rsid w:val="00522CBD"/>
    <w:rsid w:val="00523296"/>
    <w:rsid w:val="00523B29"/>
    <w:rsid w:val="00523DA8"/>
    <w:rsid w:val="005240A5"/>
    <w:rsid w:val="005245BD"/>
    <w:rsid w:val="0052471E"/>
    <w:rsid w:val="00524FF7"/>
    <w:rsid w:val="0052646A"/>
    <w:rsid w:val="005273C5"/>
    <w:rsid w:val="00530517"/>
    <w:rsid w:val="0053069C"/>
    <w:rsid w:val="00530D4F"/>
    <w:rsid w:val="00531355"/>
    <w:rsid w:val="005316CB"/>
    <w:rsid w:val="00531ABC"/>
    <w:rsid w:val="005324D0"/>
    <w:rsid w:val="00532799"/>
    <w:rsid w:val="00534867"/>
    <w:rsid w:val="00534B88"/>
    <w:rsid w:val="005352FE"/>
    <w:rsid w:val="005372A5"/>
    <w:rsid w:val="00537369"/>
    <w:rsid w:val="00537A29"/>
    <w:rsid w:val="00540C6D"/>
    <w:rsid w:val="00540EA5"/>
    <w:rsid w:val="005411D7"/>
    <w:rsid w:val="005426E0"/>
    <w:rsid w:val="00542A26"/>
    <w:rsid w:val="00543037"/>
    <w:rsid w:val="005439B3"/>
    <w:rsid w:val="00543CD9"/>
    <w:rsid w:val="00544187"/>
    <w:rsid w:val="00544211"/>
    <w:rsid w:val="00544349"/>
    <w:rsid w:val="005444D8"/>
    <w:rsid w:val="0054466E"/>
    <w:rsid w:val="005449FC"/>
    <w:rsid w:val="00545CFE"/>
    <w:rsid w:val="00545E6C"/>
    <w:rsid w:val="00545F70"/>
    <w:rsid w:val="005461FB"/>
    <w:rsid w:val="005462AB"/>
    <w:rsid w:val="005500CC"/>
    <w:rsid w:val="005503A4"/>
    <w:rsid w:val="0055067D"/>
    <w:rsid w:val="005508F8"/>
    <w:rsid w:val="00550DDD"/>
    <w:rsid w:val="00550FB1"/>
    <w:rsid w:val="00551DBF"/>
    <w:rsid w:val="00553645"/>
    <w:rsid w:val="00554C67"/>
    <w:rsid w:val="00555178"/>
    <w:rsid w:val="005551E8"/>
    <w:rsid w:val="00555721"/>
    <w:rsid w:val="00555E11"/>
    <w:rsid w:val="00556607"/>
    <w:rsid w:val="0055686C"/>
    <w:rsid w:val="0055722D"/>
    <w:rsid w:val="00557415"/>
    <w:rsid w:val="0055772C"/>
    <w:rsid w:val="00557A6A"/>
    <w:rsid w:val="005601CB"/>
    <w:rsid w:val="0056215E"/>
    <w:rsid w:val="005622FF"/>
    <w:rsid w:val="00562874"/>
    <w:rsid w:val="00563FC1"/>
    <w:rsid w:val="005640D5"/>
    <w:rsid w:val="0056419F"/>
    <w:rsid w:val="00566418"/>
    <w:rsid w:val="00566431"/>
    <w:rsid w:val="00566637"/>
    <w:rsid w:val="00566BD2"/>
    <w:rsid w:val="00566EEE"/>
    <w:rsid w:val="00567217"/>
    <w:rsid w:val="005672B6"/>
    <w:rsid w:val="00567546"/>
    <w:rsid w:val="00570206"/>
    <w:rsid w:val="00570447"/>
    <w:rsid w:val="00571216"/>
    <w:rsid w:val="005723F0"/>
    <w:rsid w:val="005724ED"/>
    <w:rsid w:val="0057277D"/>
    <w:rsid w:val="005731CB"/>
    <w:rsid w:val="0057392A"/>
    <w:rsid w:val="00574016"/>
    <w:rsid w:val="005740AA"/>
    <w:rsid w:val="005742C0"/>
    <w:rsid w:val="00574360"/>
    <w:rsid w:val="0057441A"/>
    <w:rsid w:val="0057450D"/>
    <w:rsid w:val="0057465C"/>
    <w:rsid w:val="005747E2"/>
    <w:rsid w:val="00574AAA"/>
    <w:rsid w:val="00574AB3"/>
    <w:rsid w:val="00575B0F"/>
    <w:rsid w:val="0057620B"/>
    <w:rsid w:val="00576B88"/>
    <w:rsid w:val="00577C37"/>
    <w:rsid w:val="00581221"/>
    <w:rsid w:val="00581E5C"/>
    <w:rsid w:val="00582174"/>
    <w:rsid w:val="005824FF"/>
    <w:rsid w:val="00582F06"/>
    <w:rsid w:val="00583107"/>
    <w:rsid w:val="0058453D"/>
    <w:rsid w:val="005850A1"/>
    <w:rsid w:val="00585332"/>
    <w:rsid w:val="0058581E"/>
    <w:rsid w:val="0058689B"/>
    <w:rsid w:val="0058696E"/>
    <w:rsid w:val="00587094"/>
    <w:rsid w:val="0058735D"/>
    <w:rsid w:val="0059012F"/>
    <w:rsid w:val="00591A2B"/>
    <w:rsid w:val="00592AFD"/>
    <w:rsid w:val="00592D14"/>
    <w:rsid w:val="005932C0"/>
    <w:rsid w:val="005932EB"/>
    <w:rsid w:val="00594A01"/>
    <w:rsid w:val="005954E7"/>
    <w:rsid w:val="00595BDA"/>
    <w:rsid w:val="00596803"/>
    <w:rsid w:val="00596876"/>
    <w:rsid w:val="00597712"/>
    <w:rsid w:val="00597CCB"/>
    <w:rsid w:val="00597D2E"/>
    <w:rsid w:val="005A12CD"/>
    <w:rsid w:val="005A1860"/>
    <w:rsid w:val="005A2235"/>
    <w:rsid w:val="005A24DC"/>
    <w:rsid w:val="005A27AC"/>
    <w:rsid w:val="005A2D18"/>
    <w:rsid w:val="005A5B77"/>
    <w:rsid w:val="005A62FC"/>
    <w:rsid w:val="005A6D1A"/>
    <w:rsid w:val="005A7C64"/>
    <w:rsid w:val="005B0408"/>
    <w:rsid w:val="005B041B"/>
    <w:rsid w:val="005B0C8E"/>
    <w:rsid w:val="005B0FE1"/>
    <w:rsid w:val="005B216E"/>
    <w:rsid w:val="005B38CE"/>
    <w:rsid w:val="005B3DEC"/>
    <w:rsid w:val="005B3FCB"/>
    <w:rsid w:val="005B47DE"/>
    <w:rsid w:val="005B5CA9"/>
    <w:rsid w:val="005B6345"/>
    <w:rsid w:val="005B7A6B"/>
    <w:rsid w:val="005B7EC7"/>
    <w:rsid w:val="005C048C"/>
    <w:rsid w:val="005C1FEA"/>
    <w:rsid w:val="005C2A7A"/>
    <w:rsid w:val="005C3B68"/>
    <w:rsid w:val="005C3EF1"/>
    <w:rsid w:val="005C46BB"/>
    <w:rsid w:val="005C4C9E"/>
    <w:rsid w:val="005C53B8"/>
    <w:rsid w:val="005C54EC"/>
    <w:rsid w:val="005C5792"/>
    <w:rsid w:val="005C5DC7"/>
    <w:rsid w:val="005C681D"/>
    <w:rsid w:val="005C77C6"/>
    <w:rsid w:val="005C7974"/>
    <w:rsid w:val="005C7A72"/>
    <w:rsid w:val="005C7B48"/>
    <w:rsid w:val="005C7DDF"/>
    <w:rsid w:val="005D0722"/>
    <w:rsid w:val="005D0CE9"/>
    <w:rsid w:val="005D166B"/>
    <w:rsid w:val="005D1A3E"/>
    <w:rsid w:val="005D1AAA"/>
    <w:rsid w:val="005D1CC3"/>
    <w:rsid w:val="005D271E"/>
    <w:rsid w:val="005D272A"/>
    <w:rsid w:val="005D2C0A"/>
    <w:rsid w:val="005D2FB0"/>
    <w:rsid w:val="005D3C46"/>
    <w:rsid w:val="005D40A3"/>
    <w:rsid w:val="005D4680"/>
    <w:rsid w:val="005D4FEC"/>
    <w:rsid w:val="005D5C12"/>
    <w:rsid w:val="005D5C83"/>
    <w:rsid w:val="005D5D24"/>
    <w:rsid w:val="005D64D3"/>
    <w:rsid w:val="005D67D7"/>
    <w:rsid w:val="005D6B50"/>
    <w:rsid w:val="005D7B29"/>
    <w:rsid w:val="005D7C05"/>
    <w:rsid w:val="005E0C84"/>
    <w:rsid w:val="005E109D"/>
    <w:rsid w:val="005E1672"/>
    <w:rsid w:val="005E1965"/>
    <w:rsid w:val="005E28A4"/>
    <w:rsid w:val="005E2B77"/>
    <w:rsid w:val="005E2CB8"/>
    <w:rsid w:val="005E3425"/>
    <w:rsid w:val="005E347B"/>
    <w:rsid w:val="005E372F"/>
    <w:rsid w:val="005E4531"/>
    <w:rsid w:val="005E4AFC"/>
    <w:rsid w:val="005E5526"/>
    <w:rsid w:val="005E6AE8"/>
    <w:rsid w:val="005E6B7B"/>
    <w:rsid w:val="005E732B"/>
    <w:rsid w:val="005E756F"/>
    <w:rsid w:val="005E7A6D"/>
    <w:rsid w:val="005E7F54"/>
    <w:rsid w:val="005F016B"/>
    <w:rsid w:val="005F02CD"/>
    <w:rsid w:val="005F030C"/>
    <w:rsid w:val="005F10AF"/>
    <w:rsid w:val="005F16A8"/>
    <w:rsid w:val="005F188D"/>
    <w:rsid w:val="005F2050"/>
    <w:rsid w:val="005F25F9"/>
    <w:rsid w:val="005F2AD7"/>
    <w:rsid w:val="005F2CFA"/>
    <w:rsid w:val="005F387C"/>
    <w:rsid w:val="005F4CB7"/>
    <w:rsid w:val="005F57B1"/>
    <w:rsid w:val="005F5912"/>
    <w:rsid w:val="005F5CD2"/>
    <w:rsid w:val="005F646C"/>
    <w:rsid w:val="005F6FC0"/>
    <w:rsid w:val="005F78A3"/>
    <w:rsid w:val="00600278"/>
    <w:rsid w:val="006006C4"/>
    <w:rsid w:val="00600831"/>
    <w:rsid w:val="0060130E"/>
    <w:rsid w:val="006018BA"/>
    <w:rsid w:val="00601AD9"/>
    <w:rsid w:val="006020EB"/>
    <w:rsid w:val="006026A6"/>
    <w:rsid w:val="00604176"/>
    <w:rsid w:val="00604AF2"/>
    <w:rsid w:val="00605417"/>
    <w:rsid w:val="00606079"/>
    <w:rsid w:val="0060650C"/>
    <w:rsid w:val="00607200"/>
    <w:rsid w:val="00607FC2"/>
    <w:rsid w:val="006115EF"/>
    <w:rsid w:val="00612822"/>
    <w:rsid w:val="00613190"/>
    <w:rsid w:val="006131A9"/>
    <w:rsid w:val="00613280"/>
    <w:rsid w:val="00613606"/>
    <w:rsid w:val="00613DC0"/>
    <w:rsid w:val="006150F5"/>
    <w:rsid w:val="00615208"/>
    <w:rsid w:val="0061531C"/>
    <w:rsid w:val="00615AB0"/>
    <w:rsid w:val="00615B7D"/>
    <w:rsid w:val="00615FF6"/>
    <w:rsid w:val="00617DDE"/>
    <w:rsid w:val="00620801"/>
    <w:rsid w:val="00621114"/>
    <w:rsid w:val="0062153D"/>
    <w:rsid w:val="00621582"/>
    <w:rsid w:val="006216C4"/>
    <w:rsid w:val="0062237A"/>
    <w:rsid w:val="00622417"/>
    <w:rsid w:val="00622A16"/>
    <w:rsid w:val="00623200"/>
    <w:rsid w:val="0062345F"/>
    <w:rsid w:val="0062532A"/>
    <w:rsid w:val="00625546"/>
    <w:rsid w:val="006259A4"/>
    <w:rsid w:val="00625C0F"/>
    <w:rsid w:val="00625D72"/>
    <w:rsid w:val="006261F9"/>
    <w:rsid w:val="00626F37"/>
    <w:rsid w:val="006274DE"/>
    <w:rsid w:val="006300C1"/>
    <w:rsid w:val="0063118A"/>
    <w:rsid w:val="00631A72"/>
    <w:rsid w:val="00631F90"/>
    <w:rsid w:val="006320FC"/>
    <w:rsid w:val="00632D88"/>
    <w:rsid w:val="006331BA"/>
    <w:rsid w:val="006331C1"/>
    <w:rsid w:val="006344A2"/>
    <w:rsid w:val="006356F3"/>
    <w:rsid w:val="00636A98"/>
    <w:rsid w:val="00636DAD"/>
    <w:rsid w:val="006374D7"/>
    <w:rsid w:val="00637BD7"/>
    <w:rsid w:val="00637C60"/>
    <w:rsid w:val="00637E52"/>
    <w:rsid w:val="006406B7"/>
    <w:rsid w:val="00640BB4"/>
    <w:rsid w:val="006413CE"/>
    <w:rsid w:val="00641CFE"/>
    <w:rsid w:val="00641F55"/>
    <w:rsid w:val="00643462"/>
    <w:rsid w:val="00644FB7"/>
    <w:rsid w:val="0064763E"/>
    <w:rsid w:val="0065199E"/>
    <w:rsid w:val="00652037"/>
    <w:rsid w:val="006520C5"/>
    <w:rsid w:val="0065253F"/>
    <w:rsid w:val="006526AE"/>
    <w:rsid w:val="00652BD6"/>
    <w:rsid w:val="00652BE3"/>
    <w:rsid w:val="006534DE"/>
    <w:rsid w:val="00653580"/>
    <w:rsid w:val="006538A6"/>
    <w:rsid w:val="006541F7"/>
    <w:rsid w:val="0065427A"/>
    <w:rsid w:val="00655B43"/>
    <w:rsid w:val="00656674"/>
    <w:rsid w:val="00656B13"/>
    <w:rsid w:val="00656F59"/>
    <w:rsid w:val="006600DE"/>
    <w:rsid w:val="00660D9F"/>
    <w:rsid w:val="006616AB"/>
    <w:rsid w:val="00662517"/>
    <w:rsid w:val="0066300A"/>
    <w:rsid w:val="00663442"/>
    <w:rsid w:val="00663E4B"/>
    <w:rsid w:val="00664091"/>
    <w:rsid w:val="0066484F"/>
    <w:rsid w:val="00664877"/>
    <w:rsid w:val="0066491C"/>
    <w:rsid w:val="00665585"/>
    <w:rsid w:val="00666DD8"/>
    <w:rsid w:val="00667292"/>
    <w:rsid w:val="0066773B"/>
    <w:rsid w:val="006677BE"/>
    <w:rsid w:val="00667F26"/>
    <w:rsid w:val="00667FCC"/>
    <w:rsid w:val="0067039C"/>
    <w:rsid w:val="006707D0"/>
    <w:rsid w:val="006709F3"/>
    <w:rsid w:val="00671138"/>
    <w:rsid w:val="006714B6"/>
    <w:rsid w:val="006715F4"/>
    <w:rsid w:val="00671C0C"/>
    <w:rsid w:val="00672436"/>
    <w:rsid w:val="00673942"/>
    <w:rsid w:val="00674027"/>
    <w:rsid w:val="006744E4"/>
    <w:rsid w:val="0067473A"/>
    <w:rsid w:val="00674BB3"/>
    <w:rsid w:val="0067666B"/>
    <w:rsid w:val="00676816"/>
    <w:rsid w:val="00676C94"/>
    <w:rsid w:val="00676E80"/>
    <w:rsid w:val="0067720E"/>
    <w:rsid w:val="00677B86"/>
    <w:rsid w:val="00677CC9"/>
    <w:rsid w:val="0068064C"/>
    <w:rsid w:val="00680965"/>
    <w:rsid w:val="00680BB4"/>
    <w:rsid w:val="00681FE2"/>
    <w:rsid w:val="006827EE"/>
    <w:rsid w:val="00682E5A"/>
    <w:rsid w:val="00684D1D"/>
    <w:rsid w:val="006850C0"/>
    <w:rsid w:val="0068512A"/>
    <w:rsid w:val="00685FB8"/>
    <w:rsid w:val="00687F6E"/>
    <w:rsid w:val="006901D8"/>
    <w:rsid w:val="0069143E"/>
    <w:rsid w:val="00691664"/>
    <w:rsid w:val="00691E97"/>
    <w:rsid w:val="00692838"/>
    <w:rsid w:val="00692848"/>
    <w:rsid w:val="00692B58"/>
    <w:rsid w:val="00692F45"/>
    <w:rsid w:val="006930EA"/>
    <w:rsid w:val="006935E2"/>
    <w:rsid w:val="00694D4C"/>
    <w:rsid w:val="00695195"/>
    <w:rsid w:val="00695E11"/>
    <w:rsid w:val="0069651A"/>
    <w:rsid w:val="00696531"/>
    <w:rsid w:val="00696BC6"/>
    <w:rsid w:val="006979E3"/>
    <w:rsid w:val="00697BD6"/>
    <w:rsid w:val="006A047A"/>
    <w:rsid w:val="006A14D0"/>
    <w:rsid w:val="006A22DD"/>
    <w:rsid w:val="006A2375"/>
    <w:rsid w:val="006A2432"/>
    <w:rsid w:val="006A3562"/>
    <w:rsid w:val="006A356A"/>
    <w:rsid w:val="006A4BC5"/>
    <w:rsid w:val="006A524C"/>
    <w:rsid w:val="006A6175"/>
    <w:rsid w:val="006A622B"/>
    <w:rsid w:val="006A6E38"/>
    <w:rsid w:val="006A729F"/>
    <w:rsid w:val="006A7A56"/>
    <w:rsid w:val="006B0208"/>
    <w:rsid w:val="006B032A"/>
    <w:rsid w:val="006B0593"/>
    <w:rsid w:val="006B1580"/>
    <w:rsid w:val="006B18A2"/>
    <w:rsid w:val="006B1C17"/>
    <w:rsid w:val="006B226D"/>
    <w:rsid w:val="006B2FCB"/>
    <w:rsid w:val="006B37CD"/>
    <w:rsid w:val="006B3873"/>
    <w:rsid w:val="006B3DAC"/>
    <w:rsid w:val="006B4013"/>
    <w:rsid w:val="006B448B"/>
    <w:rsid w:val="006B496D"/>
    <w:rsid w:val="006B587E"/>
    <w:rsid w:val="006B627D"/>
    <w:rsid w:val="006B6B70"/>
    <w:rsid w:val="006C175C"/>
    <w:rsid w:val="006C1C99"/>
    <w:rsid w:val="006C27B0"/>
    <w:rsid w:val="006C2946"/>
    <w:rsid w:val="006C2A20"/>
    <w:rsid w:val="006C2A4C"/>
    <w:rsid w:val="006C3286"/>
    <w:rsid w:val="006C373E"/>
    <w:rsid w:val="006C4036"/>
    <w:rsid w:val="006C575C"/>
    <w:rsid w:val="006C5DC3"/>
    <w:rsid w:val="006C68D4"/>
    <w:rsid w:val="006C695D"/>
    <w:rsid w:val="006C6F20"/>
    <w:rsid w:val="006C75F0"/>
    <w:rsid w:val="006C78BB"/>
    <w:rsid w:val="006D0E15"/>
    <w:rsid w:val="006D1AD9"/>
    <w:rsid w:val="006D22DF"/>
    <w:rsid w:val="006D26EF"/>
    <w:rsid w:val="006D27E1"/>
    <w:rsid w:val="006D2916"/>
    <w:rsid w:val="006D3943"/>
    <w:rsid w:val="006D3E59"/>
    <w:rsid w:val="006D3FD9"/>
    <w:rsid w:val="006D476C"/>
    <w:rsid w:val="006D483F"/>
    <w:rsid w:val="006D4BF6"/>
    <w:rsid w:val="006D5239"/>
    <w:rsid w:val="006D5CDB"/>
    <w:rsid w:val="006D601D"/>
    <w:rsid w:val="006D60F4"/>
    <w:rsid w:val="006D61C7"/>
    <w:rsid w:val="006D7AB1"/>
    <w:rsid w:val="006D7ECC"/>
    <w:rsid w:val="006E00FC"/>
    <w:rsid w:val="006E0485"/>
    <w:rsid w:val="006E0695"/>
    <w:rsid w:val="006E084A"/>
    <w:rsid w:val="006E085F"/>
    <w:rsid w:val="006E18E3"/>
    <w:rsid w:val="006E1AB8"/>
    <w:rsid w:val="006E1C1B"/>
    <w:rsid w:val="006E1F0B"/>
    <w:rsid w:val="006E2329"/>
    <w:rsid w:val="006E299E"/>
    <w:rsid w:val="006E2A37"/>
    <w:rsid w:val="006E2B8D"/>
    <w:rsid w:val="006E31F6"/>
    <w:rsid w:val="006E4A16"/>
    <w:rsid w:val="006E4DA2"/>
    <w:rsid w:val="006E573C"/>
    <w:rsid w:val="006E70D7"/>
    <w:rsid w:val="006E7795"/>
    <w:rsid w:val="006F0682"/>
    <w:rsid w:val="006F1341"/>
    <w:rsid w:val="006F1DDD"/>
    <w:rsid w:val="006F2628"/>
    <w:rsid w:val="006F2DE1"/>
    <w:rsid w:val="006F3C7C"/>
    <w:rsid w:val="006F461F"/>
    <w:rsid w:val="006F49E8"/>
    <w:rsid w:val="006F56FB"/>
    <w:rsid w:val="006F5E18"/>
    <w:rsid w:val="006F6972"/>
    <w:rsid w:val="006F7B29"/>
    <w:rsid w:val="0070005A"/>
    <w:rsid w:val="007003C1"/>
    <w:rsid w:val="00701328"/>
    <w:rsid w:val="00701F6D"/>
    <w:rsid w:val="00701FCD"/>
    <w:rsid w:val="00702265"/>
    <w:rsid w:val="00703803"/>
    <w:rsid w:val="0070513B"/>
    <w:rsid w:val="007055DF"/>
    <w:rsid w:val="00705DFB"/>
    <w:rsid w:val="00706225"/>
    <w:rsid w:val="007073AA"/>
    <w:rsid w:val="007101DC"/>
    <w:rsid w:val="0071048D"/>
    <w:rsid w:val="00710C39"/>
    <w:rsid w:val="00713901"/>
    <w:rsid w:val="007141D8"/>
    <w:rsid w:val="00715851"/>
    <w:rsid w:val="0071620E"/>
    <w:rsid w:val="007164B6"/>
    <w:rsid w:val="0071759F"/>
    <w:rsid w:val="007208E4"/>
    <w:rsid w:val="00720CA8"/>
    <w:rsid w:val="00721B38"/>
    <w:rsid w:val="00721D0C"/>
    <w:rsid w:val="007222D2"/>
    <w:rsid w:val="007245C9"/>
    <w:rsid w:val="00724969"/>
    <w:rsid w:val="00725521"/>
    <w:rsid w:val="00726647"/>
    <w:rsid w:val="00726AD9"/>
    <w:rsid w:val="00727386"/>
    <w:rsid w:val="0072795E"/>
    <w:rsid w:val="007307DB"/>
    <w:rsid w:val="007309F8"/>
    <w:rsid w:val="00730B77"/>
    <w:rsid w:val="00731AA7"/>
    <w:rsid w:val="00732B05"/>
    <w:rsid w:val="00732DBB"/>
    <w:rsid w:val="00733D80"/>
    <w:rsid w:val="0073446B"/>
    <w:rsid w:val="00734F78"/>
    <w:rsid w:val="00735C94"/>
    <w:rsid w:val="00736A55"/>
    <w:rsid w:val="00736C16"/>
    <w:rsid w:val="007377B7"/>
    <w:rsid w:val="00737884"/>
    <w:rsid w:val="00737A27"/>
    <w:rsid w:val="00737D4A"/>
    <w:rsid w:val="0074042C"/>
    <w:rsid w:val="00741175"/>
    <w:rsid w:val="00741FF9"/>
    <w:rsid w:val="007421AD"/>
    <w:rsid w:val="007424BC"/>
    <w:rsid w:val="00742537"/>
    <w:rsid w:val="00742AF2"/>
    <w:rsid w:val="00742C74"/>
    <w:rsid w:val="00742F62"/>
    <w:rsid w:val="007441C8"/>
    <w:rsid w:val="0074674F"/>
    <w:rsid w:val="00747327"/>
    <w:rsid w:val="007476E1"/>
    <w:rsid w:val="007476F3"/>
    <w:rsid w:val="00747A3A"/>
    <w:rsid w:val="00747B9C"/>
    <w:rsid w:val="007505BA"/>
    <w:rsid w:val="00750916"/>
    <w:rsid w:val="007513F2"/>
    <w:rsid w:val="007526BD"/>
    <w:rsid w:val="00752EFF"/>
    <w:rsid w:val="00753620"/>
    <w:rsid w:val="00753915"/>
    <w:rsid w:val="00753AD1"/>
    <w:rsid w:val="0075469B"/>
    <w:rsid w:val="00754849"/>
    <w:rsid w:val="0075491C"/>
    <w:rsid w:val="00754A28"/>
    <w:rsid w:val="007552BC"/>
    <w:rsid w:val="00756B80"/>
    <w:rsid w:val="0075742A"/>
    <w:rsid w:val="00757470"/>
    <w:rsid w:val="0075750A"/>
    <w:rsid w:val="00761671"/>
    <w:rsid w:val="00762A22"/>
    <w:rsid w:val="007631A5"/>
    <w:rsid w:val="00764D9C"/>
    <w:rsid w:val="0076524A"/>
    <w:rsid w:val="0076549B"/>
    <w:rsid w:val="00765BC6"/>
    <w:rsid w:val="00765CB6"/>
    <w:rsid w:val="0076623E"/>
    <w:rsid w:val="007669D6"/>
    <w:rsid w:val="0076708F"/>
    <w:rsid w:val="00767364"/>
    <w:rsid w:val="007675A0"/>
    <w:rsid w:val="00767F8E"/>
    <w:rsid w:val="007703C3"/>
    <w:rsid w:val="00770ACC"/>
    <w:rsid w:val="00770C33"/>
    <w:rsid w:val="0077144A"/>
    <w:rsid w:val="0077187F"/>
    <w:rsid w:val="00771EF1"/>
    <w:rsid w:val="00771FC8"/>
    <w:rsid w:val="007734B4"/>
    <w:rsid w:val="0077424F"/>
    <w:rsid w:val="0077591D"/>
    <w:rsid w:val="00775DAE"/>
    <w:rsid w:val="00775E54"/>
    <w:rsid w:val="00777618"/>
    <w:rsid w:val="00780CF1"/>
    <w:rsid w:val="00780F86"/>
    <w:rsid w:val="00782605"/>
    <w:rsid w:val="00782A8E"/>
    <w:rsid w:val="00782F26"/>
    <w:rsid w:val="00783ACD"/>
    <w:rsid w:val="007841BD"/>
    <w:rsid w:val="00784625"/>
    <w:rsid w:val="00784B36"/>
    <w:rsid w:val="007850F3"/>
    <w:rsid w:val="007856A3"/>
    <w:rsid w:val="00785A58"/>
    <w:rsid w:val="00786036"/>
    <w:rsid w:val="007870EC"/>
    <w:rsid w:val="00787DBF"/>
    <w:rsid w:val="00790182"/>
    <w:rsid w:val="00791727"/>
    <w:rsid w:val="00791E2E"/>
    <w:rsid w:val="00792160"/>
    <w:rsid w:val="0079218C"/>
    <w:rsid w:val="007923E6"/>
    <w:rsid w:val="007925F8"/>
    <w:rsid w:val="007937E8"/>
    <w:rsid w:val="0079383E"/>
    <w:rsid w:val="00793B1F"/>
    <w:rsid w:val="00793D16"/>
    <w:rsid w:val="0079428C"/>
    <w:rsid w:val="0079529D"/>
    <w:rsid w:val="00795375"/>
    <w:rsid w:val="00795F96"/>
    <w:rsid w:val="0079602B"/>
    <w:rsid w:val="007962FB"/>
    <w:rsid w:val="00797573"/>
    <w:rsid w:val="007A074F"/>
    <w:rsid w:val="007A1786"/>
    <w:rsid w:val="007A2006"/>
    <w:rsid w:val="007A2CF8"/>
    <w:rsid w:val="007A2D10"/>
    <w:rsid w:val="007A2D65"/>
    <w:rsid w:val="007A2E17"/>
    <w:rsid w:val="007A3688"/>
    <w:rsid w:val="007A41A9"/>
    <w:rsid w:val="007A4860"/>
    <w:rsid w:val="007A4C7F"/>
    <w:rsid w:val="007A5099"/>
    <w:rsid w:val="007A550C"/>
    <w:rsid w:val="007A6F92"/>
    <w:rsid w:val="007A7227"/>
    <w:rsid w:val="007B0078"/>
    <w:rsid w:val="007B0BF7"/>
    <w:rsid w:val="007B11E9"/>
    <w:rsid w:val="007B25E5"/>
    <w:rsid w:val="007B2635"/>
    <w:rsid w:val="007B29D5"/>
    <w:rsid w:val="007B2FB9"/>
    <w:rsid w:val="007B3271"/>
    <w:rsid w:val="007B3362"/>
    <w:rsid w:val="007B38FD"/>
    <w:rsid w:val="007B3DA5"/>
    <w:rsid w:val="007B4374"/>
    <w:rsid w:val="007B60DD"/>
    <w:rsid w:val="007B6289"/>
    <w:rsid w:val="007B6C88"/>
    <w:rsid w:val="007B7167"/>
    <w:rsid w:val="007C1022"/>
    <w:rsid w:val="007C1137"/>
    <w:rsid w:val="007C18A5"/>
    <w:rsid w:val="007C2406"/>
    <w:rsid w:val="007C38D6"/>
    <w:rsid w:val="007C4143"/>
    <w:rsid w:val="007C44C8"/>
    <w:rsid w:val="007C6669"/>
    <w:rsid w:val="007C673B"/>
    <w:rsid w:val="007C6BFE"/>
    <w:rsid w:val="007C6F31"/>
    <w:rsid w:val="007C715B"/>
    <w:rsid w:val="007C7E5A"/>
    <w:rsid w:val="007D03CE"/>
    <w:rsid w:val="007D08E5"/>
    <w:rsid w:val="007D0953"/>
    <w:rsid w:val="007D0F09"/>
    <w:rsid w:val="007D14C3"/>
    <w:rsid w:val="007D28EC"/>
    <w:rsid w:val="007D28F6"/>
    <w:rsid w:val="007D29C6"/>
    <w:rsid w:val="007D2DC2"/>
    <w:rsid w:val="007D2DE4"/>
    <w:rsid w:val="007D376F"/>
    <w:rsid w:val="007D37FE"/>
    <w:rsid w:val="007D3DB0"/>
    <w:rsid w:val="007D470E"/>
    <w:rsid w:val="007D595C"/>
    <w:rsid w:val="007D602D"/>
    <w:rsid w:val="007D6874"/>
    <w:rsid w:val="007D6FD1"/>
    <w:rsid w:val="007D7D65"/>
    <w:rsid w:val="007E036C"/>
    <w:rsid w:val="007E0475"/>
    <w:rsid w:val="007E052B"/>
    <w:rsid w:val="007E0A2B"/>
    <w:rsid w:val="007E0E8E"/>
    <w:rsid w:val="007E1E3D"/>
    <w:rsid w:val="007E1F7E"/>
    <w:rsid w:val="007E27AB"/>
    <w:rsid w:val="007E29DB"/>
    <w:rsid w:val="007E2AAE"/>
    <w:rsid w:val="007E2ABA"/>
    <w:rsid w:val="007E329A"/>
    <w:rsid w:val="007E3CF8"/>
    <w:rsid w:val="007E4292"/>
    <w:rsid w:val="007E4AE9"/>
    <w:rsid w:val="007E4CF8"/>
    <w:rsid w:val="007E50BB"/>
    <w:rsid w:val="007E52AF"/>
    <w:rsid w:val="007E5F42"/>
    <w:rsid w:val="007E65B5"/>
    <w:rsid w:val="007E692C"/>
    <w:rsid w:val="007E6B48"/>
    <w:rsid w:val="007E6D6D"/>
    <w:rsid w:val="007E6D87"/>
    <w:rsid w:val="007E7E94"/>
    <w:rsid w:val="007F0428"/>
    <w:rsid w:val="007F1223"/>
    <w:rsid w:val="007F139A"/>
    <w:rsid w:val="007F16A5"/>
    <w:rsid w:val="007F17BA"/>
    <w:rsid w:val="007F1995"/>
    <w:rsid w:val="007F1DB3"/>
    <w:rsid w:val="007F28C6"/>
    <w:rsid w:val="007F399F"/>
    <w:rsid w:val="007F3B3A"/>
    <w:rsid w:val="007F3D6F"/>
    <w:rsid w:val="007F3D80"/>
    <w:rsid w:val="007F3DCB"/>
    <w:rsid w:val="007F434C"/>
    <w:rsid w:val="007F53FE"/>
    <w:rsid w:val="007F5834"/>
    <w:rsid w:val="007F59F6"/>
    <w:rsid w:val="007F6031"/>
    <w:rsid w:val="007F624F"/>
    <w:rsid w:val="007F6256"/>
    <w:rsid w:val="007F626D"/>
    <w:rsid w:val="007F62FB"/>
    <w:rsid w:val="007F634B"/>
    <w:rsid w:val="007F6BCD"/>
    <w:rsid w:val="007F6ED4"/>
    <w:rsid w:val="007F7C38"/>
    <w:rsid w:val="00800C28"/>
    <w:rsid w:val="008017A2"/>
    <w:rsid w:val="008022D5"/>
    <w:rsid w:val="008027A2"/>
    <w:rsid w:val="00802EA2"/>
    <w:rsid w:val="008033B3"/>
    <w:rsid w:val="0080434C"/>
    <w:rsid w:val="0080457A"/>
    <w:rsid w:val="0080494E"/>
    <w:rsid w:val="00804C57"/>
    <w:rsid w:val="00806117"/>
    <w:rsid w:val="00806175"/>
    <w:rsid w:val="00806293"/>
    <w:rsid w:val="0080763E"/>
    <w:rsid w:val="0081189D"/>
    <w:rsid w:val="00811B29"/>
    <w:rsid w:val="00812541"/>
    <w:rsid w:val="0081313D"/>
    <w:rsid w:val="008131B2"/>
    <w:rsid w:val="008134E0"/>
    <w:rsid w:val="008138AA"/>
    <w:rsid w:val="008148A9"/>
    <w:rsid w:val="00815096"/>
    <w:rsid w:val="008159EA"/>
    <w:rsid w:val="00815A14"/>
    <w:rsid w:val="00815B04"/>
    <w:rsid w:val="0081646D"/>
    <w:rsid w:val="00816AC1"/>
    <w:rsid w:val="00817D71"/>
    <w:rsid w:val="00817E80"/>
    <w:rsid w:val="008200A0"/>
    <w:rsid w:val="0082103E"/>
    <w:rsid w:val="008210D5"/>
    <w:rsid w:val="00821B3C"/>
    <w:rsid w:val="00821C98"/>
    <w:rsid w:val="00821F83"/>
    <w:rsid w:val="008223C0"/>
    <w:rsid w:val="008234CF"/>
    <w:rsid w:val="008236D7"/>
    <w:rsid w:val="00823E63"/>
    <w:rsid w:val="00824100"/>
    <w:rsid w:val="00824756"/>
    <w:rsid w:val="00824A71"/>
    <w:rsid w:val="00824C1E"/>
    <w:rsid w:val="00824FD7"/>
    <w:rsid w:val="0082509D"/>
    <w:rsid w:val="008258B8"/>
    <w:rsid w:val="008258E1"/>
    <w:rsid w:val="00826111"/>
    <w:rsid w:val="00827148"/>
    <w:rsid w:val="008273AF"/>
    <w:rsid w:val="00827622"/>
    <w:rsid w:val="00827FCD"/>
    <w:rsid w:val="0083015C"/>
    <w:rsid w:val="0083235C"/>
    <w:rsid w:val="00832EB3"/>
    <w:rsid w:val="0083387B"/>
    <w:rsid w:val="008338CD"/>
    <w:rsid w:val="008340A7"/>
    <w:rsid w:val="008341B6"/>
    <w:rsid w:val="00835851"/>
    <w:rsid w:val="00835A25"/>
    <w:rsid w:val="00836915"/>
    <w:rsid w:val="00836D70"/>
    <w:rsid w:val="00840149"/>
    <w:rsid w:val="00840F46"/>
    <w:rsid w:val="00840F5F"/>
    <w:rsid w:val="00841214"/>
    <w:rsid w:val="00841ADB"/>
    <w:rsid w:val="00841E40"/>
    <w:rsid w:val="00842D78"/>
    <w:rsid w:val="00843A86"/>
    <w:rsid w:val="00843D9C"/>
    <w:rsid w:val="00844700"/>
    <w:rsid w:val="0084483D"/>
    <w:rsid w:val="00844853"/>
    <w:rsid w:val="008449F6"/>
    <w:rsid w:val="00844E3E"/>
    <w:rsid w:val="00845BCF"/>
    <w:rsid w:val="00846A58"/>
    <w:rsid w:val="00846F65"/>
    <w:rsid w:val="00847810"/>
    <w:rsid w:val="00847A75"/>
    <w:rsid w:val="00851A44"/>
    <w:rsid w:val="00851BE4"/>
    <w:rsid w:val="00851FE2"/>
    <w:rsid w:val="0085265A"/>
    <w:rsid w:val="008529BD"/>
    <w:rsid w:val="00852B35"/>
    <w:rsid w:val="00853E15"/>
    <w:rsid w:val="00854F65"/>
    <w:rsid w:val="0085581D"/>
    <w:rsid w:val="008560F3"/>
    <w:rsid w:val="00856B4B"/>
    <w:rsid w:val="00856F39"/>
    <w:rsid w:val="00856F6C"/>
    <w:rsid w:val="008574B1"/>
    <w:rsid w:val="00860595"/>
    <w:rsid w:val="00861A23"/>
    <w:rsid w:val="00861D9F"/>
    <w:rsid w:val="008634AE"/>
    <w:rsid w:val="00863790"/>
    <w:rsid w:val="008639B6"/>
    <w:rsid w:val="00863D5C"/>
    <w:rsid w:val="00865A90"/>
    <w:rsid w:val="00866660"/>
    <w:rsid w:val="00866713"/>
    <w:rsid w:val="00866C38"/>
    <w:rsid w:val="00867B2F"/>
    <w:rsid w:val="008708AC"/>
    <w:rsid w:val="00871092"/>
    <w:rsid w:val="00871107"/>
    <w:rsid w:val="00871598"/>
    <w:rsid w:val="008718B6"/>
    <w:rsid w:val="00872208"/>
    <w:rsid w:val="00872643"/>
    <w:rsid w:val="00872AAD"/>
    <w:rsid w:val="00872ED1"/>
    <w:rsid w:val="00873BBD"/>
    <w:rsid w:val="00873F8D"/>
    <w:rsid w:val="00874368"/>
    <w:rsid w:val="00874EA2"/>
    <w:rsid w:val="008752B7"/>
    <w:rsid w:val="00875388"/>
    <w:rsid w:val="00876F29"/>
    <w:rsid w:val="008778E3"/>
    <w:rsid w:val="0088042B"/>
    <w:rsid w:val="00880F8C"/>
    <w:rsid w:val="008816CB"/>
    <w:rsid w:val="008834A6"/>
    <w:rsid w:val="0088490B"/>
    <w:rsid w:val="008849FA"/>
    <w:rsid w:val="00884B16"/>
    <w:rsid w:val="008852DA"/>
    <w:rsid w:val="0088638D"/>
    <w:rsid w:val="00886687"/>
    <w:rsid w:val="008867DD"/>
    <w:rsid w:val="00886860"/>
    <w:rsid w:val="00886AF7"/>
    <w:rsid w:val="008873A4"/>
    <w:rsid w:val="008873F8"/>
    <w:rsid w:val="0088741C"/>
    <w:rsid w:val="008902A7"/>
    <w:rsid w:val="00890E87"/>
    <w:rsid w:val="00890F5C"/>
    <w:rsid w:val="00891483"/>
    <w:rsid w:val="00891BE1"/>
    <w:rsid w:val="00891EB3"/>
    <w:rsid w:val="008920AC"/>
    <w:rsid w:val="008936CC"/>
    <w:rsid w:val="008943DB"/>
    <w:rsid w:val="0089462D"/>
    <w:rsid w:val="008946EB"/>
    <w:rsid w:val="008954D2"/>
    <w:rsid w:val="00896216"/>
    <w:rsid w:val="008969E2"/>
    <w:rsid w:val="00896BCA"/>
    <w:rsid w:val="0089746C"/>
    <w:rsid w:val="00897A9F"/>
    <w:rsid w:val="008A068C"/>
    <w:rsid w:val="008A0FA8"/>
    <w:rsid w:val="008A1757"/>
    <w:rsid w:val="008A1CF0"/>
    <w:rsid w:val="008A2468"/>
    <w:rsid w:val="008A307A"/>
    <w:rsid w:val="008A35B4"/>
    <w:rsid w:val="008A54B6"/>
    <w:rsid w:val="008A5569"/>
    <w:rsid w:val="008A5AA4"/>
    <w:rsid w:val="008A6E47"/>
    <w:rsid w:val="008B058B"/>
    <w:rsid w:val="008B08EA"/>
    <w:rsid w:val="008B098F"/>
    <w:rsid w:val="008B0F14"/>
    <w:rsid w:val="008B0F30"/>
    <w:rsid w:val="008B1850"/>
    <w:rsid w:val="008B1BC1"/>
    <w:rsid w:val="008B2746"/>
    <w:rsid w:val="008B2BCB"/>
    <w:rsid w:val="008B33B2"/>
    <w:rsid w:val="008B482D"/>
    <w:rsid w:val="008B5AAF"/>
    <w:rsid w:val="008B6143"/>
    <w:rsid w:val="008B614C"/>
    <w:rsid w:val="008B6D21"/>
    <w:rsid w:val="008B71B4"/>
    <w:rsid w:val="008B77D1"/>
    <w:rsid w:val="008C21CE"/>
    <w:rsid w:val="008C2A83"/>
    <w:rsid w:val="008C30A8"/>
    <w:rsid w:val="008C44D8"/>
    <w:rsid w:val="008C47DC"/>
    <w:rsid w:val="008C4C54"/>
    <w:rsid w:val="008C50AA"/>
    <w:rsid w:val="008C512E"/>
    <w:rsid w:val="008C56DC"/>
    <w:rsid w:val="008C775B"/>
    <w:rsid w:val="008D0272"/>
    <w:rsid w:val="008D04A6"/>
    <w:rsid w:val="008D0805"/>
    <w:rsid w:val="008D0FC7"/>
    <w:rsid w:val="008D168F"/>
    <w:rsid w:val="008D1AC7"/>
    <w:rsid w:val="008D225B"/>
    <w:rsid w:val="008D2D40"/>
    <w:rsid w:val="008D362B"/>
    <w:rsid w:val="008D3F33"/>
    <w:rsid w:val="008D4990"/>
    <w:rsid w:val="008D5F7A"/>
    <w:rsid w:val="008D64B5"/>
    <w:rsid w:val="008D6629"/>
    <w:rsid w:val="008D6B37"/>
    <w:rsid w:val="008D736E"/>
    <w:rsid w:val="008D774A"/>
    <w:rsid w:val="008D7E35"/>
    <w:rsid w:val="008E0889"/>
    <w:rsid w:val="008E0D59"/>
    <w:rsid w:val="008E13CD"/>
    <w:rsid w:val="008E1B66"/>
    <w:rsid w:val="008E21E8"/>
    <w:rsid w:val="008E2E6F"/>
    <w:rsid w:val="008E445C"/>
    <w:rsid w:val="008E4DC6"/>
    <w:rsid w:val="008E5383"/>
    <w:rsid w:val="008E5EED"/>
    <w:rsid w:val="008E6BFF"/>
    <w:rsid w:val="008E7B91"/>
    <w:rsid w:val="008F0623"/>
    <w:rsid w:val="008F0D20"/>
    <w:rsid w:val="008F0E1F"/>
    <w:rsid w:val="008F1138"/>
    <w:rsid w:val="008F142F"/>
    <w:rsid w:val="008F1796"/>
    <w:rsid w:val="008F196B"/>
    <w:rsid w:val="008F1CF4"/>
    <w:rsid w:val="008F20A8"/>
    <w:rsid w:val="008F29FC"/>
    <w:rsid w:val="008F2D6A"/>
    <w:rsid w:val="008F32FF"/>
    <w:rsid w:val="008F3C06"/>
    <w:rsid w:val="008F420D"/>
    <w:rsid w:val="008F48B0"/>
    <w:rsid w:val="008F4EBE"/>
    <w:rsid w:val="008F5E96"/>
    <w:rsid w:val="008F609B"/>
    <w:rsid w:val="008F637D"/>
    <w:rsid w:val="008F6492"/>
    <w:rsid w:val="008F72CA"/>
    <w:rsid w:val="0090015E"/>
    <w:rsid w:val="00900424"/>
    <w:rsid w:val="0090051A"/>
    <w:rsid w:val="0090052E"/>
    <w:rsid w:val="00900F1B"/>
    <w:rsid w:val="0090117C"/>
    <w:rsid w:val="009019DC"/>
    <w:rsid w:val="00901AE7"/>
    <w:rsid w:val="009025D4"/>
    <w:rsid w:val="00902C5B"/>
    <w:rsid w:val="00903D8B"/>
    <w:rsid w:val="00903EF5"/>
    <w:rsid w:val="00904B54"/>
    <w:rsid w:val="00904BFA"/>
    <w:rsid w:val="00904E99"/>
    <w:rsid w:val="009050E8"/>
    <w:rsid w:val="00905232"/>
    <w:rsid w:val="0090596D"/>
    <w:rsid w:val="00906318"/>
    <w:rsid w:val="00906CA8"/>
    <w:rsid w:val="00907173"/>
    <w:rsid w:val="0090774F"/>
    <w:rsid w:val="00907F12"/>
    <w:rsid w:val="009100DC"/>
    <w:rsid w:val="00910F56"/>
    <w:rsid w:val="00911C80"/>
    <w:rsid w:val="009121D1"/>
    <w:rsid w:val="009124FD"/>
    <w:rsid w:val="00912746"/>
    <w:rsid w:val="00912769"/>
    <w:rsid w:val="00912C30"/>
    <w:rsid w:val="00913107"/>
    <w:rsid w:val="0091462E"/>
    <w:rsid w:val="00915098"/>
    <w:rsid w:val="00915876"/>
    <w:rsid w:val="0092195D"/>
    <w:rsid w:val="00921975"/>
    <w:rsid w:val="00923582"/>
    <w:rsid w:val="00924739"/>
    <w:rsid w:val="00925117"/>
    <w:rsid w:val="00925DC0"/>
    <w:rsid w:val="00926CFE"/>
    <w:rsid w:val="00927BC2"/>
    <w:rsid w:val="0093112D"/>
    <w:rsid w:val="009334AE"/>
    <w:rsid w:val="0093499C"/>
    <w:rsid w:val="00934C36"/>
    <w:rsid w:val="00934C3F"/>
    <w:rsid w:val="00935A72"/>
    <w:rsid w:val="0093647B"/>
    <w:rsid w:val="009369E8"/>
    <w:rsid w:val="009374E2"/>
    <w:rsid w:val="009377C1"/>
    <w:rsid w:val="00937EE5"/>
    <w:rsid w:val="009403F4"/>
    <w:rsid w:val="00940AE9"/>
    <w:rsid w:val="00941445"/>
    <w:rsid w:val="009420F5"/>
    <w:rsid w:val="00942291"/>
    <w:rsid w:val="00943331"/>
    <w:rsid w:val="00944703"/>
    <w:rsid w:val="00944E38"/>
    <w:rsid w:val="00944ED1"/>
    <w:rsid w:val="009457DE"/>
    <w:rsid w:val="00945838"/>
    <w:rsid w:val="00946824"/>
    <w:rsid w:val="00947BBC"/>
    <w:rsid w:val="00947FF2"/>
    <w:rsid w:val="00950BF1"/>
    <w:rsid w:val="00950E03"/>
    <w:rsid w:val="00951EF0"/>
    <w:rsid w:val="00952EA0"/>
    <w:rsid w:val="00953E12"/>
    <w:rsid w:val="009553FB"/>
    <w:rsid w:val="009555B9"/>
    <w:rsid w:val="00955B18"/>
    <w:rsid w:val="0095727A"/>
    <w:rsid w:val="0096025A"/>
    <w:rsid w:val="0096039B"/>
    <w:rsid w:val="0096187A"/>
    <w:rsid w:val="00961C5E"/>
    <w:rsid w:val="00961DA7"/>
    <w:rsid w:val="00962012"/>
    <w:rsid w:val="0096283A"/>
    <w:rsid w:val="00962C23"/>
    <w:rsid w:val="0096442F"/>
    <w:rsid w:val="0096688B"/>
    <w:rsid w:val="0096782D"/>
    <w:rsid w:val="00971AFE"/>
    <w:rsid w:val="00972529"/>
    <w:rsid w:val="00972567"/>
    <w:rsid w:val="00972FE1"/>
    <w:rsid w:val="0097306F"/>
    <w:rsid w:val="009731B1"/>
    <w:rsid w:val="00973DFE"/>
    <w:rsid w:val="009741ED"/>
    <w:rsid w:val="00974C83"/>
    <w:rsid w:val="0097558E"/>
    <w:rsid w:val="00976A81"/>
    <w:rsid w:val="00976BDD"/>
    <w:rsid w:val="00977691"/>
    <w:rsid w:val="00977F5E"/>
    <w:rsid w:val="009800DD"/>
    <w:rsid w:val="0098075A"/>
    <w:rsid w:val="00981450"/>
    <w:rsid w:val="009817A5"/>
    <w:rsid w:val="00981D80"/>
    <w:rsid w:val="009829E3"/>
    <w:rsid w:val="00982CB4"/>
    <w:rsid w:val="00983C65"/>
    <w:rsid w:val="00984F83"/>
    <w:rsid w:val="009855C9"/>
    <w:rsid w:val="009859C4"/>
    <w:rsid w:val="00986F63"/>
    <w:rsid w:val="0098783F"/>
    <w:rsid w:val="0099095C"/>
    <w:rsid w:val="00991D84"/>
    <w:rsid w:val="00992ED7"/>
    <w:rsid w:val="00993F28"/>
    <w:rsid w:val="009940FB"/>
    <w:rsid w:val="00994456"/>
    <w:rsid w:val="0099521A"/>
    <w:rsid w:val="009955CA"/>
    <w:rsid w:val="00996142"/>
    <w:rsid w:val="009961B2"/>
    <w:rsid w:val="00996A5F"/>
    <w:rsid w:val="00996EFC"/>
    <w:rsid w:val="009971DE"/>
    <w:rsid w:val="00997305"/>
    <w:rsid w:val="00997C30"/>
    <w:rsid w:val="009A0B17"/>
    <w:rsid w:val="009A0F00"/>
    <w:rsid w:val="009A2D44"/>
    <w:rsid w:val="009A3616"/>
    <w:rsid w:val="009A3B96"/>
    <w:rsid w:val="009A41AA"/>
    <w:rsid w:val="009A47F6"/>
    <w:rsid w:val="009A4B0C"/>
    <w:rsid w:val="009A4F55"/>
    <w:rsid w:val="009A57FC"/>
    <w:rsid w:val="009A6B3E"/>
    <w:rsid w:val="009A7E37"/>
    <w:rsid w:val="009B10D3"/>
    <w:rsid w:val="009B15CB"/>
    <w:rsid w:val="009B16DB"/>
    <w:rsid w:val="009B27E9"/>
    <w:rsid w:val="009B37BF"/>
    <w:rsid w:val="009B3FAF"/>
    <w:rsid w:val="009B4254"/>
    <w:rsid w:val="009B49AD"/>
    <w:rsid w:val="009B50BE"/>
    <w:rsid w:val="009B59AE"/>
    <w:rsid w:val="009B696D"/>
    <w:rsid w:val="009C1035"/>
    <w:rsid w:val="009C1751"/>
    <w:rsid w:val="009C1BDB"/>
    <w:rsid w:val="009C2B1F"/>
    <w:rsid w:val="009C2F31"/>
    <w:rsid w:val="009C4B9C"/>
    <w:rsid w:val="009C559C"/>
    <w:rsid w:val="009C5A6A"/>
    <w:rsid w:val="009C5E82"/>
    <w:rsid w:val="009C5FE8"/>
    <w:rsid w:val="009C648A"/>
    <w:rsid w:val="009C6B99"/>
    <w:rsid w:val="009C6DEA"/>
    <w:rsid w:val="009C7BC6"/>
    <w:rsid w:val="009D1C2F"/>
    <w:rsid w:val="009D1E70"/>
    <w:rsid w:val="009D241B"/>
    <w:rsid w:val="009D2F10"/>
    <w:rsid w:val="009D2F47"/>
    <w:rsid w:val="009D3345"/>
    <w:rsid w:val="009D42EB"/>
    <w:rsid w:val="009D43E4"/>
    <w:rsid w:val="009D55FD"/>
    <w:rsid w:val="009D59FF"/>
    <w:rsid w:val="009D6491"/>
    <w:rsid w:val="009D69CA"/>
    <w:rsid w:val="009D7191"/>
    <w:rsid w:val="009D7692"/>
    <w:rsid w:val="009D7AD8"/>
    <w:rsid w:val="009D7CE4"/>
    <w:rsid w:val="009E00F8"/>
    <w:rsid w:val="009E09AE"/>
    <w:rsid w:val="009E20E8"/>
    <w:rsid w:val="009E319C"/>
    <w:rsid w:val="009E3369"/>
    <w:rsid w:val="009E36EF"/>
    <w:rsid w:val="009E396A"/>
    <w:rsid w:val="009E3FDA"/>
    <w:rsid w:val="009E41A0"/>
    <w:rsid w:val="009E4F5B"/>
    <w:rsid w:val="009E57C4"/>
    <w:rsid w:val="009E5D91"/>
    <w:rsid w:val="009E6795"/>
    <w:rsid w:val="009E6818"/>
    <w:rsid w:val="009E7F35"/>
    <w:rsid w:val="009F1070"/>
    <w:rsid w:val="009F10E3"/>
    <w:rsid w:val="009F11DC"/>
    <w:rsid w:val="009F1474"/>
    <w:rsid w:val="009F1C38"/>
    <w:rsid w:val="009F1D45"/>
    <w:rsid w:val="009F215D"/>
    <w:rsid w:val="009F3276"/>
    <w:rsid w:val="009F358D"/>
    <w:rsid w:val="009F380A"/>
    <w:rsid w:val="009F3E5E"/>
    <w:rsid w:val="009F403B"/>
    <w:rsid w:val="009F4174"/>
    <w:rsid w:val="009F503F"/>
    <w:rsid w:val="009F5510"/>
    <w:rsid w:val="009F6BCE"/>
    <w:rsid w:val="009F6EEA"/>
    <w:rsid w:val="009F6F91"/>
    <w:rsid w:val="009F70F5"/>
    <w:rsid w:val="00A00FEC"/>
    <w:rsid w:val="00A01178"/>
    <w:rsid w:val="00A012E6"/>
    <w:rsid w:val="00A02822"/>
    <w:rsid w:val="00A02FD4"/>
    <w:rsid w:val="00A031E2"/>
    <w:rsid w:val="00A03463"/>
    <w:rsid w:val="00A03BB7"/>
    <w:rsid w:val="00A03E4B"/>
    <w:rsid w:val="00A04108"/>
    <w:rsid w:val="00A045DB"/>
    <w:rsid w:val="00A04C20"/>
    <w:rsid w:val="00A04EBA"/>
    <w:rsid w:val="00A04FFB"/>
    <w:rsid w:val="00A05397"/>
    <w:rsid w:val="00A05AAC"/>
    <w:rsid w:val="00A06497"/>
    <w:rsid w:val="00A067A6"/>
    <w:rsid w:val="00A07BF4"/>
    <w:rsid w:val="00A07C32"/>
    <w:rsid w:val="00A102E7"/>
    <w:rsid w:val="00A1041E"/>
    <w:rsid w:val="00A10C53"/>
    <w:rsid w:val="00A10D39"/>
    <w:rsid w:val="00A11FFE"/>
    <w:rsid w:val="00A12D5A"/>
    <w:rsid w:val="00A1381D"/>
    <w:rsid w:val="00A14B2D"/>
    <w:rsid w:val="00A14C4D"/>
    <w:rsid w:val="00A14DDB"/>
    <w:rsid w:val="00A15CCD"/>
    <w:rsid w:val="00A16791"/>
    <w:rsid w:val="00A16CA2"/>
    <w:rsid w:val="00A17638"/>
    <w:rsid w:val="00A17737"/>
    <w:rsid w:val="00A17E5D"/>
    <w:rsid w:val="00A2063C"/>
    <w:rsid w:val="00A20DD7"/>
    <w:rsid w:val="00A21357"/>
    <w:rsid w:val="00A2151B"/>
    <w:rsid w:val="00A2176E"/>
    <w:rsid w:val="00A21BC9"/>
    <w:rsid w:val="00A22A5F"/>
    <w:rsid w:val="00A238D1"/>
    <w:rsid w:val="00A244E5"/>
    <w:rsid w:val="00A24EA8"/>
    <w:rsid w:val="00A25D38"/>
    <w:rsid w:val="00A26158"/>
    <w:rsid w:val="00A26F61"/>
    <w:rsid w:val="00A27BDD"/>
    <w:rsid w:val="00A3161A"/>
    <w:rsid w:val="00A33AB6"/>
    <w:rsid w:val="00A34439"/>
    <w:rsid w:val="00A35ECC"/>
    <w:rsid w:val="00A37ADF"/>
    <w:rsid w:val="00A402A8"/>
    <w:rsid w:val="00A40729"/>
    <w:rsid w:val="00A40B1B"/>
    <w:rsid w:val="00A40B85"/>
    <w:rsid w:val="00A41793"/>
    <w:rsid w:val="00A417AE"/>
    <w:rsid w:val="00A41DB8"/>
    <w:rsid w:val="00A4220A"/>
    <w:rsid w:val="00A42282"/>
    <w:rsid w:val="00A4253D"/>
    <w:rsid w:val="00A43467"/>
    <w:rsid w:val="00A436D8"/>
    <w:rsid w:val="00A46664"/>
    <w:rsid w:val="00A47609"/>
    <w:rsid w:val="00A508A3"/>
    <w:rsid w:val="00A51411"/>
    <w:rsid w:val="00A52562"/>
    <w:rsid w:val="00A52BD1"/>
    <w:rsid w:val="00A5395C"/>
    <w:rsid w:val="00A53C13"/>
    <w:rsid w:val="00A54909"/>
    <w:rsid w:val="00A5543C"/>
    <w:rsid w:val="00A559AF"/>
    <w:rsid w:val="00A56835"/>
    <w:rsid w:val="00A57331"/>
    <w:rsid w:val="00A57A98"/>
    <w:rsid w:val="00A601BB"/>
    <w:rsid w:val="00A60768"/>
    <w:rsid w:val="00A6148F"/>
    <w:rsid w:val="00A616B6"/>
    <w:rsid w:val="00A61971"/>
    <w:rsid w:val="00A61DAC"/>
    <w:rsid w:val="00A61F65"/>
    <w:rsid w:val="00A61FE9"/>
    <w:rsid w:val="00A620FF"/>
    <w:rsid w:val="00A621CF"/>
    <w:rsid w:val="00A62648"/>
    <w:rsid w:val="00A62837"/>
    <w:rsid w:val="00A62C49"/>
    <w:rsid w:val="00A647C2"/>
    <w:rsid w:val="00A64A48"/>
    <w:rsid w:val="00A658DA"/>
    <w:rsid w:val="00A66EC8"/>
    <w:rsid w:val="00A67A0F"/>
    <w:rsid w:val="00A706A1"/>
    <w:rsid w:val="00A70798"/>
    <w:rsid w:val="00A71CE9"/>
    <w:rsid w:val="00A71DD9"/>
    <w:rsid w:val="00A737AA"/>
    <w:rsid w:val="00A739F0"/>
    <w:rsid w:val="00A73A26"/>
    <w:rsid w:val="00A73ED3"/>
    <w:rsid w:val="00A747B0"/>
    <w:rsid w:val="00A75414"/>
    <w:rsid w:val="00A76193"/>
    <w:rsid w:val="00A76323"/>
    <w:rsid w:val="00A76885"/>
    <w:rsid w:val="00A76EBD"/>
    <w:rsid w:val="00A77B8B"/>
    <w:rsid w:val="00A77DAE"/>
    <w:rsid w:val="00A77E5A"/>
    <w:rsid w:val="00A80539"/>
    <w:rsid w:val="00A807AC"/>
    <w:rsid w:val="00A80A0C"/>
    <w:rsid w:val="00A80A48"/>
    <w:rsid w:val="00A80D54"/>
    <w:rsid w:val="00A8149A"/>
    <w:rsid w:val="00A82969"/>
    <w:rsid w:val="00A832AA"/>
    <w:rsid w:val="00A8334D"/>
    <w:rsid w:val="00A8356B"/>
    <w:rsid w:val="00A840A4"/>
    <w:rsid w:val="00A8434A"/>
    <w:rsid w:val="00A84C7A"/>
    <w:rsid w:val="00A84D39"/>
    <w:rsid w:val="00A84EE4"/>
    <w:rsid w:val="00A8504A"/>
    <w:rsid w:val="00A85725"/>
    <w:rsid w:val="00A858CD"/>
    <w:rsid w:val="00A864FB"/>
    <w:rsid w:val="00A86803"/>
    <w:rsid w:val="00A86CB9"/>
    <w:rsid w:val="00A86F34"/>
    <w:rsid w:val="00A87693"/>
    <w:rsid w:val="00A90301"/>
    <w:rsid w:val="00A90524"/>
    <w:rsid w:val="00A91038"/>
    <w:rsid w:val="00A91485"/>
    <w:rsid w:val="00A9148E"/>
    <w:rsid w:val="00A9195D"/>
    <w:rsid w:val="00A91BCD"/>
    <w:rsid w:val="00A9419D"/>
    <w:rsid w:val="00A942C7"/>
    <w:rsid w:val="00A9499A"/>
    <w:rsid w:val="00A958D1"/>
    <w:rsid w:val="00A95D61"/>
    <w:rsid w:val="00A95DEA"/>
    <w:rsid w:val="00A95EED"/>
    <w:rsid w:val="00A96D73"/>
    <w:rsid w:val="00AA07E4"/>
    <w:rsid w:val="00AA0C89"/>
    <w:rsid w:val="00AA0F48"/>
    <w:rsid w:val="00AA1682"/>
    <w:rsid w:val="00AA175B"/>
    <w:rsid w:val="00AA2790"/>
    <w:rsid w:val="00AA30DE"/>
    <w:rsid w:val="00AA3DEE"/>
    <w:rsid w:val="00AA4AC2"/>
    <w:rsid w:val="00AA5CFA"/>
    <w:rsid w:val="00AA6312"/>
    <w:rsid w:val="00AA7259"/>
    <w:rsid w:val="00AB0189"/>
    <w:rsid w:val="00AB051D"/>
    <w:rsid w:val="00AB1C53"/>
    <w:rsid w:val="00AB2422"/>
    <w:rsid w:val="00AB2908"/>
    <w:rsid w:val="00AB305A"/>
    <w:rsid w:val="00AB33B4"/>
    <w:rsid w:val="00AB35A1"/>
    <w:rsid w:val="00AB3B9D"/>
    <w:rsid w:val="00AB58B2"/>
    <w:rsid w:val="00AC02DE"/>
    <w:rsid w:val="00AC136E"/>
    <w:rsid w:val="00AC2350"/>
    <w:rsid w:val="00AC23A9"/>
    <w:rsid w:val="00AC25B2"/>
    <w:rsid w:val="00AC2D31"/>
    <w:rsid w:val="00AC430C"/>
    <w:rsid w:val="00AC45FF"/>
    <w:rsid w:val="00AC530F"/>
    <w:rsid w:val="00AC5F71"/>
    <w:rsid w:val="00AC75D2"/>
    <w:rsid w:val="00AD0F2A"/>
    <w:rsid w:val="00AD10CC"/>
    <w:rsid w:val="00AD1EC8"/>
    <w:rsid w:val="00AD303D"/>
    <w:rsid w:val="00AD354B"/>
    <w:rsid w:val="00AD3552"/>
    <w:rsid w:val="00AD3C85"/>
    <w:rsid w:val="00AD3EE8"/>
    <w:rsid w:val="00AD539C"/>
    <w:rsid w:val="00AD550D"/>
    <w:rsid w:val="00AD5A66"/>
    <w:rsid w:val="00AD62A0"/>
    <w:rsid w:val="00AD66D5"/>
    <w:rsid w:val="00AD6EEE"/>
    <w:rsid w:val="00AE1308"/>
    <w:rsid w:val="00AE1591"/>
    <w:rsid w:val="00AE2787"/>
    <w:rsid w:val="00AE2DD9"/>
    <w:rsid w:val="00AE305C"/>
    <w:rsid w:val="00AE361A"/>
    <w:rsid w:val="00AE39CF"/>
    <w:rsid w:val="00AE496C"/>
    <w:rsid w:val="00AE52E8"/>
    <w:rsid w:val="00AE6F6C"/>
    <w:rsid w:val="00AE702F"/>
    <w:rsid w:val="00AE7F2F"/>
    <w:rsid w:val="00AF0B14"/>
    <w:rsid w:val="00AF222F"/>
    <w:rsid w:val="00AF2461"/>
    <w:rsid w:val="00AF24B8"/>
    <w:rsid w:val="00AF2816"/>
    <w:rsid w:val="00AF282D"/>
    <w:rsid w:val="00AF2967"/>
    <w:rsid w:val="00AF40E3"/>
    <w:rsid w:val="00AF44DE"/>
    <w:rsid w:val="00AF4D88"/>
    <w:rsid w:val="00AF5354"/>
    <w:rsid w:val="00AF621A"/>
    <w:rsid w:val="00AF6A58"/>
    <w:rsid w:val="00AF6EB9"/>
    <w:rsid w:val="00AF6F93"/>
    <w:rsid w:val="00B005F4"/>
    <w:rsid w:val="00B00862"/>
    <w:rsid w:val="00B00A80"/>
    <w:rsid w:val="00B00D7B"/>
    <w:rsid w:val="00B02288"/>
    <w:rsid w:val="00B0341E"/>
    <w:rsid w:val="00B03942"/>
    <w:rsid w:val="00B03AB3"/>
    <w:rsid w:val="00B03E97"/>
    <w:rsid w:val="00B0427E"/>
    <w:rsid w:val="00B044D4"/>
    <w:rsid w:val="00B0464E"/>
    <w:rsid w:val="00B04CEC"/>
    <w:rsid w:val="00B060E0"/>
    <w:rsid w:val="00B06E41"/>
    <w:rsid w:val="00B079D0"/>
    <w:rsid w:val="00B07D25"/>
    <w:rsid w:val="00B10327"/>
    <w:rsid w:val="00B1115F"/>
    <w:rsid w:val="00B118F0"/>
    <w:rsid w:val="00B11C83"/>
    <w:rsid w:val="00B11D9C"/>
    <w:rsid w:val="00B12E09"/>
    <w:rsid w:val="00B13B40"/>
    <w:rsid w:val="00B13E89"/>
    <w:rsid w:val="00B1489E"/>
    <w:rsid w:val="00B151D8"/>
    <w:rsid w:val="00B158FE"/>
    <w:rsid w:val="00B1657E"/>
    <w:rsid w:val="00B16BF3"/>
    <w:rsid w:val="00B17B58"/>
    <w:rsid w:val="00B21854"/>
    <w:rsid w:val="00B218A8"/>
    <w:rsid w:val="00B21CF3"/>
    <w:rsid w:val="00B21EC1"/>
    <w:rsid w:val="00B221CD"/>
    <w:rsid w:val="00B222F0"/>
    <w:rsid w:val="00B22787"/>
    <w:rsid w:val="00B23534"/>
    <w:rsid w:val="00B23FCA"/>
    <w:rsid w:val="00B24394"/>
    <w:rsid w:val="00B24A25"/>
    <w:rsid w:val="00B25522"/>
    <w:rsid w:val="00B255FA"/>
    <w:rsid w:val="00B25DD2"/>
    <w:rsid w:val="00B303DC"/>
    <w:rsid w:val="00B3048A"/>
    <w:rsid w:val="00B304E0"/>
    <w:rsid w:val="00B31249"/>
    <w:rsid w:val="00B3149F"/>
    <w:rsid w:val="00B31603"/>
    <w:rsid w:val="00B31DA9"/>
    <w:rsid w:val="00B32378"/>
    <w:rsid w:val="00B327E5"/>
    <w:rsid w:val="00B3306C"/>
    <w:rsid w:val="00B330AC"/>
    <w:rsid w:val="00B3319C"/>
    <w:rsid w:val="00B332FF"/>
    <w:rsid w:val="00B339C4"/>
    <w:rsid w:val="00B341F1"/>
    <w:rsid w:val="00B342B0"/>
    <w:rsid w:val="00B34D09"/>
    <w:rsid w:val="00B35C2E"/>
    <w:rsid w:val="00B360B0"/>
    <w:rsid w:val="00B3640E"/>
    <w:rsid w:val="00B36BB9"/>
    <w:rsid w:val="00B36F0C"/>
    <w:rsid w:val="00B4081E"/>
    <w:rsid w:val="00B4200D"/>
    <w:rsid w:val="00B42359"/>
    <w:rsid w:val="00B431E0"/>
    <w:rsid w:val="00B437F9"/>
    <w:rsid w:val="00B444BE"/>
    <w:rsid w:val="00B448D2"/>
    <w:rsid w:val="00B45167"/>
    <w:rsid w:val="00B456CA"/>
    <w:rsid w:val="00B4579A"/>
    <w:rsid w:val="00B45BA1"/>
    <w:rsid w:val="00B45BF9"/>
    <w:rsid w:val="00B45F36"/>
    <w:rsid w:val="00B45FF4"/>
    <w:rsid w:val="00B460A5"/>
    <w:rsid w:val="00B4689F"/>
    <w:rsid w:val="00B475B1"/>
    <w:rsid w:val="00B500CD"/>
    <w:rsid w:val="00B5111E"/>
    <w:rsid w:val="00B516FD"/>
    <w:rsid w:val="00B5257C"/>
    <w:rsid w:val="00B53215"/>
    <w:rsid w:val="00B535D5"/>
    <w:rsid w:val="00B54885"/>
    <w:rsid w:val="00B557DE"/>
    <w:rsid w:val="00B55AE3"/>
    <w:rsid w:val="00B55B69"/>
    <w:rsid w:val="00B5644B"/>
    <w:rsid w:val="00B56712"/>
    <w:rsid w:val="00B56CD3"/>
    <w:rsid w:val="00B5799B"/>
    <w:rsid w:val="00B6021C"/>
    <w:rsid w:val="00B60B01"/>
    <w:rsid w:val="00B60C09"/>
    <w:rsid w:val="00B61660"/>
    <w:rsid w:val="00B61F62"/>
    <w:rsid w:val="00B6242C"/>
    <w:rsid w:val="00B63227"/>
    <w:rsid w:val="00B639F4"/>
    <w:rsid w:val="00B63D96"/>
    <w:rsid w:val="00B645B2"/>
    <w:rsid w:val="00B65D8D"/>
    <w:rsid w:val="00B65F5D"/>
    <w:rsid w:val="00B665CB"/>
    <w:rsid w:val="00B6660B"/>
    <w:rsid w:val="00B66F1E"/>
    <w:rsid w:val="00B670E2"/>
    <w:rsid w:val="00B71ABA"/>
    <w:rsid w:val="00B71C12"/>
    <w:rsid w:val="00B71D30"/>
    <w:rsid w:val="00B72FC7"/>
    <w:rsid w:val="00B735C1"/>
    <w:rsid w:val="00B736FD"/>
    <w:rsid w:val="00B73995"/>
    <w:rsid w:val="00B73E54"/>
    <w:rsid w:val="00B75AB0"/>
    <w:rsid w:val="00B77B65"/>
    <w:rsid w:val="00B80AE5"/>
    <w:rsid w:val="00B80B8A"/>
    <w:rsid w:val="00B81807"/>
    <w:rsid w:val="00B819DE"/>
    <w:rsid w:val="00B83359"/>
    <w:rsid w:val="00B833C5"/>
    <w:rsid w:val="00B837E2"/>
    <w:rsid w:val="00B83AA7"/>
    <w:rsid w:val="00B83D10"/>
    <w:rsid w:val="00B83E61"/>
    <w:rsid w:val="00B83E81"/>
    <w:rsid w:val="00B83FA3"/>
    <w:rsid w:val="00B849DE"/>
    <w:rsid w:val="00B852FE"/>
    <w:rsid w:val="00B87BA4"/>
    <w:rsid w:val="00B87CB0"/>
    <w:rsid w:val="00B9042D"/>
    <w:rsid w:val="00B90959"/>
    <w:rsid w:val="00B909F2"/>
    <w:rsid w:val="00B91335"/>
    <w:rsid w:val="00B91C04"/>
    <w:rsid w:val="00B9525C"/>
    <w:rsid w:val="00B952B5"/>
    <w:rsid w:val="00B955C6"/>
    <w:rsid w:val="00B96D8C"/>
    <w:rsid w:val="00B97964"/>
    <w:rsid w:val="00B97ADE"/>
    <w:rsid w:val="00B97B97"/>
    <w:rsid w:val="00BA00EE"/>
    <w:rsid w:val="00BA04C0"/>
    <w:rsid w:val="00BA04DB"/>
    <w:rsid w:val="00BA053B"/>
    <w:rsid w:val="00BA0FBE"/>
    <w:rsid w:val="00BA1D63"/>
    <w:rsid w:val="00BA292D"/>
    <w:rsid w:val="00BA3133"/>
    <w:rsid w:val="00BA32DA"/>
    <w:rsid w:val="00BA50A8"/>
    <w:rsid w:val="00BA5C29"/>
    <w:rsid w:val="00BA659E"/>
    <w:rsid w:val="00BA7C32"/>
    <w:rsid w:val="00BB0DA8"/>
    <w:rsid w:val="00BB0F50"/>
    <w:rsid w:val="00BB1E46"/>
    <w:rsid w:val="00BB240C"/>
    <w:rsid w:val="00BB2E14"/>
    <w:rsid w:val="00BB371B"/>
    <w:rsid w:val="00BB5342"/>
    <w:rsid w:val="00BB5EB1"/>
    <w:rsid w:val="00BB6637"/>
    <w:rsid w:val="00BB6944"/>
    <w:rsid w:val="00BC02B2"/>
    <w:rsid w:val="00BC12D0"/>
    <w:rsid w:val="00BC152C"/>
    <w:rsid w:val="00BC1566"/>
    <w:rsid w:val="00BC225F"/>
    <w:rsid w:val="00BC3DCD"/>
    <w:rsid w:val="00BC494B"/>
    <w:rsid w:val="00BC55B6"/>
    <w:rsid w:val="00BC58BF"/>
    <w:rsid w:val="00BC59A7"/>
    <w:rsid w:val="00BD010F"/>
    <w:rsid w:val="00BD06F6"/>
    <w:rsid w:val="00BD07EB"/>
    <w:rsid w:val="00BD1502"/>
    <w:rsid w:val="00BD1622"/>
    <w:rsid w:val="00BD29FF"/>
    <w:rsid w:val="00BD2C07"/>
    <w:rsid w:val="00BD3D8C"/>
    <w:rsid w:val="00BD406F"/>
    <w:rsid w:val="00BD4923"/>
    <w:rsid w:val="00BD5166"/>
    <w:rsid w:val="00BD64FF"/>
    <w:rsid w:val="00BD663F"/>
    <w:rsid w:val="00BD765D"/>
    <w:rsid w:val="00BD7DAB"/>
    <w:rsid w:val="00BE187C"/>
    <w:rsid w:val="00BE1E77"/>
    <w:rsid w:val="00BE2265"/>
    <w:rsid w:val="00BE25F4"/>
    <w:rsid w:val="00BE27FE"/>
    <w:rsid w:val="00BE2F4C"/>
    <w:rsid w:val="00BE334A"/>
    <w:rsid w:val="00BE4371"/>
    <w:rsid w:val="00BE4743"/>
    <w:rsid w:val="00BE576D"/>
    <w:rsid w:val="00BE5847"/>
    <w:rsid w:val="00BE6E23"/>
    <w:rsid w:val="00BE767B"/>
    <w:rsid w:val="00BE76CF"/>
    <w:rsid w:val="00BE7E17"/>
    <w:rsid w:val="00BF15C7"/>
    <w:rsid w:val="00BF2863"/>
    <w:rsid w:val="00BF2C45"/>
    <w:rsid w:val="00BF3032"/>
    <w:rsid w:val="00BF3090"/>
    <w:rsid w:val="00BF5A56"/>
    <w:rsid w:val="00BF5E05"/>
    <w:rsid w:val="00BF6549"/>
    <w:rsid w:val="00BF6EB0"/>
    <w:rsid w:val="00BF7266"/>
    <w:rsid w:val="00BF72DD"/>
    <w:rsid w:val="00BF784A"/>
    <w:rsid w:val="00C003A5"/>
    <w:rsid w:val="00C004EA"/>
    <w:rsid w:val="00C006FE"/>
    <w:rsid w:val="00C0075E"/>
    <w:rsid w:val="00C008AC"/>
    <w:rsid w:val="00C00BA1"/>
    <w:rsid w:val="00C01516"/>
    <w:rsid w:val="00C01754"/>
    <w:rsid w:val="00C0248F"/>
    <w:rsid w:val="00C028BB"/>
    <w:rsid w:val="00C02D05"/>
    <w:rsid w:val="00C03506"/>
    <w:rsid w:val="00C035D5"/>
    <w:rsid w:val="00C03EAC"/>
    <w:rsid w:val="00C040F4"/>
    <w:rsid w:val="00C0554D"/>
    <w:rsid w:val="00C05E9D"/>
    <w:rsid w:val="00C07299"/>
    <w:rsid w:val="00C07724"/>
    <w:rsid w:val="00C079EC"/>
    <w:rsid w:val="00C105CB"/>
    <w:rsid w:val="00C1063A"/>
    <w:rsid w:val="00C109FB"/>
    <w:rsid w:val="00C10D63"/>
    <w:rsid w:val="00C11DBF"/>
    <w:rsid w:val="00C11DFE"/>
    <w:rsid w:val="00C12D26"/>
    <w:rsid w:val="00C13A5D"/>
    <w:rsid w:val="00C13AEA"/>
    <w:rsid w:val="00C14087"/>
    <w:rsid w:val="00C1428E"/>
    <w:rsid w:val="00C155DC"/>
    <w:rsid w:val="00C157ED"/>
    <w:rsid w:val="00C15842"/>
    <w:rsid w:val="00C1724C"/>
    <w:rsid w:val="00C172E3"/>
    <w:rsid w:val="00C202D7"/>
    <w:rsid w:val="00C20A90"/>
    <w:rsid w:val="00C214C3"/>
    <w:rsid w:val="00C21849"/>
    <w:rsid w:val="00C22BA3"/>
    <w:rsid w:val="00C2313F"/>
    <w:rsid w:val="00C248EC"/>
    <w:rsid w:val="00C24902"/>
    <w:rsid w:val="00C24D96"/>
    <w:rsid w:val="00C2739D"/>
    <w:rsid w:val="00C27A00"/>
    <w:rsid w:val="00C27F2D"/>
    <w:rsid w:val="00C302F9"/>
    <w:rsid w:val="00C303D7"/>
    <w:rsid w:val="00C3160D"/>
    <w:rsid w:val="00C32461"/>
    <w:rsid w:val="00C32517"/>
    <w:rsid w:val="00C325C5"/>
    <w:rsid w:val="00C32A62"/>
    <w:rsid w:val="00C3348A"/>
    <w:rsid w:val="00C3356D"/>
    <w:rsid w:val="00C34503"/>
    <w:rsid w:val="00C34EB1"/>
    <w:rsid w:val="00C35157"/>
    <w:rsid w:val="00C35B68"/>
    <w:rsid w:val="00C35E61"/>
    <w:rsid w:val="00C36F46"/>
    <w:rsid w:val="00C37B1C"/>
    <w:rsid w:val="00C37FE6"/>
    <w:rsid w:val="00C416C4"/>
    <w:rsid w:val="00C41BEE"/>
    <w:rsid w:val="00C4210E"/>
    <w:rsid w:val="00C4255A"/>
    <w:rsid w:val="00C43782"/>
    <w:rsid w:val="00C446F1"/>
    <w:rsid w:val="00C44E09"/>
    <w:rsid w:val="00C452C8"/>
    <w:rsid w:val="00C455BD"/>
    <w:rsid w:val="00C456A2"/>
    <w:rsid w:val="00C45846"/>
    <w:rsid w:val="00C46759"/>
    <w:rsid w:val="00C47351"/>
    <w:rsid w:val="00C50549"/>
    <w:rsid w:val="00C50730"/>
    <w:rsid w:val="00C5128E"/>
    <w:rsid w:val="00C5298E"/>
    <w:rsid w:val="00C53F0E"/>
    <w:rsid w:val="00C540B8"/>
    <w:rsid w:val="00C54748"/>
    <w:rsid w:val="00C5582B"/>
    <w:rsid w:val="00C566F2"/>
    <w:rsid w:val="00C569AC"/>
    <w:rsid w:val="00C57020"/>
    <w:rsid w:val="00C603B8"/>
    <w:rsid w:val="00C61420"/>
    <w:rsid w:val="00C61652"/>
    <w:rsid w:val="00C61C44"/>
    <w:rsid w:val="00C61F35"/>
    <w:rsid w:val="00C6201C"/>
    <w:rsid w:val="00C62E27"/>
    <w:rsid w:val="00C6302E"/>
    <w:rsid w:val="00C63661"/>
    <w:rsid w:val="00C641E0"/>
    <w:rsid w:val="00C64AC5"/>
    <w:rsid w:val="00C659FD"/>
    <w:rsid w:val="00C6644A"/>
    <w:rsid w:val="00C67047"/>
    <w:rsid w:val="00C67514"/>
    <w:rsid w:val="00C67D34"/>
    <w:rsid w:val="00C67FA7"/>
    <w:rsid w:val="00C70685"/>
    <w:rsid w:val="00C70847"/>
    <w:rsid w:val="00C70DA0"/>
    <w:rsid w:val="00C71EA3"/>
    <w:rsid w:val="00C723A7"/>
    <w:rsid w:val="00C72968"/>
    <w:rsid w:val="00C737FB"/>
    <w:rsid w:val="00C73F64"/>
    <w:rsid w:val="00C74827"/>
    <w:rsid w:val="00C75341"/>
    <w:rsid w:val="00C75381"/>
    <w:rsid w:val="00C75E38"/>
    <w:rsid w:val="00C7635A"/>
    <w:rsid w:val="00C76443"/>
    <w:rsid w:val="00C765C6"/>
    <w:rsid w:val="00C76755"/>
    <w:rsid w:val="00C771AE"/>
    <w:rsid w:val="00C77472"/>
    <w:rsid w:val="00C774CF"/>
    <w:rsid w:val="00C77FAE"/>
    <w:rsid w:val="00C800B3"/>
    <w:rsid w:val="00C80237"/>
    <w:rsid w:val="00C80456"/>
    <w:rsid w:val="00C81630"/>
    <w:rsid w:val="00C81641"/>
    <w:rsid w:val="00C81FF4"/>
    <w:rsid w:val="00C82344"/>
    <w:rsid w:val="00C82734"/>
    <w:rsid w:val="00C829C0"/>
    <w:rsid w:val="00C844CE"/>
    <w:rsid w:val="00C847B3"/>
    <w:rsid w:val="00C85407"/>
    <w:rsid w:val="00C85715"/>
    <w:rsid w:val="00C8598B"/>
    <w:rsid w:val="00C86590"/>
    <w:rsid w:val="00C86AA2"/>
    <w:rsid w:val="00C877E8"/>
    <w:rsid w:val="00C90D85"/>
    <w:rsid w:val="00C916C8"/>
    <w:rsid w:val="00C91AEE"/>
    <w:rsid w:val="00C92481"/>
    <w:rsid w:val="00C928D2"/>
    <w:rsid w:val="00C92B77"/>
    <w:rsid w:val="00C93587"/>
    <w:rsid w:val="00C93E46"/>
    <w:rsid w:val="00C93EDB"/>
    <w:rsid w:val="00C9567C"/>
    <w:rsid w:val="00C95869"/>
    <w:rsid w:val="00C964C5"/>
    <w:rsid w:val="00C96564"/>
    <w:rsid w:val="00C96889"/>
    <w:rsid w:val="00C97295"/>
    <w:rsid w:val="00C97C87"/>
    <w:rsid w:val="00C97F19"/>
    <w:rsid w:val="00CA040D"/>
    <w:rsid w:val="00CA0553"/>
    <w:rsid w:val="00CA0F61"/>
    <w:rsid w:val="00CA16F7"/>
    <w:rsid w:val="00CA1C3A"/>
    <w:rsid w:val="00CA1CE9"/>
    <w:rsid w:val="00CA2174"/>
    <w:rsid w:val="00CA2376"/>
    <w:rsid w:val="00CA2378"/>
    <w:rsid w:val="00CA25AE"/>
    <w:rsid w:val="00CA2825"/>
    <w:rsid w:val="00CA3616"/>
    <w:rsid w:val="00CA3852"/>
    <w:rsid w:val="00CA3AD7"/>
    <w:rsid w:val="00CA42F3"/>
    <w:rsid w:val="00CA438F"/>
    <w:rsid w:val="00CA584B"/>
    <w:rsid w:val="00CA6294"/>
    <w:rsid w:val="00CA7260"/>
    <w:rsid w:val="00CB009D"/>
    <w:rsid w:val="00CB06B8"/>
    <w:rsid w:val="00CB1FB7"/>
    <w:rsid w:val="00CB25DF"/>
    <w:rsid w:val="00CB3417"/>
    <w:rsid w:val="00CB4158"/>
    <w:rsid w:val="00CB41D7"/>
    <w:rsid w:val="00CB5175"/>
    <w:rsid w:val="00CB6287"/>
    <w:rsid w:val="00CB6D73"/>
    <w:rsid w:val="00CB6EA8"/>
    <w:rsid w:val="00CC093F"/>
    <w:rsid w:val="00CC0C6E"/>
    <w:rsid w:val="00CC0F86"/>
    <w:rsid w:val="00CC1E72"/>
    <w:rsid w:val="00CC21B5"/>
    <w:rsid w:val="00CC22AF"/>
    <w:rsid w:val="00CC241E"/>
    <w:rsid w:val="00CC2F72"/>
    <w:rsid w:val="00CC3103"/>
    <w:rsid w:val="00CC445D"/>
    <w:rsid w:val="00CC4A49"/>
    <w:rsid w:val="00CC4D80"/>
    <w:rsid w:val="00CC4D91"/>
    <w:rsid w:val="00CC5275"/>
    <w:rsid w:val="00CC5608"/>
    <w:rsid w:val="00CC5EF3"/>
    <w:rsid w:val="00CC677D"/>
    <w:rsid w:val="00CC6FC6"/>
    <w:rsid w:val="00CC7568"/>
    <w:rsid w:val="00CD0135"/>
    <w:rsid w:val="00CD072D"/>
    <w:rsid w:val="00CD088C"/>
    <w:rsid w:val="00CD0CEF"/>
    <w:rsid w:val="00CD153F"/>
    <w:rsid w:val="00CD1A4C"/>
    <w:rsid w:val="00CD2AAC"/>
    <w:rsid w:val="00CD32E3"/>
    <w:rsid w:val="00CD4717"/>
    <w:rsid w:val="00CD4828"/>
    <w:rsid w:val="00CD483A"/>
    <w:rsid w:val="00CD513E"/>
    <w:rsid w:val="00CD54A0"/>
    <w:rsid w:val="00CD54D6"/>
    <w:rsid w:val="00CD6193"/>
    <w:rsid w:val="00CD644D"/>
    <w:rsid w:val="00CD65AF"/>
    <w:rsid w:val="00CD6B92"/>
    <w:rsid w:val="00CD753F"/>
    <w:rsid w:val="00CD7771"/>
    <w:rsid w:val="00CE0526"/>
    <w:rsid w:val="00CE0FB5"/>
    <w:rsid w:val="00CE1EC9"/>
    <w:rsid w:val="00CE245F"/>
    <w:rsid w:val="00CE2ED3"/>
    <w:rsid w:val="00CE37F5"/>
    <w:rsid w:val="00CE4664"/>
    <w:rsid w:val="00CE480F"/>
    <w:rsid w:val="00CE4BF6"/>
    <w:rsid w:val="00CE6341"/>
    <w:rsid w:val="00CE67E9"/>
    <w:rsid w:val="00CE6D27"/>
    <w:rsid w:val="00CE7711"/>
    <w:rsid w:val="00CE78B1"/>
    <w:rsid w:val="00CE7E33"/>
    <w:rsid w:val="00CF01C9"/>
    <w:rsid w:val="00CF01CE"/>
    <w:rsid w:val="00CF035F"/>
    <w:rsid w:val="00CF045C"/>
    <w:rsid w:val="00CF2352"/>
    <w:rsid w:val="00CF242D"/>
    <w:rsid w:val="00CF262D"/>
    <w:rsid w:val="00CF31B7"/>
    <w:rsid w:val="00CF3607"/>
    <w:rsid w:val="00CF3B76"/>
    <w:rsid w:val="00CF3E94"/>
    <w:rsid w:val="00CF4F8F"/>
    <w:rsid w:val="00CF4F90"/>
    <w:rsid w:val="00CF5524"/>
    <w:rsid w:val="00CF6B5B"/>
    <w:rsid w:val="00CF7F7F"/>
    <w:rsid w:val="00D004DD"/>
    <w:rsid w:val="00D017DD"/>
    <w:rsid w:val="00D0274B"/>
    <w:rsid w:val="00D0285F"/>
    <w:rsid w:val="00D028BC"/>
    <w:rsid w:val="00D02B64"/>
    <w:rsid w:val="00D02C14"/>
    <w:rsid w:val="00D04BDC"/>
    <w:rsid w:val="00D04C0B"/>
    <w:rsid w:val="00D06635"/>
    <w:rsid w:val="00D10CD0"/>
    <w:rsid w:val="00D10D98"/>
    <w:rsid w:val="00D110FE"/>
    <w:rsid w:val="00D112EE"/>
    <w:rsid w:val="00D126CF"/>
    <w:rsid w:val="00D12DC4"/>
    <w:rsid w:val="00D137F7"/>
    <w:rsid w:val="00D13BFE"/>
    <w:rsid w:val="00D14100"/>
    <w:rsid w:val="00D14825"/>
    <w:rsid w:val="00D14D5E"/>
    <w:rsid w:val="00D15895"/>
    <w:rsid w:val="00D159CC"/>
    <w:rsid w:val="00D16238"/>
    <w:rsid w:val="00D16988"/>
    <w:rsid w:val="00D16B54"/>
    <w:rsid w:val="00D175AF"/>
    <w:rsid w:val="00D21D53"/>
    <w:rsid w:val="00D22650"/>
    <w:rsid w:val="00D22754"/>
    <w:rsid w:val="00D231AF"/>
    <w:rsid w:val="00D24B05"/>
    <w:rsid w:val="00D24FA9"/>
    <w:rsid w:val="00D255EE"/>
    <w:rsid w:val="00D279E1"/>
    <w:rsid w:val="00D31BCF"/>
    <w:rsid w:val="00D32121"/>
    <w:rsid w:val="00D334EC"/>
    <w:rsid w:val="00D34065"/>
    <w:rsid w:val="00D341EF"/>
    <w:rsid w:val="00D34C95"/>
    <w:rsid w:val="00D3532B"/>
    <w:rsid w:val="00D35880"/>
    <w:rsid w:val="00D35A3D"/>
    <w:rsid w:val="00D35B86"/>
    <w:rsid w:val="00D37B39"/>
    <w:rsid w:val="00D405D9"/>
    <w:rsid w:val="00D407BD"/>
    <w:rsid w:val="00D40BC1"/>
    <w:rsid w:val="00D41FAD"/>
    <w:rsid w:val="00D424B7"/>
    <w:rsid w:val="00D427AE"/>
    <w:rsid w:val="00D42872"/>
    <w:rsid w:val="00D42AE2"/>
    <w:rsid w:val="00D43262"/>
    <w:rsid w:val="00D43870"/>
    <w:rsid w:val="00D44197"/>
    <w:rsid w:val="00D4424A"/>
    <w:rsid w:val="00D4450E"/>
    <w:rsid w:val="00D44B6E"/>
    <w:rsid w:val="00D46D2A"/>
    <w:rsid w:val="00D4724D"/>
    <w:rsid w:val="00D506DD"/>
    <w:rsid w:val="00D509CB"/>
    <w:rsid w:val="00D50E7C"/>
    <w:rsid w:val="00D512D2"/>
    <w:rsid w:val="00D5153E"/>
    <w:rsid w:val="00D516E1"/>
    <w:rsid w:val="00D52E3E"/>
    <w:rsid w:val="00D53EB3"/>
    <w:rsid w:val="00D54AD0"/>
    <w:rsid w:val="00D54F32"/>
    <w:rsid w:val="00D558F6"/>
    <w:rsid w:val="00D55C7E"/>
    <w:rsid w:val="00D56A1E"/>
    <w:rsid w:val="00D574CE"/>
    <w:rsid w:val="00D57678"/>
    <w:rsid w:val="00D602AB"/>
    <w:rsid w:val="00D612E5"/>
    <w:rsid w:val="00D6145D"/>
    <w:rsid w:val="00D615A2"/>
    <w:rsid w:val="00D61B55"/>
    <w:rsid w:val="00D61E4B"/>
    <w:rsid w:val="00D626C1"/>
    <w:rsid w:val="00D6289A"/>
    <w:rsid w:val="00D6296D"/>
    <w:rsid w:val="00D62EB6"/>
    <w:rsid w:val="00D63232"/>
    <w:rsid w:val="00D63D2F"/>
    <w:rsid w:val="00D641FB"/>
    <w:rsid w:val="00D64594"/>
    <w:rsid w:val="00D64D68"/>
    <w:rsid w:val="00D654C0"/>
    <w:rsid w:val="00D670B9"/>
    <w:rsid w:val="00D67305"/>
    <w:rsid w:val="00D67B67"/>
    <w:rsid w:val="00D67B73"/>
    <w:rsid w:val="00D71267"/>
    <w:rsid w:val="00D71ACA"/>
    <w:rsid w:val="00D72564"/>
    <w:rsid w:val="00D73025"/>
    <w:rsid w:val="00D73F89"/>
    <w:rsid w:val="00D7562A"/>
    <w:rsid w:val="00D76732"/>
    <w:rsid w:val="00D76BD8"/>
    <w:rsid w:val="00D76C48"/>
    <w:rsid w:val="00D76F81"/>
    <w:rsid w:val="00D773BD"/>
    <w:rsid w:val="00D773D2"/>
    <w:rsid w:val="00D7771F"/>
    <w:rsid w:val="00D777F1"/>
    <w:rsid w:val="00D804C6"/>
    <w:rsid w:val="00D806A0"/>
    <w:rsid w:val="00D809FD"/>
    <w:rsid w:val="00D80C84"/>
    <w:rsid w:val="00D80DF2"/>
    <w:rsid w:val="00D817D6"/>
    <w:rsid w:val="00D81A60"/>
    <w:rsid w:val="00D82261"/>
    <w:rsid w:val="00D8258E"/>
    <w:rsid w:val="00D8341A"/>
    <w:rsid w:val="00D840AA"/>
    <w:rsid w:val="00D844D8"/>
    <w:rsid w:val="00D85237"/>
    <w:rsid w:val="00D856ED"/>
    <w:rsid w:val="00D85763"/>
    <w:rsid w:val="00D86B0D"/>
    <w:rsid w:val="00D86D1B"/>
    <w:rsid w:val="00D86F2B"/>
    <w:rsid w:val="00D87127"/>
    <w:rsid w:val="00D87C1E"/>
    <w:rsid w:val="00D9094A"/>
    <w:rsid w:val="00D91A80"/>
    <w:rsid w:val="00D92D14"/>
    <w:rsid w:val="00D9409B"/>
    <w:rsid w:val="00D941CA"/>
    <w:rsid w:val="00D9422A"/>
    <w:rsid w:val="00D947CF"/>
    <w:rsid w:val="00D951BF"/>
    <w:rsid w:val="00D952C7"/>
    <w:rsid w:val="00D9593B"/>
    <w:rsid w:val="00D96548"/>
    <w:rsid w:val="00D967B0"/>
    <w:rsid w:val="00DA022A"/>
    <w:rsid w:val="00DA079C"/>
    <w:rsid w:val="00DA08C9"/>
    <w:rsid w:val="00DA105C"/>
    <w:rsid w:val="00DA13EC"/>
    <w:rsid w:val="00DA2484"/>
    <w:rsid w:val="00DA25E6"/>
    <w:rsid w:val="00DA4985"/>
    <w:rsid w:val="00DA5639"/>
    <w:rsid w:val="00DA57B5"/>
    <w:rsid w:val="00DA66E1"/>
    <w:rsid w:val="00DA6C46"/>
    <w:rsid w:val="00DA751F"/>
    <w:rsid w:val="00DA75F2"/>
    <w:rsid w:val="00DA79E9"/>
    <w:rsid w:val="00DB0694"/>
    <w:rsid w:val="00DB08E5"/>
    <w:rsid w:val="00DB0CC0"/>
    <w:rsid w:val="00DB0F06"/>
    <w:rsid w:val="00DB1052"/>
    <w:rsid w:val="00DB1775"/>
    <w:rsid w:val="00DB186C"/>
    <w:rsid w:val="00DB1F5C"/>
    <w:rsid w:val="00DB3859"/>
    <w:rsid w:val="00DB385B"/>
    <w:rsid w:val="00DB39C2"/>
    <w:rsid w:val="00DB4CCF"/>
    <w:rsid w:val="00DB631F"/>
    <w:rsid w:val="00DB64BA"/>
    <w:rsid w:val="00DB6C8F"/>
    <w:rsid w:val="00DB6DEE"/>
    <w:rsid w:val="00DB7170"/>
    <w:rsid w:val="00DB7357"/>
    <w:rsid w:val="00DB7AB5"/>
    <w:rsid w:val="00DC002F"/>
    <w:rsid w:val="00DC0090"/>
    <w:rsid w:val="00DC0601"/>
    <w:rsid w:val="00DC066E"/>
    <w:rsid w:val="00DC1035"/>
    <w:rsid w:val="00DC1D5C"/>
    <w:rsid w:val="00DC30FD"/>
    <w:rsid w:val="00DC35B0"/>
    <w:rsid w:val="00DC3A29"/>
    <w:rsid w:val="00DC3C3B"/>
    <w:rsid w:val="00DC4A90"/>
    <w:rsid w:val="00DC5138"/>
    <w:rsid w:val="00DC6C71"/>
    <w:rsid w:val="00DC77A9"/>
    <w:rsid w:val="00DD07A8"/>
    <w:rsid w:val="00DD0B3C"/>
    <w:rsid w:val="00DD0D31"/>
    <w:rsid w:val="00DD146D"/>
    <w:rsid w:val="00DD28F8"/>
    <w:rsid w:val="00DD2A98"/>
    <w:rsid w:val="00DD2B24"/>
    <w:rsid w:val="00DD3391"/>
    <w:rsid w:val="00DD3C87"/>
    <w:rsid w:val="00DD646F"/>
    <w:rsid w:val="00DD6868"/>
    <w:rsid w:val="00DD6B57"/>
    <w:rsid w:val="00DD6B9A"/>
    <w:rsid w:val="00DD7255"/>
    <w:rsid w:val="00DD75E5"/>
    <w:rsid w:val="00DD7BEB"/>
    <w:rsid w:val="00DE1577"/>
    <w:rsid w:val="00DE1AB9"/>
    <w:rsid w:val="00DE2112"/>
    <w:rsid w:val="00DE2578"/>
    <w:rsid w:val="00DE26C6"/>
    <w:rsid w:val="00DE4756"/>
    <w:rsid w:val="00DE4A99"/>
    <w:rsid w:val="00DE4D2D"/>
    <w:rsid w:val="00DE4D6E"/>
    <w:rsid w:val="00DE5EC9"/>
    <w:rsid w:val="00DE7003"/>
    <w:rsid w:val="00DE783F"/>
    <w:rsid w:val="00DF017E"/>
    <w:rsid w:val="00DF0403"/>
    <w:rsid w:val="00DF082F"/>
    <w:rsid w:val="00DF1D8C"/>
    <w:rsid w:val="00DF218E"/>
    <w:rsid w:val="00DF255A"/>
    <w:rsid w:val="00DF27A6"/>
    <w:rsid w:val="00DF2DF5"/>
    <w:rsid w:val="00DF35BC"/>
    <w:rsid w:val="00DF3A3E"/>
    <w:rsid w:val="00DF439D"/>
    <w:rsid w:val="00DF4D6C"/>
    <w:rsid w:val="00DF4E89"/>
    <w:rsid w:val="00DF594A"/>
    <w:rsid w:val="00DF610D"/>
    <w:rsid w:val="00DF64E4"/>
    <w:rsid w:val="00DF7314"/>
    <w:rsid w:val="00E012D4"/>
    <w:rsid w:val="00E02E3A"/>
    <w:rsid w:val="00E03392"/>
    <w:rsid w:val="00E03602"/>
    <w:rsid w:val="00E03971"/>
    <w:rsid w:val="00E04282"/>
    <w:rsid w:val="00E044B6"/>
    <w:rsid w:val="00E04831"/>
    <w:rsid w:val="00E048A6"/>
    <w:rsid w:val="00E05016"/>
    <w:rsid w:val="00E05104"/>
    <w:rsid w:val="00E054FF"/>
    <w:rsid w:val="00E05733"/>
    <w:rsid w:val="00E05E1C"/>
    <w:rsid w:val="00E065AC"/>
    <w:rsid w:val="00E065CD"/>
    <w:rsid w:val="00E06DF0"/>
    <w:rsid w:val="00E06E94"/>
    <w:rsid w:val="00E06F9B"/>
    <w:rsid w:val="00E076D0"/>
    <w:rsid w:val="00E07A26"/>
    <w:rsid w:val="00E07EE1"/>
    <w:rsid w:val="00E1110F"/>
    <w:rsid w:val="00E11191"/>
    <w:rsid w:val="00E119D9"/>
    <w:rsid w:val="00E12049"/>
    <w:rsid w:val="00E12396"/>
    <w:rsid w:val="00E12475"/>
    <w:rsid w:val="00E13292"/>
    <w:rsid w:val="00E13A5C"/>
    <w:rsid w:val="00E14942"/>
    <w:rsid w:val="00E14DF0"/>
    <w:rsid w:val="00E15465"/>
    <w:rsid w:val="00E177F9"/>
    <w:rsid w:val="00E20448"/>
    <w:rsid w:val="00E204EB"/>
    <w:rsid w:val="00E2052B"/>
    <w:rsid w:val="00E20C32"/>
    <w:rsid w:val="00E213FF"/>
    <w:rsid w:val="00E220D3"/>
    <w:rsid w:val="00E225B4"/>
    <w:rsid w:val="00E22BA0"/>
    <w:rsid w:val="00E22F3D"/>
    <w:rsid w:val="00E23815"/>
    <w:rsid w:val="00E2505E"/>
    <w:rsid w:val="00E2586B"/>
    <w:rsid w:val="00E25A07"/>
    <w:rsid w:val="00E25AEE"/>
    <w:rsid w:val="00E26089"/>
    <w:rsid w:val="00E26F7B"/>
    <w:rsid w:val="00E27D66"/>
    <w:rsid w:val="00E31364"/>
    <w:rsid w:val="00E31B79"/>
    <w:rsid w:val="00E32849"/>
    <w:rsid w:val="00E3302D"/>
    <w:rsid w:val="00E33231"/>
    <w:rsid w:val="00E33CCF"/>
    <w:rsid w:val="00E34574"/>
    <w:rsid w:val="00E34F60"/>
    <w:rsid w:val="00E35122"/>
    <w:rsid w:val="00E3665F"/>
    <w:rsid w:val="00E377A9"/>
    <w:rsid w:val="00E3798A"/>
    <w:rsid w:val="00E37E7E"/>
    <w:rsid w:val="00E37F11"/>
    <w:rsid w:val="00E401BA"/>
    <w:rsid w:val="00E40408"/>
    <w:rsid w:val="00E40BE6"/>
    <w:rsid w:val="00E417C1"/>
    <w:rsid w:val="00E41B3F"/>
    <w:rsid w:val="00E42A2D"/>
    <w:rsid w:val="00E43756"/>
    <w:rsid w:val="00E4428A"/>
    <w:rsid w:val="00E44EAD"/>
    <w:rsid w:val="00E44F42"/>
    <w:rsid w:val="00E46485"/>
    <w:rsid w:val="00E46595"/>
    <w:rsid w:val="00E468D1"/>
    <w:rsid w:val="00E46B4F"/>
    <w:rsid w:val="00E473A9"/>
    <w:rsid w:val="00E50ECB"/>
    <w:rsid w:val="00E51A02"/>
    <w:rsid w:val="00E51B9E"/>
    <w:rsid w:val="00E522F1"/>
    <w:rsid w:val="00E5312D"/>
    <w:rsid w:val="00E53810"/>
    <w:rsid w:val="00E53AF4"/>
    <w:rsid w:val="00E53DFC"/>
    <w:rsid w:val="00E545C9"/>
    <w:rsid w:val="00E548AF"/>
    <w:rsid w:val="00E552DF"/>
    <w:rsid w:val="00E559E8"/>
    <w:rsid w:val="00E57305"/>
    <w:rsid w:val="00E57480"/>
    <w:rsid w:val="00E57963"/>
    <w:rsid w:val="00E57C15"/>
    <w:rsid w:val="00E57D27"/>
    <w:rsid w:val="00E6044C"/>
    <w:rsid w:val="00E61878"/>
    <w:rsid w:val="00E6192B"/>
    <w:rsid w:val="00E61937"/>
    <w:rsid w:val="00E61F5D"/>
    <w:rsid w:val="00E61FDB"/>
    <w:rsid w:val="00E62ACA"/>
    <w:rsid w:val="00E62C9E"/>
    <w:rsid w:val="00E63FD5"/>
    <w:rsid w:val="00E64253"/>
    <w:rsid w:val="00E646D0"/>
    <w:rsid w:val="00E64862"/>
    <w:rsid w:val="00E65080"/>
    <w:rsid w:val="00E675C1"/>
    <w:rsid w:val="00E676DF"/>
    <w:rsid w:val="00E67A70"/>
    <w:rsid w:val="00E67B4C"/>
    <w:rsid w:val="00E70264"/>
    <w:rsid w:val="00E70271"/>
    <w:rsid w:val="00E70A49"/>
    <w:rsid w:val="00E70B70"/>
    <w:rsid w:val="00E70D90"/>
    <w:rsid w:val="00E70E88"/>
    <w:rsid w:val="00E7194A"/>
    <w:rsid w:val="00E719EF"/>
    <w:rsid w:val="00E71BB3"/>
    <w:rsid w:val="00E71CC7"/>
    <w:rsid w:val="00E72853"/>
    <w:rsid w:val="00E7291C"/>
    <w:rsid w:val="00E72D3E"/>
    <w:rsid w:val="00E72FF3"/>
    <w:rsid w:val="00E7448A"/>
    <w:rsid w:val="00E748FB"/>
    <w:rsid w:val="00E75DF5"/>
    <w:rsid w:val="00E76444"/>
    <w:rsid w:val="00E76603"/>
    <w:rsid w:val="00E7782D"/>
    <w:rsid w:val="00E77BD2"/>
    <w:rsid w:val="00E80F2D"/>
    <w:rsid w:val="00E81099"/>
    <w:rsid w:val="00E813A4"/>
    <w:rsid w:val="00E81BA6"/>
    <w:rsid w:val="00E820AE"/>
    <w:rsid w:val="00E82939"/>
    <w:rsid w:val="00E82D6C"/>
    <w:rsid w:val="00E8304B"/>
    <w:rsid w:val="00E83C72"/>
    <w:rsid w:val="00E8405E"/>
    <w:rsid w:val="00E849B8"/>
    <w:rsid w:val="00E84C39"/>
    <w:rsid w:val="00E85470"/>
    <w:rsid w:val="00E85695"/>
    <w:rsid w:val="00E8584B"/>
    <w:rsid w:val="00E87A1F"/>
    <w:rsid w:val="00E87FAF"/>
    <w:rsid w:val="00E9086F"/>
    <w:rsid w:val="00E91538"/>
    <w:rsid w:val="00E91971"/>
    <w:rsid w:val="00E91979"/>
    <w:rsid w:val="00E92C62"/>
    <w:rsid w:val="00E92E56"/>
    <w:rsid w:val="00E9317A"/>
    <w:rsid w:val="00E93A91"/>
    <w:rsid w:val="00E95E29"/>
    <w:rsid w:val="00E96BBA"/>
    <w:rsid w:val="00E977F2"/>
    <w:rsid w:val="00EA1AC2"/>
    <w:rsid w:val="00EA3420"/>
    <w:rsid w:val="00EA3D91"/>
    <w:rsid w:val="00EA3F65"/>
    <w:rsid w:val="00EA4E5D"/>
    <w:rsid w:val="00EA571C"/>
    <w:rsid w:val="00EA5BBE"/>
    <w:rsid w:val="00EA64EB"/>
    <w:rsid w:val="00EA6530"/>
    <w:rsid w:val="00EA69CC"/>
    <w:rsid w:val="00EA6A59"/>
    <w:rsid w:val="00EA71DB"/>
    <w:rsid w:val="00EB00F4"/>
    <w:rsid w:val="00EB0FAD"/>
    <w:rsid w:val="00EB13B6"/>
    <w:rsid w:val="00EB1497"/>
    <w:rsid w:val="00EB176C"/>
    <w:rsid w:val="00EB177B"/>
    <w:rsid w:val="00EB1819"/>
    <w:rsid w:val="00EB1989"/>
    <w:rsid w:val="00EB2047"/>
    <w:rsid w:val="00EB2DA5"/>
    <w:rsid w:val="00EB6340"/>
    <w:rsid w:val="00EB70AB"/>
    <w:rsid w:val="00EB7FE6"/>
    <w:rsid w:val="00EC01BF"/>
    <w:rsid w:val="00EC0A08"/>
    <w:rsid w:val="00EC127A"/>
    <w:rsid w:val="00EC2091"/>
    <w:rsid w:val="00EC256E"/>
    <w:rsid w:val="00EC2C18"/>
    <w:rsid w:val="00EC45DB"/>
    <w:rsid w:val="00EC46AA"/>
    <w:rsid w:val="00EC541A"/>
    <w:rsid w:val="00EC59B7"/>
    <w:rsid w:val="00EC5C3E"/>
    <w:rsid w:val="00EC5F43"/>
    <w:rsid w:val="00EC6713"/>
    <w:rsid w:val="00EC6D81"/>
    <w:rsid w:val="00EC7095"/>
    <w:rsid w:val="00EC7516"/>
    <w:rsid w:val="00EC757D"/>
    <w:rsid w:val="00ED0D5B"/>
    <w:rsid w:val="00ED0FEE"/>
    <w:rsid w:val="00ED11CD"/>
    <w:rsid w:val="00ED1B7A"/>
    <w:rsid w:val="00ED21D4"/>
    <w:rsid w:val="00ED4D89"/>
    <w:rsid w:val="00ED5B23"/>
    <w:rsid w:val="00ED66BB"/>
    <w:rsid w:val="00ED6887"/>
    <w:rsid w:val="00ED6919"/>
    <w:rsid w:val="00ED704B"/>
    <w:rsid w:val="00ED7662"/>
    <w:rsid w:val="00ED7AAA"/>
    <w:rsid w:val="00EE0122"/>
    <w:rsid w:val="00EE06D5"/>
    <w:rsid w:val="00EE1395"/>
    <w:rsid w:val="00EE1879"/>
    <w:rsid w:val="00EE1F40"/>
    <w:rsid w:val="00EE1FCD"/>
    <w:rsid w:val="00EE2202"/>
    <w:rsid w:val="00EE25C0"/>
    <w:rsid w:val="00EE2D45"/>
    <w:rsid w:val="00EE2E0F"/>
    <w:rsid w:val="00EE2FBF"/>
    <w:rsid w:val="00EE3873"/>
    <w:rsid w:val="00EE39EA"/>
    <w:rsid w:val="00EE451C"/>
    <w:rsid w:val="00EE4964"/>
    <w:rsid w:val="00EE4FB9"/>
    <w:rsid w:val="00EE50AE"/>
    <w:rsid w:val="00EE5B87"/>
    <w:rsid w:val="00EE624D"/>
    <w:rsid w:val="00EE6FC3"/>
    <w:rsid w:val="00EE76E1"/>
    <w:rsid w:val="00EF1F1B"/>
    <w:rsid w:val="00EF2651"/>
    <w:rsid w:val="00EF28B1"/>
    <w:rsid w:val="00EF2A6D"/>
    <w:rsid w:val="00EF31EA"/>
    <w:rsid w:val="00EF3CF7"/>
    <w:rsid w:val="00EF4214"/>
    <w:rsid w:val="00EF46D6"/>
    <w:rsid w:val="00EF5F29"/>
    <w:rsid w:val="00EF6938"/>
    <w:rsid w:val="00EF707F"/>
    <w:rsid w:val="00EF7958"/>
    <w:rsid w:val="00F01246"/>
    <w:rsid w:val="00F018E9"/>
    <w:rsid w:val="00F01FB2"/>
    <w:rsid w:val="00F0274B"/>
    <w:rsid w:val="00F02778"/>
    <w:rsid w:val="00F02BF0"/>
    <w:rsid w:val="00F03553"/>
    <w:rsid w:val="00F03F5A"/>
    <w:rsid w:val="00F0539F"/>
    <w:rsid w:val="00F056F2"/>
    <w:rsid w:val="00F06A07"/>
    <w:rsid w:val="00F100BB"/>
    <w:rsid w:val="00F1091B"/>
    <w:rsid w:val="00F10A23"/>
    <w:rsid w:val="00F1116B"/>
    <w:rsid w:val="00F1143A"/>
    <w:rsid w:val="00F115B9"/>
    <w:rsid w:val="00F11902"/>
    <w:rsid w:val="00F11A62"/>
    <w:rsid w:val="00F120AD"/>
    <w:rsid w:val="00F12758"/>
    <w:rsid w:val="00F1366A"/>
    <w:rsid w:val="00F143EC"/>
    <w:rsid w:val="00F14A96"/>
    <w:rsid w:val="00F14B62"/>
    <w:rsid w:val="00F14D96"/>
    <w:rsid w:val="00F1615F"/>
    <w:rsid w:val="00F17F4B"/>
    <w:rsid w:val="00F2001A"/>
    <w:rsid w:val="00F20737"/>
    <w:rsid w:val="00F207EE"/>
    <w:rsid w:val="00F20C81"/>
    <w:rsid w:val="00F20DDA"/>
    <w:rsid w:val="00F20FEF"/>
    <w:rsid w:val="00F214DB"/>
    <w:rsid w:val="00F224A7"/>
    <w:rsid w:val="00F226E5"/>
    <w:rsid w:val="00F22936"/>
    <w:rsid w:val="00F22D29"/>
    <w:rsid w:val="00F22FA4"/>
    <w:rsid w:val="00F241A3"/>
    <w:rsid w:val="00F24345"/>
    <w:rsid w:val="00F243D8"/>
    <w:rsid w:val="00F24669"/>
    <w:rsid w:val="00F252D2"/>
    <w:rsid w:val="00F25712"/>
    <w:rsid w:val="00F268FF"/>
    <w:rsid w:val="00F26AED"/>
    <w:rsid w:val="00F271D9"/>
    <w:rsid w:val="00F30614"/>
    <w:rsid w:val="00F3140C"/>
    <w:rsid w:val="00F32430"/>
    <w:rsid w:val="00F32E0A"/>
    <w:rsid w:val="00F33105"/>
    <w:rsid w:val="00F33157"/>
    <w:rsid w:val="00F33680"/>
    <w:rsid w:val="00F340A5"/>
    <w:rsid w:val="00F3461E"/>
    <w:rsid w:val="00F349A0"/>
    <w:rsid w:val="00F34E3C"/>
    <w:rsid w:val="00F35940"/>
    <w:rsid w:val="00F361D0"/>
    <w:rsid w:val="00F37773"/>
    <w:rsid w:val="00F37D8A"/>
    <w:rsid w:val="00F4003E"/>
    <w:rsid w:val="00F4123E"/>
    <w:rsid w:val="00F41328"/>
    <w:rsid w:val="00F41AF9"/>
    <w:rsid w:val="00F41CF1"/>
    <w:rsid w:val="00F42CFF"/>
    <w:rsid w:val="00F43869"/>
    <w:rsid w:val="00F446D5"/>
    <w:rsid w:val="00F448EB"/>
    <w:rsid w:val="00F45251"/>
    <w:rsid w:val="00F455DB"/>
    <w:rsid w:val="00F45BA1"/>
    <w:rsid w:val="00F4652B"/>
    <w:rsid w:val="00F466E2"/>
    <w:rsid w:val="00F46A02"/>
    <w:rsid w:val="00F478BD"/>
    <w:rsid w:val="00F47EC1"/>
    <w:rsid w:val="00F50D49"/>
    <w:rsid w:val="00F52188"/>
    <w:rsid w:val="00F53E1C"/>
    <w:rsid w:val="00F53F04"/>
    <w:rsid w:val="00F542F5"/>
    <w:rsid w:val="00F556EB"/>
    <w:rsid w:val="00F57106"/>
    <w:rsid w:val="00F571BE"/>
    <w:rsid w:val="00F5772D"/>
    <w:rsid w:val="00F57A2C"/>
    <w:rsid w:val="00F57F0A"/>
    <w:rsid w:val="00F60135"/>
    <w:rsid w:val="00F601D5"/>
    <w:rsid w:val="00F607A6"/>
    <w:rsid w:val="00F6081C"/>
    <w:rsid w:val="00F62353"/>
    <w:rsid w:val="00F6290E"/>
    <w:rsid w:val="00F6352B"/>
    <w:rsid w:val="00F63644"/>
    <w:rsid w:val="00F63716"/>
    <w:rsid w:val="00F637B3"/>
    <w:rsid w:val="00F639B3"/>
    <w:rsid w:val="00F6471F"/>
    <w:rsid w:val="00F64748"/>
    <w:rsid w:val="00F64C19"/>
    <w:rsid w:val="00F65719"/>
    <w:rsid w:val="00F661C3"/>
    <w:rsid w:val="00F66487"/>
    <w:rsid w:val="00F66F1B"/>
    <w:rsid w:val="00F671B7"/>
    <w:rsid w:val="00F67FB4"/>
    <w:rsid w:val="00F7047A"/>
    <w:rsid w:val="00F71A2A"/>
    <w:rsid w:val="00F71B57"/>
    <w:rsid w:val="00F71F64"/>
    <w:rsid w:val="00F7291B"/>
    <w:rsid w:val="00F72A16"/>
    <w:rsid w:val="00F739D9"/>
    <w:rsid w:val="00F73D26"/>
    <w:rsid w:val="00F74AFF"/>
    <w:rsid w:val="00F74D36"/>
    <w:rsid w:val="00F74E8C"/>
    <w:rsid w:val="00F751FA"/>
    <w:rsid w:val="00F76021"/>
    <w:rsid w:val="00F762D0"/>
    <w:rsid w:val="00F772FE"/>
    <w:rsid w:val="00F77F06"/>
    <w:rsid w:val="00F77F5C"/>
    <w:rsid w:val="00F800FF"/>
    <w:rsid w:val="00F805D8"/>
    <w:rsid w:val="00F80F45"/>
    <w:rsid w:val="00F82A54"/>
    <w:rsid w:val="00F83A84"/>
    <w:rsid w:val="00F84275"/>
    <w:rsid w:val="00F8486E"/>
    <w:rsid w:val="00F86215"/>
    <w:rsid w:val="00F86C1D"/>
    <w:rsid w:val="00F908D9"/>
    <w:rsid w:val="00F913F4"/>
    <w:rsid w:val="00F923CE"/>
    <w:rsid w:val="00F9258B"/>
    <w:rsid w:val="00F92FD1"/>
    <w:rsid w:val="00F93559"/>
    <w:rsid w:val="00F93C19"/>
    <w:rsid w:val="00F94471"/>
    <w:rsid w:val="00F955D2"/>
    <w:rsid w:val="00F957FB"/>
    <w:rsid w:val="00F96CA7"/>
    <w:rsid w:val="00F9792A"/>
    <w:rsid w:val="00FA0025"/>
    <w:rsid w:val="00FA0055"/>
    <w:rsid w:val="00FA02C4"/>
    <w:rsid w:val="00FA0683"/>
    <w:rsid w:val="00FA2D33"/>
    <w:rsid w:val="00FA2E87"/>
    <w:rsid w:val="00FA3004"/>
    <w:rsid w:val="00FA523E"/>
    <w:rsid w:val="00FA5312"/>
    <w:rsid w:val="00FA60BF"/>
    <w:rsid w:val="00FA68A4"/>
    <w:rsid w:val="00FA77C5"/>
    <w:rsid w:val="00FA7B03"/>
    <w:rsid w:val="00FB010A"/>
    <w:rsid w:val="00FB0167"/>
    <w:rsid w:val="00FB0ADB"/>
    <w:rsid w:val="00FB0CAF"/>
    <w:rsid w:val="00FB161A"/>
    <w:rsid w:val="00FB16C6"/>
    <w:rsid w:val="00FB1B5B"/>
    <w:rsid w:val="00FB2004"/>
    <w:rsid w:val="00FB2407"/>
    <w:rsid w:val="00FB24A1"/>
    <w:rsid w:val="00FB5F5B"/>
    <w:rsid w:val="00FB6023"/>
    <w:rsid w:val="00FB7583"/>
    <w:rsid w:val="00FB7C58"/>
    <w:rsid w:val="00FC0C79"/>
    <w:rsid w:val="00FC0DD8"/>
    <w:rsid w:val="00FC1804"/>
    <w:rsid w:val="00FC2632"/>
    <w:rsid w:val="00FC29D0"/>
    <w:rsid w:val="00FC3036"/>
    <w:rsid w:val="00FC383E"/>
    <w:rsid w:val="00FC534B"/>
    <w:rsid w:val="00FC5782"/>
    <w:rsid w:val="00FC58EC"/>
    <w:rsid w:val="00FC5B4E"/>
    <w:rsid w:val="00FC7160"/>
    <w:rsid w:val="00FC72F2"/>
    <w:rsid w:val="00FC7801"/>
    <w:rsid w:val="00FD1379"/>
    <w:rsid w:val="00FD1D24"/>
    <w:rsid w:val="00FD2017"/>
    <w:rsid w:val="00FD2367"/>
    <w:rsid w:val="00FD2775"/>
    <w:rsid w:val="00FD2D51"/>
    <w:rsid w:val="00FD3A7B"/>
    <w:rsid w:val="00FD3B94"/>
    <w:rsid w:val="00FD3E07"/>
    <w:rsid w:val="00FD406D"/>
    <w:rsid w:val="00FD44B3"/>
    <w:rsid w:val="00FD5143"/>
    <w:rsid w:val="00FD5E68"/>
    <w:rsid w:val="00FD6904"/>
    <w:rsid w:val="00FD7D30"/>
    <w:rsid w:val="00FE2357"/>
    <w:rsid w:val="00FE2F30"/>
    <w:rsid w:val="00FE2F40"/>
    <w:rsid w:val="00FE373F"/>
    <w:rsid w:val="00FE3ABA"/>
    <w:rsid w:val="00FE3FEC"/>
    <w:rsid w:val="00FE458E"/>
    <w:rsid w:val="00FE5867"/>
    <w:rsid w:val="00FF057E"/>
    <w:rsid w:val="00FF22ED"/>
    <w:rsid w:val="00FF272D"/>
    <w:rsid w:val="00FF2C98"/>
    <w:rsid w:val="00FF3749"/>
    <w:rsid w:val="00FF3E92"/>
    <w:rsid w:val="00FF5956"/>
    <w:rsid w:val="00FF5AEA"/>
    <w:rsid w:val="00FF6978"/>
    <w:rsid w:val="00FF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>
      <o:colormru v:ext="edit" colors="#6f9,#39f,#9cf,#6fc,#47ffc2,#11ffb0,#00f6a4,#00faa7"/>
    </o:shapedefaults>
    <o:shapelayout v:ext="edit">
      <o:idmap v:ext="edit" data="2"/>
    </o:shapelayout>
  </w:shapeDefaults>
  <w:decimalSymbol w:val=","/>
  <w:listSeparator w:val=";"/>
  <w14:docId w14:val="34C3C3D4"/>
  <w15:docId w15:val="{AC47FE70-DBC6-48C8-9CFF-46F942A0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5A90"/>
    <w:pPr>
      <w:suppressAutoHyphens/>
      <w:spacing w:line="100" w:lineRule="atLeast"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520983"/>
    <w:pPr>
      <w:keepNext/>
      <w:outlineLvl w:val="0"/>
    </w:pPr>
    <w:rPr>
      <w:b/>
      <w:bCs/>
      <w:i/>
      <w:iCs/>
      <w:lang w:val="bg-BG"/>
    </w:rPr>
  </w:style>
  <w:style w:type="paragraph" w:styleId="Heading2">
    <w:name w:val="heading 2"/>
    <w:basedOn w:val="Normal"/>
    <w:next w:val="Normal"/>
    <w:qFormat/>
    <w:rsid w:val="00520983"/>
    <w:pPr>
      <w:keepNext/>
      <w:jc w:val="right"/>
      <w:outlineLvl w:val="1"/>
    </w:pPr>
    <w:rPr>
      <w:b/>
      <w:bCs/>
      <w:i/>
      <w:iCs/>
      <w:lang w:val="bg-BG"/>
    </w:rPr>
  </w:style>
  <w:style w:type="paragraph" w:styleId="Heading3">
    <w:name w:val="heading 3"/>
    <w:basedOn w:val="Normal"/>
    <w:next w:val="Normal"/>
    <w:qFormat/>
    <w:rsid w:val="00520983"/>
    <w:pPr>
      <w:keepNext/>
      <w:tabs>
        <w:tab w:val="left" w:pos="360"/>
        <w:tab w:val="left" w:pos="720"/>
      </w:tabs>
      <w:ind w:left="360"/>
      <w:jc w:val="right"/>
      <w:outlineLvl w:val="2"/>
    </w:pPr>
    <w:rPr>
      <w:b/>
      <w:bCs/>
      <w:i/>
      <w:iCs/>
      <w:lang w:val="bg-BG"/>
    </w:rPr>
  </w:style>
  <w:style w:type="paragraph" w:styleId="Heading4">
    <w:name w:val="heading 4"/>
    <w:basedOn w:val="Normal"/>
    <w:next w:val="Normal"/>
    <w:qFormat/>
    <w:rsid w:val="00520983"/>
    <w:pPr>
      <w:keepNext/>
      <w:tabs>
        <w:tab w:val="left" w:pos="360"/>
        <w:tab w:val="left" w:pos="720"/>
      </w:tabs>
      <w:jc w:val="center"/>
      <w:outlineLvl w:val="3"/>
    </w:pPr>
    <w:rPr>
      <w:b/>
      <w:bCs/>
      <w:lang w:val="bg-BG"/>
    </w:rPr>
  </w:style>
  <w:style w:type="paragraph" w:styleId="Heading5">
    <w:name w:val="heading 5"/>
    <w:basedOn w:val="Normal"/>
    <w:next w:val="Normal"/>
    <w:qFormat/>
    <w:rsid w:val="00520983"/>
    <w:pPr>
      <w:keepNext/>
      <w:spacing w:after="240"/>
      <w:ind w:right="-468"/>
      <w:outlineLvl w:val="4"/>
    </w:pPr>
    <w:rPr>
      <w:b/>
      <w:i/>
      <w:lang w:val="bg-BG"/>
    </w:rPr>
  </w:style>
  <w:style w:type="paragraph" w:styleId="Heading6">
    <w:name w:val="heading 6"/>
    <w:basedOn w:val="Normal"/>
    <w:next w:val="Normal"/>
    <w:qFormat/>
    <w:rsid w:val="00520983"/>
    <w:pPr>
      <w:keepNext/>
      <w:ind w:left="360" w:hanging="360"/>
      <w:outlineLvl w:val="5"/>
    </w:pPr>
    <w:rPr>
      <w:rFonts w:ascii="Arial" w:hAnsi="Arial"/>
      <w:b/>
      <w:lang w:val="bg-BG"/>
    </w:rPr>
  </w:style>
  <w:style w:type="paragraph" w:styleId="Heading7">
    <w:name w:val="heading 7"/>
    <w:basedOn w:val="Normal"/>
    <w:next w:val="Normal"/>
    <w:qFormat/>
    <w:rsid w:val="00520983"/>
    <w:pPr>
      <w:keepNext/>
      <w:jc w:val="center"/>
      <w:outlineLvl w:val="6"/>
    </w:pPr>
    <w:rPr>
      <w:rFonts w:ascii="Arial" w:hAnsi="Arial"/>
      <w:b/>
      <w:sz w:val="20"/>
    </w:rPr>
  </w:style>
  <w:style w:type="paragraph" w:styleId="Heading8">
    <w:name w:val="heading 8"/>
    <w:basedOn w:val="Normal"/>
    <w:next w:val="Normal"/>
    <w:qFormat/>
    <w:rsid w:val="00520983"/>
    <w:pPr>
      <w:keepNext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520983"/>
    <w:pPr>
      <w:keepNext/>
      <w:outlineLvl w:val="8"/>
    </w:pPr>
    <w:rPr>
      <w:rFonts w:ascii="Arial" w:hAnsi="Arial"/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520983"/>
    <w:rPr>
      <w:rFonts w:ascii="Symbol" w:hAnsi="Symbol"/>
    </w:rPr>
  </w:style>
  <w:style w:type="character" w:customStyle="1" w:styleId="WW8Num4z0">
    <w:name w:val="WW8Num4z0"/>
    <w:rsid w:val="00520983"/>
    <w:rPr>
      <w:rFonts w:ascii="Wingdings" w:hAnsi="Wingdings"/>
    </w:rPr>
  </w:style>
  <w:style w:type="character" w:customStyle="1" w:styleId="WW8Num4z1">
    <w:name w:val="WW8Num4z1"/>
    <w:rsid w:val="00520983"/>
    <w:rPr>
      <w:rFonts w:ascii="Courier New" w:hAnsi="Courier New"/>
    </w:rPr>
  </w:style>
  <w:style w:type="character" w:customStyle="1" w:styleId="WW8Num4z3">
    <w:name w:val="WW8Num4z3"/>
    <w:rsid w:val="00520983"/>
    <w:rPr>
      <w:rFonts w:ascii="Symbol" w:hAnsi="Symbol"/>
    </w:rPr>
  </w:style>
  <w:style w:type="character" w:customStyle="1" w:styleId="WW8Num7z0">
    <w:name w:val="WW8Num7z0"/>
    <w:rsid w:val="00520983"/>
    <w:rPr>
      <w:rFonts w:ascii="StarSymbol" w:hAnsi="StarSymbol" w:cs="StarSymbol"/>
      <w:sz w:val="18"/>
      <w:szCs w:val="18"/>
    </w:rPr>
  </w:style>
  <w:style w:type="character" w:customStyle="1" w:styleId="WW8Num7z1">
    <w:name w:val="WW8Num7z1"/>
    <w:rsid w:val="00520983"/>
    <w:rPr>
      <w:rFonts w:ascii="Symbol" w:hAnsi="Symbol" w:cs="StarSymbol"/>
      <w:sz w:val="18"/>
      <w:szCs w:val="18"/>
    </w:rPr>
  </w:style>
  <w:style w:type="character" w:customStyle="1" w:styleId="WW8Num8z0">
    <w:name w:val="WW8Num8z0"/>
    <w:rsid w:val="00520983"/>
    <w:rPr>
      <w:rFonts w:ascii="StarSymbol" w:hAnsi="StarSymbol" w:cs="StarSymbol"/>
      <w:sz w:val="18"/>
      <w:szCs w:val="18"/>
    </w:rPr>
  </w:style>
  <w:style w:type="character" w:customStyle="1" w:styleId="WW8Num8z1">
    <w:name w:val="WW8Num8z1"/>
    <w:rsid w:val="00520983"/>
    <w:rPr>
      <w:rFonts w:ascii="Symbol" w:hAnsi="Symbol" w:cs="StarSymbol"/>
      <w:sz w:val="18"/>
      <w:szCs w:val="18"/>
    </w:rPr>
  </w:style>
  <w:style w:type="character" w:customStyle="1" w:styleId="WW8Num9z0">
    <w:name w:val="WW8Num9z0"/>
    <w:rsid w:val="00520983"/>
    <w:rPr>
      <w:rFonts w:ascii="StarSymbol" w:hAnsi="StarSymbol" w:cs="StarSymbol"/>
      <w:sz w:val="18"/>
      <w:szCs w:val="18"/>
    </w:rPr>
  </w:style>
  <w:style w:type="character" w:customStyle="1" w:styleId="WW8Num9z1">
    <w:name w:val="WW8Num9z1"/>
    <w:rsid w:val="00520983"/>
    <w:rPr>
      <w:rFonts w:ascii="Symbol" w:hAnsi="Symbol" w:cs="StarSymbol"/>
      <w:sz w:val="18"/>
      <w:szCs w:val="18"/>
    </w:rPr>
  </w:style>
  <w:style w:type="character" w:customStyle="1" w:styleId="WW8Num10z0">
    <w:name w:val="WW8Num10z0"/>
    <w:rsid w:val="00520983"/>
    <w:rPr>
      <w:rFonts w:ascii="StarSymbol" w:hAnsi="StarSymbol" w:cs="StarSymbol"/>
      <w:sz w:val="18"/>
      <w:szCs w:val="18"/>
    </w:rPr>
  </w:style>
  <w:style w:type="character" w:customStyle="1" w:styleId="WW8Num10z1">
    <w:name w:val="WW8Num10z1"/>
    <w:rsid w:val="00520983"/>
    <w:rPr>
      <w:rFonts w:ascii="Symbol" w:hAnsi="Symbol" w:cs="StarSymbol"/>
      <w:sz w:val="18"/>
      <w:szCs w:val="18"/>
    </w:rPr>
  </w:style>
  <w:style w:type="character" w:customStyle="1" w:styleId="Absatz-Standardschriftart">
    <w:name w:val="Absatz-Standardschriftart"/>
    <w:rsid w:val="00520983"/>
  </w:style>
  <w:style w:type="character" w:customStyle="1" w:styleId="WW-Absatz-Standardschriftart">
    <w:name w:val="WW-Absatz-Standardschriftart"/>
    <w:rsid w:val="00520983"/>
  </w:style>
  <w:style w:type="character" w:customStyle="1" w:styleId="WW-Absatz-Standardschriftart1">
    <w:name w:val="WW-Absatz-Standardschriftart1"/>
    <w:rsid w:val="00520983"/>
  </w:style>
  <w:style w:type="character" w:customStyle="1" w:styleId="WW-Absatz-Standardschriftart11">
    <w:name w:val="WW-Absatz-Standardschriftart11"/>
    <w:rsid w:val="00520983"/>
  </w:style>
  <w:style w:type="character" w:customStyle="1" w:styleId="WW-Absatz-Standardschriftart111">
    <w:name w:val="WW-Absatz-Standardschriftart111"/>
    <w:rsid w:val="00520983"/>
  </w:style>
  <w:style w:type="character" w:customStyle="1" w:styleId="WW8Num11z0">
    <w:name w:val="WW8Num11z0"/>
    <w:rsid w:val="00520983"/>
    <w:rPr>
      <w:rFonts w:ascii="StarSymbol" w:hAnsi="StarSymbol" w:cs="StarSymbol"/>
      <w:sz w:val="18"/>
      <w:szCs w:val="18"/>
    </w:rPr>
  </w:style>
  <w:style w:type="character" w:customStyle="1" w:styleId="WW8Num11z1">
    <w:name w:val="WW8Num11z1"/>
    <w:rsid w:val="00520983"/>
    <w:rPr>
      <w:rFonts w:ascii="Symbol" w:hAnsi="Symbol" w:cs="StarSymbol"/>
      <w:sz w:val="18"/>
      <w:szCs w:val="18"/>
    </w:rPr>
  </w:style>
  <w:style w:type="character" w:customStyle="1" w:styleId="WW-Absatz-Standardschriftart1111">
    <w:name w:val="WW-Absatz-Standardschriftart1111"/>
    <w:rsid w:val="00520983"/>
  </w:style>
  <w:style w:type="character" w:customStyle="1" w:styleId="WW-Absatz-Standardschriftart11111">
    <w:name w:val="WW-Absatz-Standardschriftart11111"/>
    <w:rsid w:val="00520983"/>
  </w:style>
  <w:style w:type="character" w:customStyle="1" w:styleId="WW-Absatz-Standardschriftart111111">
    <w:name w:val="WW-Absatz-Standardschriftart111111"/>
    <w:rsid w:val="00520983"/>
  </w:style>
  <w:style w:type="character" w:customStyle="1" w:styleId="WW-Absatz-Standardschriftart1111111">
    <w:name w:val="WW-Absatz-Standardschriftart1111111"/>
    <w:rsid w:val="00520983"/>
  </w:style>
  <w:style w:type="character" w:customStyle="1" w:styleId="WW-Absatz-Standardschriftart11111111">
    <w:name w:val="WW-Absatz-Standardschriftart11111111"/>
    <w:rsid w:val="00520983"/>
  </w:style>
  <w:style w:type="character" w:customStyle="1" w:styleId="WW-Absatz-Standardschriftart111111111">
    <w:name w:val="WW-Absatz-Standardschriftart111111111"/>
    <w:rsid w:val="00520983"/>
  </w:style>
  <w:style w:type="character" w:customStyle="1" w:styleId="WW-Absatz-Standardschriftart1111111111">
    <w:name w:val="WW-Absatz-Standardschriftart1111111111"/>
    <w:rsid w:val="00520983"/>
  </w:style>
  <w:style w:type="character" w:customStyle="1" w:styleId="WW-Absatz-Standardschriftart11111111111">
    <w:name w:val="WW-Absatz-Standardschriftart11111111111"/>
    <w:rsid w:val="00520983"/>
  </w:style>
  <w:style w:type="character" w:customStyle="1" w:styleId="WW-Absatz-Standardschriftart111111111111">
    <w:name w:val="WW-Absatz-Standardschriftart111111111111"/>
    <w:rsid w:val="00520983"/>
  </w:style>
  <w:style w:type="character" w:customStyle="1" w:styleId="WW-Absatz-Standardschriftart1111111111111">
    <w:name w:val="WW-Absatz-Standardschriftart1111111111111"/>
    <w:rsid w:val="00520983"/>
  </w:style>
  <w:style w:type="character" w:customStyle="1" w:styleId="WW-Absatz-Standardschriftart11111111111111">
    <w:name w:val="WW-Absatz-Standardschriftart11111111111111"/>
    <w:rsid w:val="00520983"/>
  </w:style>
  <w:style w:type="character" w:customStyle="1" w:styleId="WW-Absatz-Standardschriftart111111111111111">
    <w:name w:val="WW-Absatz-Standardschriftart111111111111111"/>
    <w:rsid w:val="00520983"/>
  </w:style>
  <w:style w:type="character" w:customStyle="1" w:styleId="WW-Absatz-Standardschriftart1111111111111111">
    <w:name w:val="WW-Absatz-Standardschriftart1111111111111111"/>
    <w:rsid w:val="00520983"/>
  </w:style>
  <w:style w:type="character" w:customStyle="1" w:styleId="WW-Absatz-Standardschriftart11111111111111111">
    <w:name w:val="WW-Absatz-Standardschriftart11111111111111111"/>
    <w:rsid w:val="00520983"/>
  </w:style>
  <w:style w:type="character" w:customStyle="1" w:styleId="WW8Num3z1">
    <w:name w:val="WW8Num3z1"/>
    <w:rsid w:val="00520983"/>
    <w:rPr>
      <w:rFonts w:ascii="Courier New" w:hAnsi="Courier New"/>
    </w:rPr>
  </w:style>
  <w:style w:type="character" w:customStyle="1" w:styleId="WW8Num3z2">
    <w:name w:val="WW8Num3z2"/>
    <w:rsid w:val="00520983"/>
    <w:rPr>
      <w:rFonts w:ascii="Wingdings" w:hAnsi="Wingdings"/>
    </w:rPr>
  </w:style>
  <w:style w:type="character" w:customStyle="1" w:styleId="DefaultParagraphFont1">
    <w:name w:val="Default Paragraph Font1"/>
    <w:rsid w:val="00520983"/>
  </w:style>
  <w:style w:type="character" w:styleId="PageNumber">
    <w:name w:val="page number"/>
    <w:basedOn w:val="DefaultParagraphFont1"/>
    <w:rsid w:val="00520983"/>
  </w:style>
  <w:style w:type="character" w:styleId="LineNumber">
    <w:name w:val="line number"/>
    <w:basedOn w:val="DefaultParagraphFont1"/>
    <w:rsid w:val="00520983"/>
  </w:style>
  <w:style w:type="character" w:styleId="Hyperlink">
    <w:name w:val="Hyperlink"/>
    <w:uiPriority w:val="99"/>
    <w:rsid w:val="00520983"/>
    <w:rPr>
      <w:color w:val="0000FF"/>
      <w:u w:val="single"/>
    </w:rPr>
  </w:style>
  <w:style w:type="character" w:styleId="FollowedHyperlink">
    <w:name w:val="FollowedHyperlink"/>
    <w:uiPriority w:val="99"/>
    <w:rsid w:val="00520983"/>
    <w:rPr>
      <w:color w:val="800080"/>
      <w:u w:val="single"/>
    </w:rPr>
  </w:style>
  <w:style w:type="character" w:customStyle="1" w:styleId="NumberingSymbols">
    <w:name w:val="Numbering Symbols"/>
    <w:rsid w:val="00520983"/>
  </w:style>
  <w:style w:type="character" w:customStyle="1" w:styleId="Bullets">
    <w:name w:val="Bullets"/>
    <w:rsid w:val="00520983"/>
    <w:rPr>
      <w:rFonts w:ascii="StarSymbol" w:eastAsia="StarSymbol" w:hAnsi="StarSymbol" w:cs="StarSymbol"/>
      <w:sz w:val="18"/>
      <w:szCs w:val="18"/>
    </w:rPr>
  </w:style>
  <w:style w:type="paragraph" w:styleId="BodyText">
    <w:name w:val="Body Text"/>
    <w:basedOn w:val="Normal"/>
    <w:rsid w:val="00520983"/>
    <w:pPr>
      <w:spacing w:line="360" w:lineRule="auto"/>
      <w:jc w:val="both"/>
    </w:pPr>
    <w:rPr>
      <w:rFonts w:ascii="Arial" w:hAnsi="Arial" w:cs="Arial"/>
      <w:bCs/>
      <w:iCs/>
      <w:szCs w:val="20"/>
      <w:lang w:val="bg-BG"/>
    </w:rPr>
  </w:style>
  <w:style w:type="paragraph" w:styleId="List">
    <w:name w:val="List"/>
    <w:basedOn w:val="BodyText"/>
    <w:rsid w:val="00520983"/>
    <w:rPr>
      <w:rFonts w:cs="Tahoma"/>
    </w:rPr>
  </w:style>
  <w:style w:type="paragraph" w:customStyle="1" w:styleId="Caption1">
    <w:name w:val="Caption1"/>
    <w:basedOn w:val="Normal"/>
    <w:next w:val="Normal"/>
    <w:rsid w:val="00520983"/>
    <w:pPr>
      <w:tabs>
        <w:tab w:val="left" w:pos="360"/>
        <w:tab w:val="left" w:pos="720"/>
      </w:tabs>
      <w:ind w:left="360"/>
    </w:pPr>
    <w:rPr>
      <w:b/>
      <w:bCs/>
      <w:i/>
      <w:iCs/>
    </w:rPr>
  </w:style>
  <w:style w:type="paragraph" w:customStyle="1" w:styleId="Index">
    <w:name w:val="Index"/>
    <w:basedOn w:val="Normal"/>
    <w:rsid w:val="00520983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BodyText"/>
    <w:rsid w:val="0052098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BodyTextIndent31">
    <w:name w:val="Body Text Indent 31"/>
    <w:basedOn w:val="Normal"/>
    <w:rsid w:val="00520983"/>
    <w:pPr>
      <w:spacing w:line="360" w:lineRule="auto"/>
      <w:ind w:firstLine="425"/>
      <w:jc w:val="center"/>
    </w:pPr>
    <w:rPr>
      <w:rFonts w:ascii="Arial" w:hAnsi="Arial" w:cs="Arial"/>
      <w:szCs w:val="23"/>
      <w:lang w:val="bg-BG"/>
    </w:rPr>
  </w:style>
  <w:style w:type="paragraph" w:customStyle="1" w:styleId="Style1">
    <w:name w:val="Style1"/>
    <w:basedOn w:val="Normal"/>
    <w:rsid w:val="00520983"/>
    <w:rPr>
      <w:szCs w:val="20"/>
      <w:lang w:val="bg-BG"/>
    </w:rPr>
  </w:style>
  <w:style w:type="paragraph" w:customStyle="1" w:styleId="font5">
    <w:name w:val="font5"/>
    <w:basedOn w:val="Normal"/>
    <w:rsid w:val="00520983"/>
    <w:pPr>
      <w:spacing w:before="100" w:after="100"/>
    </w:pPr>
    <w:rPr>
      <w:rFonts w:ascii="Arial" w:hAnsi="Arial" w:cs="Arial"/>
      <w:sz w:val="22"/>
      <w:szCs w:val="22"/>
    </w:rPr>
  </w:style>
  <w:style w:type="paragraph" w:customStyle="1" w:styleId="font6">
    <w:name w:val="font6"/>
    <w:basedOn w:val="Normal"/>
    <w:rsid w:val="00520983"/>
    <w:pPr>
      <w:spacing w:before="100" w:after="100"/>
    </w:pPr>
    <w:rPr>
      <w:rFonts w:ascii="Arial" w:hAnsi="Arial" w:cs="Arial"/>
      <w:sz w:val="22"/>
      <w:szCs w:val="22"/>
    </w:rPr>
  </w:style>
  <w:style w:type="paragraph" w:customStyle="1" w:styleId="xl24">
    <w:name w:val="xl24"/>
    <w:basedOn w:val="Normal"/>
    <w:rsid w:val="00520983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25">
    <w:name w:val="xl25"/>
    <w:basedOn w:val="Normal"/>
    <w:rsid w:val="00520983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b/>
      <w:bCs/>
      <w:sz w:val="22"/>
      <w:szCs w:val="22"/>
    </w:rPr>
  </w:style>
  <w:style w:type="paragraph" w:customStyle="1" w:styleId="xl26">
    <w:name w:val="xl26"/>
    <w:basedOn w:val="Normal"/>
    <w:rsid w:val="00520983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27">
    <w:name w:val="xl27"/>
    <w:basedOn w:val="Normal"/>
    <w:rsid w:val="00520983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28">
    <w:name w:val="xl28"/>
    <w:basedOn w:val="Normal"/>
    <w:rsid w:val="00520983"/>
    <w:pPr>
      <w:pBdr>
        <w:top w:val="single" w:sz="8" w:space="0" w:color="000000"/>
        <w:bottom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29">
    <w:name w:val="xl29"/>
    <w:basedOn w:val="Normal"/>
    <w:rsid w:val="00520983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30">
    <w:name w:val="xl30"/>
    <w:basedOn w:val="Normal"/>
    <w:rsid w:val="00520983"/>
    <w:pPr>
      <w:pBdr>
        <w:bottom w:val="single" w:sz="4" w:space="0" w:color="000000"/>
      </w:pBdr>
      <w:spacing w:before="100" w:after="100"/>
      <w:jc w:val="right"/>
      <w:textAlignment w:val="center"/>
    </w:pPr>
    <w:rPr>
      <w:rFonts w:ascii="Arial" w:hAnsi="Arial" w:cs="Arial"/>
      <w:sz w:val="22"/>
      <w:szCs w:val="22"/>
    </w:rPr>
  </w:style>
  <w:style w:type="paragraph" w:customStyle="1" w:styleId="xl31">
    <w:name w:val="xl31"/>
    <w:basedOn w:val="Normal"/>
    <w:rsid w:val="00520983"/>
    <w:pPr>
      <w:pBdr>
        <w:top w:val="single" w:sz="4" w:space="0" w:color="000000"/>
        <w:bottom w:val="single" w:sz="4" w:space="0" w:color="000000"/>
      </w:pBdr>
      <w:spacing w:before="100" w:after="100"/>
      <w:jc w:val="right"/>
      <w:textAlignment w:val="center"/>
    </w:pPr>
    <w:rPr>
      <w:rFonts w:ascii="Arial" w:hAnsi="Arial" w:cs="Arial"/>
      <w:sz w:val="22"/>
      <w:szCs w:val="22"/>
    </w:rPr>
  </w:style>
  <w:style w:type="paragraph" w:customStyle="1" w:styleId="xl32">
    <w:name w:val="xl32"/>
    <w:basedOn w:val="Normal"/>
    <w:rsid w:val="00520983"/>
    <w:pPr>
      <w:pBdr>
        <w:top w:val="single" w:sz="4" w:space="0" w:color="000000"/>
        <w:bottom w:val="single" w:sz="8" w:space="0" w:color="000000"/>
      </w:pBdr>
      <w:spacing w:before="100" w:after="100"/>
      <w:jc w:val="right"/>
      <w:textAlignment w:val="center"/>
    </w:pPr>
    <w:rPr>
      <w:rFonts w:ascii="Arial" w:hAnsi="Arial" w:cs="Arial"/>
      <w:b/>
      <w:bCs/>
      <w:sz w:val="22"/>
      <w:szCs w:val="22"/>
    </w:rPr>
  </w:style>
  <w:style w:type="paragraph" w:customStyle="1" w:styleId="xl33">
    <w:name w:val="xl33"/>
    <w:basedOn w:val="Normal"/>
    <w:rsid w:val="00520983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right"/>
      <w:textAlignment w:val="center"/>
    </w:pPr>
    <w:rPr>
      <w:rFonts w:ascii="Arial" w:hAnsi="Arial" w:cs="Arial"/>
      <w:sz w:val="22"/>
      <w:szCs w:val="22"/>
    </w:rPr>
  </w:style>
  <w:style w:type="paragraph" w:customStyle="1" w:styleId="xl34">
    <w:name w:val="xl34"/>
    <w:basedOn w:val="Normal"/>
    <w:rsid w:val="00520983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right"/>
      <w:textAlignment w:val="center"/>
    </w:pPr>
    <w:rPr>
      <w:rFonts w:ascii="Arial" w:hAnsi="Arial" w:cs="Arial"/>
      <w:b/>
      <w:bCs/>
      <w:sz w:val="22"/>
      <w:szCs w:val="22"/>
    </w:rPr>
  </w:style>
  <w:style w:type="paragraph" w:customStyle="1" w:styleId="xl35">
    <w:name w:val="xl35"/>
    <w:basedOn w:val="Normal"/>
    <w:rsid w:val="00520983"/>
    <w:pPr>
      <w:pBdr>
        <w:top w:val="single" w:sz="4" w:space="0" w:color="000000"/>
        <w:bottom w:val="single" w:sz="4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36">
    <w:name w:val="xl36"/>
    <w:basedOn w:val="Normal"/>
    <w:rsid w:val="00520983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37">
    <w:name w:val="xl37"/>
    <w:basedOn w:val="Normal"/>
    <w:rsid w:val="00520983"/>
    <w:pPr>
      <w:pBdr>
        <w:top w:val="single" w:sz="4" w:space="0" w:color="000000"/>
        <w:bottom w:val="single" w:sz="4" w:space="0" w:color="000000"/>
        <w:right w:val="single" w:sz="8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38">
    <w:name w:val="xl38"/>
    <w:basedOn w:val="Normal"/>
    <w:rsid w:val="00520983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39">
    <w:name w:val="xl39"/>
    <w:basedOn w:val="Normal"/>
    <w:rsid w:val="00520983"/>
    <w:pPr>
      <w:pBdr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right"/>
      <w:textAlignment w:val="center"/>
    </w:pPr>
    <w:rPr>
      <w:rFonts w:ascii="Arial" w:hAnsi="Arial" w:cs="Arial"/>
      <w:sz w:val="22"/>
      <w:szCs w:val="22"/>
    </w:rPr>
  </w:style>
  <w:style w:type="paragraph" w:customStyle="1" w:styleId="xl40">
    <w:name w:val="xl40"/>
    <w:basedOn w:val="Normal"/>
    <w:rsid w:val="00520983"/>
    <w:pPr>
      <w:pBdr>
        <w:bottom w:val="single" w:sz="4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41">
    <w:name w:val="xl41"/>
    <w:basedOn w:val="Normal"/>
    <w:rsid w:val="00520983"/>
    <w:pPr>
      <w:pBdr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42">
    <w:name w:val="xl42"/>
    <w:basedOn w:val="Normal"/>
    <w:rsid w:val="00520983"/>
    <w:pPr>
      <w:pBdr>
        <w:bottom w:val="single" w:sz="4" w:space="0" w:color="000000"/>
        <w:right w:val="single" w:sz="8" w:space="0" w:color="000000"/>
      </w:pBdr>
      <w:spacing w:before="100" w:after="100"/>
      <w:textAlignment w:val="center"/>
    </w:pPr>
    <w:rPr>
      <w:rFonts w:ascii="Arial" w:hAnsi="Arial" w:cs="Arial"/>
      <w:color w:val="000000"/>
      <w:sz w:val="22"/>
      <w:szCs w:val="22"/>
    </w:rPr>
  </w:style>
  <w:style w:type="paragraph" w:customStyle="1" w:styleId="xl43">
    <w:name w:val="xl43"/>
    <w:basedOn w:val="Normal"/>
    <w:rsid w:val="00520983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4">
    <w:name w:val="xl44"/>
    <w:basedOn w:val="Normal"/>
    <w:rsid w:val="00520983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5">
    <w:name w:val="xl45"/>
    <w:basedOn w:val="Normal"/>
    <w:rsid w:val="00520983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6">
    <w:name w:val="xl46"/>
    <w:basedOn w:val="Normal"/>
    <w:rsid w:val="00520983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7">
    <w:name w:val="xl47"/>
    <w:basedOn w:val="Normal"/>
    <w:rsid w:val="00520983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8">
    <w:name w:val="xl48"/>
    <w:basedOn w:val="Normal"/>
    <w:rsid w:val="00520983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49">
    <w:name w:val="xl49"/>
    <w:basedOn w:val="Normal"/>
    <w:rsid w:val="00520983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50">
    <w:name w:val="xl50"/>
    <w:basedOn w:val="Normal"/>
    <w:rsid w:val="00520983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51">
    <w:name w:val="xl51"/>
    <w:basedOn w:val="Normal"/>
    <w:rsid w:val="00520983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52">
    <w:name w:val="xl52"/>
    <w:basedOn w:val="Normal"/>
    <w:rsid w:val="00520983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xl53">
    <w:name w:val="xl53"/>
    <w:basedOn w:val="Normal"/>
    <w:rsid w:val="00520983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100" w:after="100"/>
      <w:jc w:val="center"/>
      <w:textAlignment w:val="center"/>
    </w:pPr>
    <w:rPr>
      <w:rFonts w:ascii="Arial" w:hAnsi="Arial" w:cs="Arial"/>
      <w:sz w:val="22"/>
      <w:szCs w:val="22"/>
    </w:rPr>
  </w:style>
  <w:style w:type="paragraph" w:customStyle="1" w:styleId="proekt">
    <w:name w:val="proekt"/>
    <w:basedOn w:val="Normal"/>
    <w:rsid w:val="00520983"/>
    <w:pPr>
      <w:tabs>
        <w:tab w:val="left" w:pos="360"/>
      </w:tabs>
      <w:jc w:val="right"/>
    </w:pPr>
    <w:rPr>
      <w:rFonts w:ascii="Arial" w:hAnsi="Arial"/>
      <w:i/>
      <w:lang w:val="bg-BG"/>
    </w:rPr>
  </w:style>
  <w:style w:type="paragraph" w:customStyle="1" w:styleId="StyleproektBoldItalic">
    <w:name w:val="Style proekt + Bold Italic"/>
    <w:basedOn w:val="proekt"/>
    <w:rsid w:val="00520983"/>
    <w:rPr>
      <w:b/>
      <w:i w:val="0"/>
      <w:caps/>
    </w:rPr>
  </w:style>
  <w:style w:type="paragraph" w:customStyle="1" w:styleId="a1">
    <w:name w:val="a1"/>
    <w:basedOn w:val="Normal"/>
    <w:rsid w:val="00520983"/>
    <w:pPr>
      <w:jc w:val="right"/>
    </w:pPr>
    <w:rPr>
      <w:b/>
      <w:i/>
      <w:lang w:val="bg-BG"/>
    </w:rPr>
  </w:style>
  <w:style w:type="paragraph" w:customStyle="1" w:styleId="a2">
    <w:name w:val="a2"/>
    <w:basedOn w:val="Normal"/>
    <w:rsid w:val="00520983"/>
    <w:pPr>
      <w:jc w:val="right"/>
    </w:pPr>
    <w:rPr>
      <w:rFonts w:ascii="Arial" w:hAnsi="Arial"/>
      <w:b/>
      <w:i/>
      <w:szCs w:val="20"/>
      <w:lang w:val="bg-BG"/>
    </w:rPr>
  </w:style>
  <w:style w:type="paragraph" w:customStyle="1" w:styleId="a3">
    <w:name w:val="a3"/>
    <w:basedOn w:val="Normal"/>
    <w:rsid w:val="00520983"/>
    <w:pPr>
      <w:jc w:val="right"/>
    </w:pPr>
    <w:rPr>
      <w:rFonts w:ascii="Arial" w:hAnsi="Arial"/>
      <w:b/>
      <w:i/>
      <w:szCs w:val="20"/>
      <w:u w:val="single"/>
      <w:lang w:val="bg-BG"/>
    </w:rPr>
  </w:style>
  <w:style w:type="paragraph" w:customStyle="1" w:styleId="2">
    <w:name w:val="2"/>
    <w:rsid w:val="00520983"/>
    <w:pPr>
      <w:suppressAutoHyphens/>
    </w:pPr>
    <w:rPr>
      <w:b/>
      <w:i/>
      <w:sz w:val="24"/>
      <w:lang w:val="bg-BG" w:eastAsia="ar-SA"/>
    </w:rPr>
  </w:style>
  <w:style w:type="paragraph" w:styleId="BodyTextIndent">
    <w:name w:val="Body Text Indent"/>
    <w:basedOn w:val="Normal"/>
    <w:rsid w:val="00520983"/>
    <w:pPr>
      <w:spacing w:line="360" w:lineRule="auto"/>
      <w:ind w:firstLine="720"/>
      <w:jc w:val="both"/>
    </w:pPr>
    <w:rPr>
      <w:szCs w:val="20"/>
      <w:lang w:val="bg-BG"/>
    </w:rPr>
  </w:style>
  <w:style w:type="paragraph" w:styleId="Header">
    <w:name w:val="header"/>
    <w:basedOn w:val="Normal"/>
    <w:rsid w:val="00520983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520983"/>
    <w:pPr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520983"/>
    <w:pPr>
      <w:spacing w:line="360" w:lineRule="auto"/>
      <w:ind w:left="360"/>
      <w:jc w:val="both"/>
    </w:pPr>
    <w:rPr>
      <w:lang w:val="bg-BG"/>
    </w:rPr>
  </w:style>
  <w:style w:type="paragraph" w:customStyle="1" w:styleId="xl54">
    <w:name w:val="xl54"/>
    <w:basedOn w:val="Normal"/>
    <w:rsid w:val="00520983"/>
    <w:pPr>
      <w:pBdr>
        <w:right w:val="single" w:sz="8" w:space="0" w:color="000000"/>
      </w:pBdr>
      <w:spacing w:before="100" w:after="100"/>
      <w:jc w:val="center"/>
    </w:pPr>
    <w:rPr>
      <w:rFonts w:ascii="Arial" w:hAnsi="Arial" w:cs="Arial"/>
      <w:b/>
      <w:bCs/>
      <w:lang w:val="bg-BG"/>
    </w:rPr>
  </w:style>
  <w:style w:type="paragraph" w:customStyle="1" w:styleId="xl55">
    <w:name w:val="xl55"/>
    <w:basedOn w:val="Normal"/>
    <w:rsid w:val="00520983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Arial" w:hAnsi="Arial" w:cs="Arial"/>
      <w:b/>
      <w:bCs/>
      <w:lang w:val="bg-BG"/>
    </w:rPr>
  </w:style>
  <w:style w:type="paragraph" w:customStyle="1" w:styleId="xl56">
    <w:name w:val="xl56"/>
    <w:basedOn w:val="Normal"/>
    <w:rsid w:val="00520983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Arial" w:hAnsi="Arial" w:cs="Arial"/>
      <w:lang w:val="bg-BG"/>
    </w:rPr>
  </w:style>
  <w:style w:type="paragraph" w:customStyle="1" w:styleId="xl57">
    <w:name w:val="xl57"/>
    <w:basedOn w:val="Normal"/>
    <w:rsid w:val="00520983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after="100"/>
    </w:pPr>
    <w:rPr>
      <w:rFonts w:ascii="Arial" w:hAnsi="Arial" w:cs="Arial"/>
      <w:b/>
      <w:bCs/>
      <w:lang w:val="bg-BG"/>
    </w:rPr>
  </w:style>
  <w:style w:type="paragraph" w:customStyle="1" w:styleId="xl58">
    <w:name w:val="xl58"/>
    <w:basedOn w:val="Normal"/>
    <w:rsid w:val="00520983"/>
    <w:pPr>
      <w:pBdr>
        <w:top w:val="single" w:sz="4" w:space="0" w:color="000000"/>
        <w:left w:val="single" w:sz="8" w:space="0" w:color="000000"/>
        <w:right w:val="single" w:sz="8" w:space="0" w:color="000000"/>
      </w:pBdr>
      <w:spacing w:before="100" w:after="100"/>
    </w:pPr>
    <w:rPr>
      <w:rFonts w:ascii="Arial" w:hAnsi="Arial" w:cs="Arial"/>
      <w:b/>
      <w:bCs/>
      <w:lang w:val="bg-BG"/>
    </w:rPr>
  </w:style>
  <w:style w:type="paragraph" w:customStyle="1" w:styleId="xl59">
    <w:name w:val="xl59"/>
    <w:basedOn w:val="Normal"/>
    <w:rsid w:val="00520983"/>
    <w:pPr>
      <w:pBdr>
        <w:top w:val="single" w:sz="4" w:space="0" w:color="000000"/>
        <w:left w:val="single" w:sz="8" w:space="0" w:color="000000"/>
        <w:right w:val="single" w:sz="8" w:space="0" w:color="000000"/>
      </w:pBdr>
      <w:spacing w:before="100" w:after="100"/>
    </w:pPr>
    <w:rPr>
      <w:rFonts w:ascii="Arial" w:hAnsi="Arial" w:cs="Arial"/>
      <w:b/>
      <w:bCs/>
      <w:lang w:val="bg-BG"/>
    </w:rPr>
  </w:style>
  <w:style w:type="paragraph" w:customStyle="1" w:styleId="TableContents">
    <w:name w:val="Table Contents"/>
    <w:basedOn w:val="Normal"/>
    <w:rsid w:val="00520983"/>
    <w:pPr>
      <w:suppressLineNumbers/>
    </w:pPr>
  </w:style>
  <w:style w:type="paragraph" w:customStyle="1" w:styleId="TableHeading">
    <w:name w:val="Table Heading"/>
    <w:basedOn w:val="TableContents"/>
    <w:rsid w:val="00520983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BodyText"/>
    <w:rsid w:val="00520983"/>
  </w:style>
  <w:style w:type="table" w:styleId="TableGrid">
    <w:name w:val="Table Grid"/>
    <w:basedOn w:val="TableNormal"/>
    <w:rsid w:val="0081646D"/>
    <w:pPr>
      <w:suppressAutoHyphens/>
      <w:spacing w:line="10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3">
    <w:name w:val="Body Text Indent 3"/>
    <w:basedOn w:val="Normal"/>
    <w:link w:val="BodyTextIndent3Char"/>
    <w:rsid w:val="001A33A4"/>
    <w:pPr>
      <w:spacing w:after="120"/>
      <w:ind w:left="283"/>
    </w:pPr>
    <w:rPr>
      <w:sz w:val="16"/>
      <w:szCs w:val="16"/>
      <w:lang w:val="x-none"/>
    </w:rPr>
  </w:style>
  <w:style w:type="character" w:customStyle="1" w:styleId="BodyTextIndent3Char">
    <w:name w:val="Body Text Indent 3 Char"/>
    <w:link w:val="BodyTextIndent3"/>
    <w:rsid w:val="009D7191"/>
    <w:rPr>
      <w:sz w:val="16"/>
      <w:szCs w:val="16"/>
      <w:lang w:eastAsia="ar-SA"/>
    </w:rPr>
  </w:style>
  <w:style w:type="paragraph" w:styleId="Caption">
    <w:name w:val="caption"/>
    <w:basedOn w:val="Normal"/>
    <w:next w:val="Normal"/>
    <w:qFormat/>
    <w:rsid w:val="00E41B3F"/>
    <w:pPr>
      <w:suppressAutoHyphens w:val="0"/>
      <w:spacing w:line="360" w:lineRule="auto"/>
      <w:ind w:firstLine="708"/>
      <w:jc w:val="both"/>
    </w:pPr>
    <w:rPr>
      <w:rFonts w:ascii="Arial" w:hAnsi="Arial" w:cs="Arial"/>
      <w:b/>
      <w:bCs/>
      <w:color w:val="000000"/>
      <w:lang w:val="bg-BG" w:eastAsia="bg-BG"/>
    </w:rPr>
  </w:style>
  <w:style w:type="paragraph" w:customStyle="1" w:styleId="xl62">
    <w:name w:val="xl62"/>
    <w:basedOn w:val="Normal"/>
    <w:rsid w:val="00413593"/>
    <w:pPr>
      <w:pBdr>
        <w:bottom w:val="single" w:sz="4" w:space="0" w:color="auto"/>
        <w:right w:val="double" w:sz="6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ahoma" w:eastAsia="Arial Unicode MS" w:hAnsi="Tahoma" w:cs="Tahoma"/>
      <w:lang w:val="en-GB" w:eastAsia="en-US"/>
    </w:rPr>
  </w:style>
  <w:style w:type="paragraph" w:styleId="BodyTextIndent2">
    <w:name w:val="Body Text Indent 2"/>
    <w:basedOn w:val="Normal"/>
    <w:rsid w:val="00102FCA"/>
    <w:pPr>
      <w:suppressAutoHyphens w:val="0"/>
      <w:spacing w:line="240" w:lineRule="auto"/>
      <w:ind w:firstLine="900"/>
      <w:jc w:val="both"/>
    </w:pPr>
    <w:rPr>
      <w:rFonts w:ascii="Tahoma" w:hAnsi="Tahoma" w:cs="Tahoma"/>
      <w:szCs w:val="20"/>
      <w:lang w:val="bg-BG" w:eastAsia="bg-BG"/>
    </w:rPr>
  </w:style>
  <w:style w:type="paragraph" w:customStyle="1" w:styleId="xl60">
    <w:name w:val="xl60"/>
    <w:basedOn w:val="Normal"/>
    <w:rsid w:val="00102FCA"/>
    <w:pPr>
      <w:pBdr>
        <w:top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ahoma" w:eastAsia="Arial Unicode MS" w:hAnsi="Tahoma" w:cs="Tahoma"/>
      <w:lang w:val="en-GB" w:eastAsia="en-US"/>
    </w:rPr>
  </w:style>
  <w:style w:type="paragraph" w:customStyle="1" w:styleId="xl61">
    <w:name w:val="xl61"/>
    <w:basedOn w:val="Normal"/>
    <w:rsid w:val="00102FCA"/>
    <w:pPr>
      <w:pBdr>
        <w:top w:val="single" w:sz="4" w:space="0" w:color="auto"/>
        <w:right w:val="double" w:sz="6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ahoma" w:eastAsia="Arial Unicode MS" w:hAnsi="Tahoma" w:cs="Tahoma"/>
      <w:lang w:val="en-GB" w:eastAsia="en-US"/>
    </w:rPr>
  </w:style>
  <w:style w:type="paragraph" w:customStyle="1" w:styleId="font0">
    <w:name w:val="font0"/>
    <w:basedOn w:val="Normal"/>
    <w:rsid w:val="00102FCA"/>
    <w:pPr>
      <w:suppressAutoHyphens w:val="0"/>
      <w:spacing w:before="100" w:beforeAutospacing="1" w:after="100" w:afterAutospacing="1" w:line="240" w:lineRule="auto"/>
    </w:pPr>
    <w:rPr>
      <w:rFonts w:ascii="Arial" w:eastAsia="Arial Unicode MS" w:hAnsi="Arial" w:cs="Arial"/>
      <w:sz w:val="20"/>
      <w:szCs w:val="20"/>
      <w:lang w:eastAsia="en-US"/>
    </w:rPr>
  </w:style>
  <w:style w:type="paragraph" w:customStyle="1" w:styleId="xl63">
    <w:name w:val="xl63"/>
    <w:basedOn w:val="Normal"/>
    <w:rsid w:val="00102FCA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lang w:eastAsia="en-US"/>
    </w:rPr>
  </w:style>
  <w:style w:type="paragraph" w:customStyle="1" w:styleId="xl64">
    <w:name w:val="xl64"/>
    <w:basedOn w:val="Normal"/>
    <w:rsid w:val="00102FCA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color w:val="000000"/>
      <w:lang w:eastAsia="en-US"/>
    </w:rPr>
  </w:style>
  <w:style w:type="paragraph" w:customStyle="1" w:styleId="xl65">
    <w:name w:val="xl65"/>
    <w:basedOn w:val="Normal"/>
    <w:rsid w:val="00102FC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lang w:eastAsia="en-US"/>
    </w:rPr>
  </w:style>
  <w:style w:type="paragraph" w:customStyle="1" w:styleId="xl66">
    <w:name w:val="xl66"/>
    <w:basedOn w:val="Normal"/>
    <w:rsid w:val="00102FC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lang w:eastAsia="en-US"/>
    </w:rPr>
  </w:style>
  <w:style w:type="paragraph" w:customStyle="1" w:styleId="xl67">
    <w:name w:val="xl67"/>
    <w:basedOn w:val="Normal"/>
    <w:rsid w:val="00102FCA"/>
    <w:pPr>
      <w:pBdr>
        <w:top w:val="single" w:sz="8" w:space="0" w:color="auto"/>
        <w:left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68">
    <w:name w:val="xl68"/>
    <w:basedOn w:val="Normal"/>
    <w:rsid w:val="00102FCA"/>
    <w:pPr>
      <w:pBdr>
        <w:top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69">
    <w:name w:val="xl69"/>
    <w:basedOn w:val="Normal"/>
    <w:rsid w:val="00102FCA"/>
    <w:pPr>
      <w:pBdr>
        <w:top w:val="single" w:sz="8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0">
    <w:name w:val="xl70"/>
    <w:basedOn w:val="Normal"/>
    <w:rsid w:val="00102FCA"/>
    <w:pPr>
      <w:pBdr>
        <w:left w:val="single" w:sz="8" w:space="0" w:color="auto"/>
        <w:bottom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1">
    <w:name w:val="xl71"/>
    <w:basedOn w:val="Normal"/>
    <w:rsid w:val="00102FCA"/>
    <w:pPr>
      <w:pBdr>
        <w:bottom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2">
    <w:name w:val="xl72"/>
    <w:basedOn w:val="Normal"/>
    <w:rsid w:val="00102FCA"/>
    <w:pPr>
      <w:pBdr>
        <w:bottom w:val="single" w:sz="8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3">
    <w:name w:val="xl73"/>
    <w:basedOn w:val="Normal"/>
    <w:rsid w:val="00102FCA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4">
    <w:name w:val="xl74"/>
    <w:basedOn w:val="Normal"/>
    <w:rsid w:val="00102FCA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5">
    <w:name w:val="xl75"/>
    <w:basedOn w:val="Normal"/>
    <w:rsid w:val="00102FCA"/>
    <w:pPr>
      <w:pBdr>
        <w:top w:val="single" w:sz="4" w:space="0" w:color="auto"/>
        <w:bottom w:val="single" w:sz="8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b/>
      <w:bCs/>
      <w:lang w:eastAsia="en-US"/>
    </w:rPr>
  </w:style>
  <w:style w:type="paragraph" w:styleId="BodyText2">
    <w:name w:val="Body Text 2"/>
    <w:basedOn w:val="Normal"/>
    <w:rsid w:val="00102FCA"/>
    <w:pPr>
      <w:tabs>
        <w:tab w:val="left" w:pos="720"/>
        <w:tab w:val="left" w:pos="5440"/>
        <w:tab w:val="left" w:pos="7140"/>
      </w:tabs>
      <w:suppressAutoHyphens w:val="0"/>
      <w:spacing w:line="360" w:lineRule="auto"/>
      <w:jc w:val="both"/>
    </w:pPr>
    <w:rPr>
      <w:rFonts w:ascii="Arial" w:hAnsi="Arial" w:cs="Arial"/>
      <w:color w:val="FF0000"/>
      <w:lang w:val="bg-BG" w:eastAsia="bg-BG"/>
    </w:rPr>
  </w:style>
  <w:style w:type="paragraph" w:customStyle="1" w:styleId="xl76">
    <w:name w:val="xl76"/>
    <w:basedOn w:val="Normal"/>
    <w:rsid w:val="00102FCA"/>
    <w:pPr>
      <w:pBdr>
        <w:top w:val="double" w:sz="6" w:space="0" w:color="auto"/>
        <w:bottom w:val="single" w:sz="4" w:space="0" w:color="auto"/>
        <w:right w:val="double" w:sz="6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7">
    <w:name w:val="xl77"/>
    <w:basedOn w:val="Normal"/>
    <w:rsid w:val="00102FCA"/>
    <w:pPr>
      <w:pBdr>
        <w:top w:val="single" w:sz="4" w:space="0" w:color="auto"/>
        <w:bottom w:val="single" w:sz="4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customStyle="1" w:styleId="xl78">
    <w:name w:val="xl78"/>
    <w:basedOn w:val="Normal"/>
    <w:rsid w:val="00102FCA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hd w:val="clear" w:color="auto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  <w:b/>
      <w:bCs/>
      <w:lang w:eastAsia="en-US"/>
    </w:rPr>
  </w:style>
  <w:style w:type="paragraph" w:styleId="BodyText3">
    <w:name w:val="Body Text 3"/>
    <w:basedOn w:val="Normal"/>
    <w:rsid w:val="00102FCA"/>
    <w:pPr>
      <w:tabs>
        <w:tab w:val="left" w:pos="855"/>
      </w:tabs>
      <w:suppressAutoHyphens w:val="0"/>
      <w:spacing w:line="360" w:lineRule="auto"/>
      <w:jc w:val="center"/>
    </w:pPr>
    <w:rPr>
      <w:rFonts w:ascii="Arial" w:hAnsi="Arial"/>
      <w:b/>
      <w:bCs/>
      <w:sz w:val="22"/>
      <w:szCs w:val="20"/>
      <w:lang w:val="bg-BG" w:eastAsia="bg-BG"/>
    </w:rPr>
  </w:style>
  <w:style w:type="paragraph" w:styleId="BalloonText">
    <w:name w:val="Balloon Text"/>
    <w:basedOn w:val="Normal"/>
    <w:semiHidden/>
    <w:rsid w:val="00E67B4C"/>
    <w:rPr>
      <w:rFonts w:ascii="Tahoma" w:hAnsi="Tahoma" w:cs="Tahoma"/>
      <w:sz w:val="16"/>
      <w:szCs w:val="16"/>
    </w:rPr>
  </w:style>
  <w:style w:type="character" w:customStyle="1" w:styleId="spelle">
    <w:name w:val="spelle"/>
    <w:basedOn w:val="DefaultParagraphFont"/>
    <w:rsid w:val="005C7974"/>
  </w:style>
  <w:style w:type="character" w:styleId="Strong">
    <w:name w:val="Strong"/>
    <w:uiPriority w:val="22"/>
    <w:qFormat/>
    <w:rsid w:val="003228D7"/>
    <w:rPr>
      <w:b/>
      <w:bCs/>
    </w:rPr>
  </w:style>
  <w:style w:type="paragraph" w:styleId="NormalWeb">
    <w:name w:val="Normal (Web)"/>
    <w:basedOn w:val="Normal"/>
    <w:rsid w:val="00260B47"/>
    <w:pPr>
      <w:suppressAutoHyphens w:val="0"/>
      <w:spacing w:before="100" w:beforeAutospacing="1" w:after="100" w:afterAutospacing="1" w:line="240" w:lineRule="auto"/>
    </w:pPr>
    <w:rPr>
      <w:lang w:val="bg-BG" w:eastAsia="bg-BG"/>
    </w:rPr>
  </w:style>
  <w:style w:type="paragraph" w:styleId="ListParagraph">
    <w:name w:val="List Paragraph"/>
    <w:basedOn w:val="Normal"/>
    <w:uiPriority w:val="34"/>
    <w:qFormat/>
    <w:rsid w:val="00485DB9"/>
    <w:pPr>
      <w:ind w:left="720"/>
      <w:contextualSpacing/>
    </w:pPr>
  </w:style>
  <w:style w:type="paragraph" w:customStyle="1" w:styleId="Style">
    <w:name w:val="Style"/>
    <w:rsid w:val="00631F90"/>
    <w:pPr>
      <w:widowControl w:val="0"/>
      <w:autoSpaceDE w:val="0"/>
      <w:autoSpaceDN w:val="0"/>
      <w:adjustRightInd w:val="0"/>
      <w:ind w:left="140" w:right="140" w:firstLine="840"/>
      <w:jc w:val="both"/>
    </w:pPr>
    <w:rPr>
      <w:sz w:val="24"/>
      <w:szCs w:val="24"/>
      <w:lang w:val="bg-BG" w:eastAsia="bg-BG"/>
    </w:rPr>
  </w:style>
  <w:style w:type="paragraph" w:customStyle="1" w:styleId="font7">
    <w:name w:val="font7"/>
    <w:basedOn w:val="Normal"/>
    <w:rsid w:val="007208E4"/>
    <w:pPr>
      <w:suppressAutoHyphens w:val="0"/>
      <w:spacing w:before="100" w:beforeAutospacing="1" w:after="100" w:afterAutospacing="1" w:line="240" w:lineRule="auto"/>
    </w:pPr>
    <w:rPr>
      <w:rFonts w:ascii="Arial" w:hAnsi="Arial" w:cs="Arial"/>
      <w:sz w:val="22"/>
      <w:szCs w:val="22"/>
      <w:lang w:eastAsia="en-US"/>
    </w:rPr>
  </w:style>
  <w:style w:type="paragraph" w:customStyle="1" w:styleId="xl79">
    <w:name w:val="xl79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00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0">
    <w:name w:val="xl80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00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1">
    <w:name w:val="xl81"/>
    <w:basedOn w:val="Normal"/>
    <w:rsid w:val="007208E4"/>
    <w:pPr>
      <w:pBdr>
        <w:top w:val="single" w:sz="4" w:space="0" w:color="auto"/>
        <w:left w:val="single" w:sz="8" w:space="0" w:color="auto"/>
        <w:right w:val="single" w:sz="8" w:space="0" w:color="auto"/>
      </w:pBdr>
      <w:shd w:val="clear" w:color="000000" w:fill="948B5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2">
    <w:name w:val="xl82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33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3">
    <w:name w:val="xl83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33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4">
    <w:name w:val="xl84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CC33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5">
    <w:name w:val="xl85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99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6">
    <w:name w:val="xl86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99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7">
    <w:name w:val="xl87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99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8">
    <w:name w:val="xl88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95373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89">
    <w:name w:val="xl89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95373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0">
    <w:name w:val="xl90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95373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1">
    <w:name w:val="xl91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538ED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2">
    <w:name w:val="xl92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538ED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3">
    <w:name w:val="xl93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538ED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4">
    <w:name w:val="xl94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376091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5">
    <w:name w:val="xl95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376091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6">
    <w:name w:val="xl96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376091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7">
    <w:name w:val="xl97"/>
    <w:basedOn w:val="Normal"/>
    <w:rsid w:val="007208E4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8CCE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8">
    <w:name w:val="xl98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8CCE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99">
    <w:name w:val="xl99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B8CCE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0">
    <w:name w:val="xl100"/>
    <w:basedOn w:val="Normal"/>
    <w:rsid w:val="007208E4"/>
    <w:pPr>
      <w:pBdr>
        <w:left w:val="single" w:sz="4" w:space="0" w:color="auto"/>
        <w:bottom w:val="single" w:sz="4" w:space="0" w:color="auto"/>
      </w:pBdr>
      <w:shd w:val="clear" w:color="000000" w:fill="FFFF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1">
    <w:name w:val="xl101"/>
    <w:basedOn w:val="Normal"/>
    <w:rsid w:val="007208E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2">
    <w:name w:val="xl102"/>
    <w:basedOn w:val="Normal"/>
    <w:rsid w:val="007208E4"/>
    <w:pPr>
      <w:pBdr>
        <w:top w:val="single" w:sz="4" w:space="0" w:color="auto"/>
        <w:left w:val="single" w:sz="4" w:space="0" w:color="auto"/>
      </w:pBdr>
      <w:shd w:val="clear" w:color="000000" w:fill="FFFF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3">
    <w:name w:val="xl103"/>
    <w:basedOn w:val="Normal"/>
    <w:rsid w:val="007208E4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4">
    <w:name w:val="xl104"/>
    <w:basedOn w:val="Normal"/>
    <w:rsid w:val="007208E4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66"/>
      <w:suppressAutoHyphens w:val="0"/>
      <w:spacing w:before="100" w:beforeAutospacing="1" w:after="100" w:afterAutospacing="1" w:line="240" w:lineRule="auto"/>
      <w:textAlignment w:val="center"/>
    </w:pPr>
    <w:rPr>
      <w:lang w:eastAsia="en-US"/>
    </w:rPr>
  </w:style>
  <w:style w:type="paragraph" w:customStyle="1" w:styleId="xl105">
    <w:name w:val="xl105"/>
    <w:basedOn w:val="Normal"/>
    <w:rsid w:val="007208E4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6">
    <w:name w:val="xl106"/>
    <w:basedOn w:val="Normal"/>
    <w:rsid w:val="007208E4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66"/>
      <w:suppressAutoHyphens w:val="0"/>
      <w:spacing w:before="100" w:beforeAutospacing="1" w:after="100" w:afterAutospacing="1" w:line="240" w:lineRule="auto"/>
      <w:textAlignment w:val="center"/>
    </w:pPr>
    <w:rPr>
      <w:lang w:eastAsia="en-US"/>
    </w:rPr>
  </w:style>
  <w:style w:type="paragraph" w:customStyle="1" w:styleId="xl107">
    <w:name w:val="xl107"/>
    <w:basedOn w:val="Normal"/>
    <w:rsid w:val="007208E4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08">
    <w:name w:val="xl108"/>
    <w:basedOn w:val="Normal"/>
    <w:rsid w:val="007208E4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66"/>
      <w:suppressAutoHyphens w:val="0"/>
      <w:spacing w:before="100" w:beforeAutospacing="1" w:after="100" w:afterAutospacing="1" w:line="240" w:lineRule="auto"/>
      <w:textAlignment w:val="center"/>
    </w:pPr>
    <w:rPr>
      <w:lang w:eastAsia="en-US"/>
    </w:rPr>
  </w:style>
  <w:style w:type="paragraph" w:customStyle="1" w:styleId="xl109">
    <w:name w:val="xl109"/>
    <w:basedOn w:val="Normal"/>
    <w:rsid w:val="007208E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10">
    <w:name w:val="xl110"/>
    <w:basedOn w:val="Normal"/>
    <w:rsid w:val="007208E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0000FF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11">
    <w:name w:val="xl111"/>
    <w:basedOn w:val="Normal"/>
    <w:rsid w:val="007208E4"/>
    <w:pPr>
      <w:suppressAutoHyphens w:val="0"/>
      <w:spacing w:before="100" w:beforeAutospacing="1" w:after="100" w:afterAutospacing="1" w:line="240" w:lineRule="auto"/>
      <w:textAlignment w:val="center"/>
    </w:pPr>
    <w:rPr>
      <w:sz w:val="22"/>
      <w:szCs w:val="22"/>
      <w:lang w:eastAsia="en-US"/>
    </w:rPr>
  </w:style>
  <w:style w:type="paragraph" w:customStyle="1" w:styleId="xl112">
    <w:name w:val="xl112"/>
    <w:basedOn w:val="Normal"/>
    <w:rsid w:val="007208E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3">
    <w:name w:val="xl113"/>
    <w:basedOn w:val="Normal"/>
    <w:rsid w:val="007208E4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4">
    <w:name w:val="xl114"/>
    <w:basedOn w:val="Normal"/>
    <w:rsid w:val="007208E4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000000" w:fill="FFFFFF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5">
    <w:name w:val="xl115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6">
    <w:name w:val="xl116"/>
    <w:basedOn w:val="Normal"/>
    <w:rsid w:val="007208E4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7">
    <w:name w:val="xl117"/>
    <w:basedOn w:val="Normal"/>
    <w:rsid w:val="007208E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8">
    <w:name w:val="xl118"/>
    <w:basedOn w:val="Normal"/>
    <w:rsid w:val="007208E4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19">
    <w:name w:val="xl119"/>
    <w:basedOn w:val="Normal"/>
    <w:rsid w:val="007208E4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0">
    <w:name w:val="xl120"/>
    <w:basedOn w:val="Normal"/>
    <w:rsid w:val="007208E4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1">
    <w:name w:val="xl121"/>
    <w:basedOn w:val="Normal"/>
    <w:rsid w:val="007208E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2">
    <w:name w:val="xl122"/>
    <w:basedOn w:val="Normal"/>
    <w:rsid w:val="007208E4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3">
    <w:name w:val="xl123"/>
    <w:basedOn w:val="Normal"/>
    <w:rsid w:val="007208E4"/>
    <w:pPr>
      <w:pBdr>
        <w:top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4">
    <w:name w:val="xl124"/>
    <w:basedOn w:val="Normal"/>
    <w:rsid w:val="007208E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25">
    <w:name w:val="xl125"/>
    <w:basedOn w:val="Normal"/>
    <w:rsid w:val="007208E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0000FF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26">
    <w:name w:val="xl126"/>
    <w:basedOn w:val="Normal"/>
    <w:rsid w:val="007208E4"/>
    <w:pPr>
      <w:pBdr>
        <w:top w:val="single" w:sz="8" w:space="0" w:color="auto"/>
        <w:bottom w:val="single" w:sz="8" w:space="0" w:color="auto"/>
      </w:pBdr>
      <w:shd w:val="clear" w:color="000000" w:fill="0000FF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27">
    <w:name w:val="xl127"/>
    <w:basedOn w:val="Normal"/>
    <w:rsid w:val="007208E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right"/>
      <w:textAlignment w:val="center"/>
    </w:pPr>
    <w:rPr>
      <w:sz w:val="22"/>
      <w:szCs w:val="22"/>
      <w:lang w:eastAsia="en-US"/>
    </w:rPr>
  </w:style>
  <w:style w:type="paragraph" w:customStyle="1" w:styleId="xl128">
    <w:name w:val="xl128"/>
    <w:basedOn w:val="Normal"/>
    <w:rsid w:val="007208E4"/>
    <w:pPr>
      <w:pBdr>
        <w:top w:val="single" w:sz="8" w:space="0" w:color="auto"/>
        <w:bottom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right"/>
      <w:textAlignment w:val="center"/>
    </w:pPr>
    <w:rPr>
      <w:sz w:val="22"/>
      <w:szCs w:val="22"/>
      <w:lang w:eastAsia="en-US"/>
    </w:rPr>
  </w:style>
  <w:style w:type="paragraph" w:customStyle="1" w:styleId="xl129">
    <w:name w:val="xl129"/>
    <w:basedOn w:val="Normal"/>
    <w:rsid w:val="007208E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right"/>
      <w:textAlignment w:val="center"/>
    </w:pPr>
    <w:rPr>
      <w:sz w:val="22"/>
      <w:szCs w:val="22"/>
      <w:lang w:eastAsia="en-US"/>
    </w:rPr>
  </w:style>
  <w:style w:type="paragraph" w:customStyle="1" w:styleId="xl130">
    <w:name w:val="xl130"/>
    <w:basedOn w:val="Normal"/>
    <w:rsid w:val="007208E4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1">
    <w:name w:val="xl131"/>
    <w:basedOn w:val="Normal"/>
    <w:rsid w:val="007208E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2">
    <w:name w:val="xl132"/>
    <w:basedOn w:val="Normal"/>
    <w:rsid w:val="007208E4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3">
    <w:name w:val="xl133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4">
    <w:name w:val="xl134"/>
    <w:basedOn w:val="Normal"/>
    <w:rsid w:val="007208E4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5">
    <w:name w:val="xl135"/>
    <w:basedOn w:val="Normal"/>
    <w:rsid w:val="007208E4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6">
    <w:name w:val="xl136"/>
    <w:basedOn w:val="Normal"/>
    <w:rsid w:val="007208E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37">
    <w:name w:val="xl137"/>
    <w:basedOn w:val="Normal"/>
    <w:rsid w:val="007208E4"/>
    <w:pPr>
      <w:pBdr>
        <w:top w:val="single" w:sz="8" w:space="0" w:color="auto"/>
        <w:bottom w:val="single" w:sz="8" w:space="0" w:color="auto"/>
      </w:pBdr>
      <w:shd w:val="clear" w:color="000000" w:fill="FFFF99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sz w:val="22"/>
      <w:szCs w:val="22"/>
      <w:lang w:eastAsia="en-US"/>
    </w:rPr>
  </w:style>
  <w:style w:type="paragraph" w:customStyle="1" w:styleId="xl138">
    <w:name w:val="xl138"/>
    <w:basedOn w:val="Normal"/>
    <w:rsid w:val="007208E4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39">
    <w:name w:val="xl139"/>
    <w:basedOn w:val="Normal"/>
    <w:rsid w:val="007208E4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92D050"/>
      <w:suppressAutoHyphens w:val="0"/>
      <w:spacing w:before="100" w:beforeAutospacing="1" w:after="100" w:afterAutospacing="1" w:line="240" w:lineRule="auto"/>
      <w:jc w:val="center"/>
      <w:textAlignment w:val="center"/>
    </w:pPr>
    <w:rPr>
      <w:b/>
      <w:bCs/>
      <w:lang w:eastAsia="en-US"/>
    </w:rPr>
  </w:style>
  <w:style w:type="paragraph" w:customStyle="1" w:styleId="xl140">
    <w:name w:val="xl140"/>
    <w:basedOn w:val="Normal"/>
    <w:rsid w:val="007208E4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000000" w:fill="FFFF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1">
    <w:name w:val="xl141"/>
    <w:basedOn w:val="Normal"/>
    <w:rsid w:val="007208E4"/>
    <w:pPr>
      <w:pBdr>
        <w:top w:val="single" w:sz="4" w:space="0" w:color="auto"/>
        <w:left w:val="single" w:sz="4" w:space="0" w:color="auto"/>
      </w:pBdr>
      <w:shd w:val="clear" w:color="000000" w:fill="FFFF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2">
    <w:name w:val="xl142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B8CCE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3">
    <w:name w:val="xl143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B8CCE4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4">
    <w:name w:val="xl144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376091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5">
    <w:name w:val="xl145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376091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6">
    <w:name w:val="xl146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538ED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7">
    <w:name w:val="xl147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538ED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8">
    <w:name w:val="xl148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95373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49">
    <w:name w:val="xl149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953735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0">
    <w:name w:val="xl150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99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1">
    <w:name w:val="xl151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FF99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2">
    <w:name w:val="xl152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CC33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3">
    <w:name w:val="xl153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CC33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4">
    <w:name w:val="xl154"/>
    <w:basedOn w:val="Normal"/>
    <w:rsid w:val="007208E4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00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paragraph" w:customStyle="1" w:styleId="xl155">
    <w:name w:val="xl155"/>
    <w:basedOn w:val="Normal"/>
    <w:rsid w:val="007208E4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FF0000"/>
      <w:suppressAutoHyphens w:val="0"/>
      <w:spacing w:before="100" w:beforeAutospacing="1" w:after="100" w:afterAutospacing="1" w:line="240" w:lineRule="auto"/>
      <w:jc w:val="center"/>
      <w:textAlignment w:val="center"/>
    </w:pPr>
    <w:rPr>
      <w:sz w:val="22"/>
      <w:szCs w:val="22"/>
      <w:lang w:eastAsia="en-US"/>
    </w:rPr>
  </w:style>
  <w:style w:type="character" w:styleId="Emphasis">
    <w:name w:val="Emphasis"/>
    <w:uiPriority w:val="20"/>
    <w:qFormat/>
    <w:rsid w:val="00D64594"/>
    <w:rPr>
      <w:i/>
      <w:iCs/>
    </w:rPr>
  </w:style>
  <w:style w:type="paragraph" w:styleId="NoSpacing">
    <w:name w:val="No Spacing"/>
    <w:link w:val="NoSpacingChar"/>
    <w:qFormat/>
    <w:rsid w:val="00615B7D"/>
    <w:rPr>
      <w:rFonts w:ascii="Calibri" w:eastAsia="Calibri" w:hAnsi="Calibri"/>
      <w:sz w:val="22"/>
      <w:szCs w:val="22"/>
      <w:lang w:val="bg-BG" w:eastAsia="en-US"/>
    </w:rPr>
  </w:style>
  <w:style w:type="character" w:customStyle="1" w:styleId="NoSpacingChar">
    <w:name w:val="No Spacing Char"/>
    <w:link w:val="NoSpacing"/>
    <w:rsid w:val="00615B7D"/>
    <w:rPr>
      <w:rFonts w:ascii="Calibri" w:eastAsia="Calibri" w:hAnsi="Calibri"/>
      <w:sz w:val="22"/>
      <w:szCs w:val="22"/>
      <w:lang w:val="bg-BG" w:eastAsia="en-US" w:bidi="ar-SA"/>
    </w:rPr>
  </w:style>
  <w:style w:type="paragraph" w:customStyle="1" w:styleId="a">
    <w:name w:val="_ОБЕКТ"/>
    <w:basedOn w:val="Normal"/>
    <w:qFormat/>
    <w:rsid w:val="00900F1B"/>
    <w:pPr>
      <w:suppressAutoHyphens w:val="0"/>
      <w:spacing w:line="276" w:lineRule="auto"/>
      <w:ind w:firstLine="562"/>
      <w:jc w:val="center"/>
    </w:pPr>
    <w:rPr>
      <w:rFonts w:eastAsia="MS Mincho"/>
      <w:b/>
      <w:noProof/>
      <w:sz w:val="32"/>
      <w:szCs w:val="32"/>
      <w:lang w:val="bg-BG" w:eastAsia="en-US"/>
    </w:rPr>
  </w:style>
  <w:style w:type="paragraph" w:customStyle="1" w:styleId="0BodyText01CharCharCharCharChar1CharChar">
    <w:name w:val="0 Body Text 01 Char Char Char Char Char1 Char Char"/>
    <w:link w:val="0BodyText01CharCharCharCharChar1CharCharChar"/>
    <w:rsid w:val="000253E5"/>
    <w:pPr>
      <w:tabs>
        <w:tab w:val="left" w:pos="0"/>
      </w:tabs>
      <w:suppressAutoHyphens/>
      <w:spacing w:before="60" w:line="276" w:lineRule="auto"/>
      <w:ind w:left="142"/>
      <w:jc w:val="both"/>
    </w:pPr>
    <w:rPr>
      <w:rFonts w:ascii="Arial" w:eastAsia="MS Mincho" w:hAnsi="Arial"/>
      <w:kern w:val="12"/>
      <w:sz w:val="22"/>
      <w:lang w:val="en-GB" w:eastAsia="it-IT"/>
    </w:rPr>
  </w:style>
  <w:style w:type="character" w:customStyle="1" w:styleId="0BodyText01CharCharCharCharChar1CharCharChar">
    <w:name w:val="0 Body Text 01 Char Char Char Char Char1 Char Char Char"/>
    <w:link w:val="0BodyText01CharCharCharCharChar1CharChar"/>
    <w:rsid w:val="000253E5"/>
    <w:rPr>
      <w:rFonts w:ascii="Arial" w:eastAsia="MS Mincho" w:hAnsi="Arial"/>
      <w:kern w:val="12"/>
      <w:sz w:val="22"/>
      <w:lang w:val="en-GB" w:eastAsia="it-IT" w:bidi="ar-SA"/>
    </w:rPr>
  </w:style>
  <w:style w:type="character" w:customStyle="1" w:styleId="notranslate">
    <w:name w:val="notranslate"/>
    <w:basedOn w:val="DefaultParagraphFont"/>
    <w:rsid w:val="00836D70"/>
  </w:style>
  <w:style w:type="paragraph" w:customStyle="1" w:styleId="3">
    <w:name w:val="_Заг3"/>
    <w:basedOn w:val="Heading3"/>
    <w:autoRedefine/>
    <w:qFormat/>
    <w:rsid w:val="009731B1"/>
    <w:pPr>
      <w:tabs>
        <w:tab w:val="clear" w:pos="360"/>
        <w:tab w:val="clear" w:pos="720"/>
      </w:tabs>
      <w:suppressAutoHyphens w:val="0"/>
      <w:spacing w:before="60" w:after="60" w:line="276" w:lineRule="auto"/>
      <w:ind w:left="0" w:firstLine="562"/>
      <w:jc w:val="left"/>
    </w:pPr>
    <w:rPr>
      <w:rFonts w:eastAsia="Times New Roman" w:cs="Arial"/>
      <w:b w:val="0"/>
      <w:i w:val="0"/>
      <w:iCs w:val="0"/>
      <w:noProof/>
    </w:rPr>
  </w:style>
  <w:style w:type="paragraph" w:customStyle="1" w:styleId="a0">
    <w:name w:val="_ЕАБ"/>
    <w:basedOn w:val="Normal"/>
    <w:autoRedefine/>
    <w:qFormat/>
    <w:rsid w:val="00F53F04"/>
    <w:pPr>
      <w:suppressAutoHyphens w:val="0"/>
      <w:spacing w:line="276" w:lineRule="auto"/>
      <w:ind w:firstLine="562"/>
      <w:jc w:val="center"/>
    </w:pPr>
    <w:rPr>
      <w:rFonts w:eastAsia="Calibri"/>
      <w:noProof/>
      <w:lang w:val="bg-BG" w:eastAsia="en-US"/>
    </w:rPr>
  </w:style>
  <w:style w:type="paragraph" w:customStyle="1" w:styleId="1">
    <w:name w:val="_Заг1"/>
    <w:basedOn w:val="Heading1"/>
    <w:autoRedefine/>
    <w:qFormat/>
    <w:rsid w:val="0083015C"/>
    <w:pPr>
      <w:suppressAutoHyphens w:val="0"/>
      <w:spacing w:before="240" w:after="120" w:line="276" w:lineRule="auto"/>
      <w:ind w:left="567"/>
      <w:jc w:val="both"/>
    </w:pPr>
    <w:rPr>
      <w:rFonts w:eastAsia="Times New Roman"/>
      <w:b w:val="0"/>
      <w:bCs w:val="0"/>
      <w:i w:val="0"/>
      <w:iCs w:val="0"/>
      <w:lang w:val="en-US" w:eastAsia="en-US"/>
    </w:rPr>
  </w:style>
  <w:style w:type="paragraph" w:customStyle="1" w:styleId="20">
    <w:name w:val="_Заг2"/>
    <w:basedOn w:val="Heading2"/>
    <w:autoRedefine/>
    <w:qFormat/>
    <w:rsid w:val="0083015C"/>
    <w:pPr>
      <w:suppressAutoHyphens w:val="0"/>
      <w:spacing w:before="120" w:after="120" w:line="276" w:lineRule="auto"/>
      <w:jc w:val="both"/>
    </w:pPr>
    <w:rPr>
      <w:rFonts w:eastAsia="Times New Roman"/>
      <w:b w:val="0"/>
      <w:i w:val="0"/>
      <w:lang w:eastAsia="bg-BG"/>
    </w:rPr>
  </w:style>
  <w:style w:type="paragraph" w:customStyle="1" w:styleId="a4">
    <w:name w:val="_Таб"/>
    <w:basedOn w:val="Normal"/>
    <w:autoRedefine/>
    <w:qFormat/>
    <w:rsid w:val="00B665CB"/>
    <w:pPr>
      <w:suppressAutoHyphens w:val="0"/>
      <w:spacing w:line="276" w:lineRule="auto"/>
      <w:ind w:firstLine="562"/>
      <w:jc w:val="center"/>
    </w:pPr>
    <w:rPr>
      <w:rFonts w:eastAsia="Calibri"/>
      <w:bCs/>
      <w:iCs/>
      <w:noProof/>
      <w:color w:val="000000"/>
      <w:lang w:val="bg-BG" w:eastAsia="en-US"/>
    </w:rPr>
  </w:style>
  <w:style w:type="paragraph" w:customStyle="1" w:styleId="LEFT">
    <w:name w:val="_ТабLEFT"/>
    <w:basedOn w:val="Normal"/>
    <w:autoRedefine/>
    <w:qFormat/>
    <w:rsid w:val="00B665CB"/>
    <w:pPr>
      <w:suppressAutoHyphens w:val="0"/>
      <w:spacing w:line="276" w:lineRule="auto"/>
      <w:ind w:firstLine="562"/>
    </w:pPr>
    <w:rPr>
      <w:rFonts w:eastAsia="Calibri"/>
      <w:bCs/>
      <w:iCs/>
      <w:noProof/>
      <w:color w:val="000000"/>
      <w:lang w:val="bg-BG" w:eastAsia="en-US"/>
    </w:rPr>
  </w:style>
  <w:style w:type="paragraph" w:customStyle="1" w:styleId="a5">
    <w:name w:val="_Таб Заглавие"/>
    <w:basedOn w:val="a4"/>
    <w:qFormat/>
    <w:rsid w:val="00B665CB"/>
    <w:rPr>
      <w:rFonts w:eastAsia="MS Mincho"/>
      <w:b/>
      <w:bCs w:val="0"/>
      <w:iCs w:val="0"/>
      <w:color w:val="auto"/>
      <w:lang w:eastAsia="bg-BG"/>
    </w:rPr>
  </w:style>
  <w:style w:type="paragraph" w:customStyle="1" w:styleId="a6">
    <w:name w:val="_Таб Център"/>
    <w:basedOn w:val="a4"/>
    <w:qFormat/>
    <w:rsid w:val="00B665CB"/>
    <w:rPr>
      <w:rFonts w:eastAsia="MS Mincho"/>
      <w:bCs w:val="0"/>
      <w:iCs w:val="0"/>
      <w:color w:val="auto"/>
      <w:lang w:eastAsia="bg-BG"/>
    </w:rPr>
  </w:style>
  <w:style w:type="paragraph" w:customStyle="1" w:styleId="a7">
    <w:name w:val="_ТабЗаг"/>
    <w:basedOn w:val="a4"/>
    <w:autoRedefine/>
    <w:qFormat/>
    <w:rsid w:val="00715851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Arial"/>
      <w:b/>
      <w:noProof w:val="0"/>
      <w:sz w:val="22"/>
      <w:szCs w:val="20"/>
      <w:lang w:val="ru-RU" w:eastAsia="ru-RU"/>
    </w:rPr>
  </w:style>
  <w:style w:type="character" w:customStyle="1" w:styleId="apple-converted-space">
    <w:name w:val="apple-converted-space"/>
    <w:basedOn w:val="DefaultParagraphFont"/>
    <w:rsid w:val="0055067D"/>
  </w:style>
  <w:style w:type="character" w:customStyle="1" w:styleId="FooterChar">
    <w:name w:val="Footer Char"/>
    <w:link w:val="Footer"/>
    <w:uiPriority w:val="99"/>
    <w:rsid w:val="009D2F10"/>
    <w:rPr>
      <w:sz w:val="24"/>
      <w:szCs w:val="24"/>
      <w:lang w:val="en-US" w:eastAsia="ar-SA"/>
    </w:rPr>
  </w:style>
  <w:style w:type="paragraph" w:styleId="TOC1">
    <w:name w:val="toc 1"/>
    <w:basedOn w:val="Normal"/>
    <w:next w:val="Normal"/>
    <w:uiPriority w:val="39"/>
    <w:rsid w:val="00C0554D"/>
    <w:pPr>
      <w:suppressAutoHyphens w:val="0"/>
      <w:spacing w:after="100" w:line="276" w:lineRule="auto"/>
    </w:pPr>
    <w:rPr>
      <w:rFonts w:ascii="Calibri" w:eastAsia="Times New Roman" w:hAnsi="Calibri"/>
      <w:sz w:val="22"/>
      <w:szCs w:val="22"/>
      <w:lang w:val="en-GB" w:eastAsia="bg-BG"/>
    </w:rPr>
  </w:style>
  <w:style w:type="paragraph" w:styleId="TOC2">
    <w:name w:val="toc 2"/>
    <w:basedOn w:val="Normal"/>
    <w:next w:val="Normal"/>
    <w:uiPriority w:val="39"/>
    <w:rsid w:val="00C0554D"/>
    <w:pPr>
      <w:suppressAutoHyphens w:val="0"/>
      <w:spacing w:after="100" w:line="276" w:lineRule="auto"/>
      <w:ind w:left="220"/>
    </w:pPr>
    <w:rPr>
      <w:rFonts w:ascii="Calibri" w:eastAsia="Times New Roman" w:hAnsi="Calibri"/>
      <w:sz w:val="22"/>
      <w:szCs w:val="22"/>
      <w:lang w:val="en-GB" w:eastAsia="bg-BG"/>
    </w:rPr>
  </w:style>
  <w:style w:type="paragraph" w:styleId="TOC3">
    <w:name w:val="toc 3"/>
    <w:basedOn w:val="Normal"/>
    <w:next w:val="Normal"/>
    <w:autoRedefine/>
    <w:uiPriority w:val="39"/>
    <w:rsid w:val="00C0554D"/>
    <w:pPr>
      <w:ind w:left="480"/>
    </w:pPr>
  </w:style>
  <w:style w:type="character" w:styleId="CommentReference">
    <w:name w:val="annotation reference"/>
    <w:rsid w:val="00C57020"/>
    <w:rPr>
      <w:sz w:val="16"/>
      <w:szCs w:val="16"/>
    </w:rPr>
  </w:style>
  <w:style w:type="paragraph" w:styleId="CommentText">
    <w:name w:val="annotation text"/>
    <w:basedOn w:val="Normal"/>
    <w:link w:val="CommentTextChar"/>
    <w:rsid w:val="00C57020"/>
    <w:rPr>
      <w:sz w:val="20"/>
      <w:szCs w:val="20"/>
    </w:rPr>
  </w:style>
  <w:style w:type="character" w:customStyle="1" w:styleId="CommentTextChar">
    <w:name w:val="Comment Text Char"/>
    <w:link w:val="CommentText"/>
    <w:rsid w:val="00C57020"/>
    <w:rPr>
      <w:lang w:val="en-U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C57020"/>
    <w:rPr>
      <w:b/>
      <w:bCs/>
    </w:rPr>
  </w:style>
  <w:style w:type="character" w:customStyle="1" w:styleId="CommentSubjectChar">
    <w:name w:val="Comment Subject Char"/>
    <w:link w:val="CommentSubject"/>
    <w:rsid w:val="00C57020"/>
    <w:rPr>
      <w:b/>
      <w:bCs/>
      <w:lang w:val="en-US" w:eastAsia="ar-SA"/>
    </w:rPr>
  </w:style>
  <w:style w:type="paragraph" w:styleId="Revision">
    <w:name w:val="Revision"/>
    <w:hidden/>
    <w:uiPriority w:val="99"/>
    <w:semiHidden/>
    <w:rsid w:val="000034D1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КлимЗона</b:Tag>
    <b:RefOrder>2</b:RefOrder>
  </b:Source>
  <b:Source xmlns:b="http://schemas.openxmlformats.org/officeDocument/2006/bibliography" xmlns="http://schemas.openxmlformats.org/officeDocument/2006/bibliography">
    <b:Tag>КлимЗона_Инфо</b:Tag>
    <b:RefOrder>3</b:RefOrder>
  </b:Source>
  <b:Source xmlns:b="http://schemas.openxmlformats.org/officeDocument/2006/bibliography" xmlns="http://schemas.openxmlformats.org/officeDocument/2006/bibliography">
    <b:Tag>КлимЗона_Начало</b:Tag>
    <b:RefOrder>4</b:RefOrder>
  </b:Source>
  <b:Source xmlns:b="http://schemas.openxmlformats.org/officeDocument/2006/bibliography" xmlns="http://schemas.openxmlformats.org/officeDocument/2006/bibliography">
    <b:Tag>КлимЗона_Край</b:Tag>
    <b:RefOrder>5</b:RefOrder>
  </b:Source>
  <b:Source xmlns:b="http://schemas.openxmlformats.org/officeDocument/2006/bibliography" xmlns="http://schemas.openxmlformats.org/officeDocument/2006/bibliography">
    <b:Tag>КлимЗона_ДД</b:Tag>
    <b:RefOrder>6</b:RefOrder>
  </b:Source>
  <b:Source xmlns:b="http://schemas.openxmlformats.org/officeDocument/2006/bibliography" xmlns="http://schemas.openxmlformats.org/officeDocument/2006/bibliography">
    <b:Tag>КлимЗона_Градус</b:Tag>
    <b:RefOrder>7</b:RefOrder>
  </b:Source>
  <b:Source xmlns:b="http://schemas.openxmlformats.org/officeDocument/2006/bibliography" xmlns="http://schemas.openxmlformats.org/officeDocument/2006/bibliography">
    <b:Tag>КлимЗона_Януари</b:Tag>
    <b:RefOrder>8</b:RefOrder>
  </b:Source>
  <b:Source xmlns:b="http://schemas.openxmlformats.org/officeDocument/2006/bibliography" xmlns="http://schemas.openxmlformats.org/officeDocument/2006/bibliography">
    <b:Tag>КлимЗона_Февруари</b:Tag>
    <b:RefOrder>9</b:RefOrder>
  </b:Source>
  <b:Source xmlns:b="http://schemas.openxmlformats.org/officeDocument/2006/bibliography" xmlns="http://schemas.openxmlformats.org/officeDocument/2006/bibliography">
    <b:Tag>КлимЗона_Март</b:Tag>
    <b:RefOrder>10</b:RefOrder>
  </b:Source>
  <b:Source xmlns:b="http://schemas.openxmlformats.org/officeDocument/2006/bibliography" xmlns="http://schemas.openxmlformats.org/officeDocument/2006/bibliography">
    <b:Tag>КлимЗона_Април</b:Tag>
    <b:RefOrder>11</b:RefOrder>
  </b:Source>
  <b:Source xmlns:b="http://schemas.openxmlformats.org/officeDocument/2006/bibliography" xmlns="http://schemas.openxmlformats.org/officeDocument/2006/bibliography">
    <b:Tag>КлимЗона_Май</b:Tag>
    <b:RefOrder>12</b:RefOrder>
  </b:Source>
  <b:Source xmlns:b="http://schemas.openxmlformats.org/officeDocument/2006/bibliography" xmlns="http://schemas.openxmlformats.org/officeDocument/2006/bibliography">
    <b:Tag>КлимЗона_Юни</b:Tag>
    <b:RefOrder>13</b:RefOrder>
  </b:Source>
  <b:Source xmlns:b="http://schemas.openxmlformats.org/officeDocument/2006/bibliography" xmlns="http://schemas.openxmlformats.org/officeDocument/2006/bibliography">
    <b:Tag>КлимЗона_Юли</b:Tag>
    <b:RefOrder>14</b:RefOrder>
  </b:Source>
  <b:Source xmlns:b="http://schemas.openxmlformats.org/officeDocument/2006/bibliography" xmlns="http://schemas.openxmlformats.org/officeDocument/2006/bibliography">
    <b:Tag>КлимЗона_Август</b:Tag>
    <b:RefOrder>15</b:RefOrder>
  </b:Source>
  <b:Source xmlns:b="http://schemas.openxmlformats.org/officeDocument/2006/bibliography" xmlns="http://schemas.openxmlformats.org/officeDocument/2006/bibliography">
    <b:Tag>КлимЗона_Септември</b:Tag>
    <b:RefOrder>16</b:RefOrder>
  </b:Source>
  <b:Source xmlns:b="http://schemas.openxmlformats.org/officeDocument/2006/bibliography" xmlns="http://schemas.openxmlformats.org/officeDocument/2006/bibliography">
    <b:Tag>КлимЗона_Октомври</b:Tag>
    <b:RefOrder>17</b:RefOrder>
  </b:Source>
  <b:Source xmlns:b="http://schemas.openxmlformats.org/officeDocument/2006/bibliography" xmlns="http://schemas.openxmlformats.org/officeDocument/2006/bibliography">
    <b:Tag>КлимЗона_Ноември</b:Tag>
    <b:RefOrder>18</b:RefOrder>
  </b:Source>
  <b:Source xmlns:b="http://schemas.openxmlformats.org/officeDocument/2006/bibliography" xmlns="http://schemas.openxmlformats.org/officeDocument/2006/bibliography">
    <b:Tag>КлимЗона_Декември</b:Tag>
    <b:RefOrder>19</b:RefOrder>
  </b:Source>
  <b:Source>
    <b:Tag>Фирма_Име</b:Tag>
    <b:SourceType>Book</b:SourceType>
    <b:Guid>{468E5A7B-49F4-4F45-AF38-5C4AAC8128F7}</b:Guid>
    <b:RefOrder>20</b:RefOrder>
  </b:Source>
  <b:Source>
    <b:Tag>Фирма_Период</b:Tag>
    <b:SourceType>Book</b:SourceType>
    <b:Guid>{32B28065-D8FE-4E16-BDA8-E4E49A46C6AA}</b:Guid>
    <b:RefOrder>21</b:RefOrder>
  </b:Source>
  <b:Source>
    <b:Tag>Обект_Обследване_Номер</b:Tag>
    <b:SourceType>Book</b:SourceType>
    <b:Guid>{25B625E0-793F-4D3C-B101-EB2EB89A676D}</b:Guid>
    <b:RefOrder>22</b:RefOrder>
  </b:Source>
  <b:Source>
    <b:Tag>Фирма_Екип</b:Tag>
    <b:SourceType>Book</b:SourceType>
    <b:Guid>{AE50DAA2-8421-48D8-8AD3-7A8684AB2F9C}</b:Guid>
    <b:RefOrder>23</b:RefOrder>
  </b:Source>
  <b:Source xmlns:b="http://schemas.openxmlformats.org/officeDocument/2006/bibliography" xmlns="http://schemas.openxmlformats.org/officeDocument/2006/bibliography">
    <b:Tag>Обект_Сграда</b:Tag>
    <b:RefOrder>24</b:RefOrder>
  </b:Source>
  <b:Source xmlns:b="http://schemas.openxmlformats.org/officeDocument/2006/bibliography" xmlns="http://schemas.openxmlformats.org/officeDocument/2006/bibliography">
    <b:Tag>Обект_Име</b:Tag>
    <b:RefOrder>25</b:RefOrder>
  </b:Source>
  <b:Source xmlns:b="http://schemas.openxmlformats.org/officeDocument/2006/bibliography" xmlns="http://schemas.openxmlformats.org/officeDocument/2006/bibliography">
    <b:Tag>Обект_УПИ</b:Tag>
    <b:RefOrder>26</b:RefOrder>
  </b:Source>
  <b:Source xmlns:b="http://schemas.openxmlformats.org/officeDocument/2006/bibliography" xmlns="http://schemas.openxmlformats.org/officeDocument/2006/bibliography">
    <b:Tag>Обект_Сграда_Тип</b:Tag>
    <b:RefOrder>27</b:RefOrder>
  </b:Source>
  <b:Source xmlns:b="http://schemas.openxmlformats.org/officeDocument/2006/bibliography" xmlns="http://schemas.openxmlformats.org/officeDocument/2006/bibliography">
    <b:Tag>Обект_Собственост</b:Tag>
    <b:RefOrder>28</b:RefOrder>
  </b:Source>
  <b:Source xmlns:b="http://schemas.openxmlformats.org/officeDocument/2006/bibliography" xmlns="http://schemas.openxmlformats.org/officeDocument/2006/bibliography">
    <b:Tag>Обект_ГодПострояване</b:Tag>
    <b:RefOrder>29</b:RefOrder>
  </b:Source>
  <b:Source xmlns:b="http://schemas.openxmlformats.org/officeDocument/2006/bibliography" xmlns="http://schemas.openxmlformats.org/officeDocument/2006/bibliography">
    <b:Tag>Обект_Обитатели</b:Tag>
    <b:RefOrder>30</b:RefOrder>
  </b:Source>
  <b:Source xmlns:b="http://schemas.openxmlformats.org/officeDocument/2006/bibliography" xmlns="http://schemas.openxmlformats.org/officeDocument/2006/bibliography">
    <b:Tag>Обект_Снимка_Изток</b:Tag>
    <b:RefOrder>31</b:RefOrder>
  </b:Source>
  <b:Source xmlns:b="http://schemas.openxmlformats.org/officeDocument/2006/bibliography" xmlns="http://schemas.openxmlformats.org/officeDocument/2006/bibliography">
    <b:Tag>Обект_Снимка_Запад</b:Tag>
    <b:RefOrder>32</b:RefOrder>
  </b:Source>
  <b:Source xmlns:b="http://schemas.openxmlformats.org/officeDocument/2006/bibliography" xmlns="http://schemas.openxmlformats.org/officeDocument/2006/bibliography">
    <b:Tag>Обект_Снимка_Север</b:Tag>
    <b:RefOrder>33</b:RefOrder>
  </b:Source>
  <b:Source xmlns:b="http://schemas.openxmlformats.org/officeDocument/2006/bibliography" xmlns="http://schemas.openxmlformats.org/officeDocument/2006/bibliography">
    <b:Tag>Обект_Снимка_Юг</b:Tag>
    <b:RefOrder>34</b:RefOrder>
  </b:Source>
  <b:Source xmlns:b="http://schemas.openxmlformats.org/officeDocument/2006/bibliography" xmlns="http://schemas.openxmlformats.org/officeDocument/2006/bibliography">
    <b:Tag>Обект_Сграда_Стени</b:Tag>
    <b:RefOrder>35</b:RefOrder>
  </b:Source>
  <b:Source xmlns:b="http://schemas.openxmlformats.org/officeDocument/2006/bibliography" xmlns="http://schemas.openxmlformats.org/officeDocument/2006/bibliography">
    <b:Tag>Обект_Снимка_Стени</b:Tag>
    <b:RefOrder>36</b:RefOrder>
  </b:Source>
  <b:Source xmlns:b="http://schemas.openxmlformats.org/officeDocument/2006/bibliography" xmlns="http://schemas.openxmlformats.org/officeDocument/2006/bibliography">
    <b:Tag>Обект_Сграда_Дограма</b:Tag>
    <b:RefOrder>37</b:RefOrder>
  </b:Source>
  <b:Source xmlns:b="http://schemas.openxmlformats.org/officeDocument/2006/bibliography" xmlns="http://schemas.openxmlformats.org/officeDocument/2006/bibliography">
    <b:Tag>Обект_Сграда_Покрив</b:Tag>
    <b:RefOrder>38</b:RefOrder>
  </b:Source>
  <b:Source xmlns:b="http://schemas.openxmlformats.org/officeDocument/2006/bibliography" xmlns="http://schemas.openxmlformats.org/officeDocument/2006/bibliography">
    <b:Tag>Обект_Сграда_Покрив_Снимки</b:Tag>
    <b:RefOrder>39</b:RefOrder>
  </b:Source>
  <b:Source xmlns:b="http://schemas.openxmlformats.org/officeDocument/2006/bibliography" xmlns="http://schemas.openxmlformats.org/officeDocument/2006/bibliography">
    <b:Tag>Обект_Сграда_Снимки_Под</b:Tag>
    <b:RefOrder>40</b:RefOrder>
  </b:Source>
  <b:Source xmlns:b="http://schemas.openxmlformats.org/officeDocument/2006/bibliography" xmlns="http://schemas.openxmlformats.org/officeDocument/2006/bibliography">
    <b:Tag>Обект_Сграда_Под</b:Tag>
    <b:RefOrder>41</b:RefOrder>
  </b:Source>
  <b:Source xmlns:b="http://schemas.openxmlformats.org/officeDocument/2006/bibliography" xmlns="http://schemas.openxmlformats.org/officeDocument/2006/bibliography">
    <b:Tag>Обект_Сграда_Отопление_Снимка</b:Tag>
    <b:RefOrder>42</b:RefOrder>
  </b:Source>
  <b:Source>
    <b:Tag>Обект_Сграда_Отопление</b:Tag>
    <b:SourceType>Book</b:SourceType>
    <b:Guid>{7BD6D67E-10C9-4BA9-9101-FB100688DCB6}</b:Guid>
    <b:RefOrder>43</b:RefOrder>
  </b:Source>
  <b:Source xmlns:b="http://schemas.openxmlformats.org/officeDocument/2006/bibliography" xmlns="http://schemas.openxmlformats.org/officeDocument/2006/bibliography">
    <b:Tag>Обект_Енергия</b:Tag>
    <b:RefOrder>44</b:RefOrder>
  </b:Source>
  <b:Source xmlns:b="http://schemas.openxmlformats.org/officeDocument/2006/bibliography" xmlns="http://schemas.openxmlformats.org/officeDocument/2006/bibliography">
    <b:Tag>Обект_Енергия_БГВ</b:Tag>
    <b:RefOrder>45</b:RefOrder>
  </b:Source>
  <b:Source xmlns:b="http://schemas.openxmlformats.org/officeDocument/2006/bibliography" xmlns="http://schemas.openxmlformats.org/officeDocument/2006/bibliography">
    <b:Tag>Обект_Енергия_БГВ_Таблица</b:Tag>
    <b:RefOrder>46</b:RefOrder>
  </b:Source>
  <b:Source xmlns:b="http://schemas.openxmlformats.org/officeDocument/2006/bibliography" xmlns="http://schemas.openxmlformats.org/officeDocument/2006/bibliography">
    <b:Tag>Обект_Енергия_БГВ_Снимки</b:Tag>
    <b:RefOrder>47</b:RefOrder>
  </b:Source>
  <b:Source xmlns:b="http://schemas.openxmlformats.org/officeDocument/2006/bibliography" xmlns="http://schemas.openxmlformats.org/officeDocument/2006/bibliography">
    <b:Tag>Обект_Енергия_Осветление</b:Tag>
    <b:RefOrder>48</b:RefOrder>
  </b:Source>
  <b:Source xmlns:b="http://schemas.openxmlformats.org/officeDocument/2006/bibliography" xmlns="http://schemas.openxmlformats.org/officeDocument/2006/bibliography">
    <b:Tag>Обект_Енергия_Осветление_Таблица</b:Tag>
    <b:RefOrder>49</b:RefOrder>
  </b:Source>
  <b:Source xmlns:b="http://schemas.openxmlformats.org/officeDocument/2006/bibliography" xmlns="http://schemas.openxmlformats.org/officeDocument/2006/bibliography">
    <b:Tag>Обект_Енергия_Осветление_Снимки</b:Tag>
    <b:RefOrder>50</b:RefOrder>
  </b:Source>
  <b:Source xmlns:b="http://schemas.openxmlformats.org/officeDocument/2006/bibliography" xmlns="http://schemas.openxmlformats.org/officeDocument/2006/bibliography">
    <b:Tag>Обект_Енергия_Консуматори</b:Tag>
    <b:RefOrder>51</b:RefOrder>
  </b:Source>
  <b:Source xmlns:b="http://schemas.openxmlformats.org/officeDocument/2006/bibliography" xmlns="http://schemas.openxmlformats.org/officeDocument/2006/bibliography">
    <b:Tag>Обект_Енергия_Консуматори_Табл</b:Tag>
    <b:RefOrder>52</b:RefOrder>
  </b:Source>
  <b:Source xmlns:b="http://schemas.openxmlformats.org/officeDocument/2006/bibliography" xmlns="http://schemas.openxmlformats.org/officeDocument/2006/bibliography">
    <b:Tag>Обект_Енергия_Консуматори_Снимки</b:Tag>
    <b:RefOrder>53</b:RefOrder>
  </b:Source>
  <b:Source xmlns:b="http://schemas.openxmlformats.org/officeDocument/2006/bibliography" xmlns="http://schemas.openxmlformats.org/officeDocument/2006/bibliography">
    <b:Tag>Обект_Енергия_Консуматори_Невлия</b:Tag>
    <b:RefOrder>54</b:RefOrder>
  </b:Source>
  <b:Source xmlns:b="http://schemas.openxmlformats.org/officeDocument/2006/bibliography" xmlns="http://schemas.openxmlformats.org/officeDocument/2006/bibliography">
    <b:Tag>Обект_Енергия_РефГод</b:Tag>
    <b:RefOrder>55</b:RefOrder>
  </b:Source>
  <b:Source xmlns:b="http://schemas.openxmlformats.org/officeDocument/2006/bibliography" xmlns="http://schemas.openxmlformats.org/officeDocument/2006/bibliography">
    <b:Tag>Обект_Енергия_РефГод_Таблица</b:Tag>
    <b:RefOrder>56</b:RefOrder>
  </b:Source>
  <b:Source xmlns:b="http://schemas.openxmlformats.org/officeDocument/2006/bibliography" xmlns="http://schemas.openxmlformats.org/officeDocument/2006/bibliography">
    <b:Tag>Обект_КонсумацияЕнергия</b:Tag>
    <b:RefOrder>57</b:RefOrder>
  </b:Source>
  <b:Source xmlns:b="http://schemas.openxmlformats.org/officeDocument/2006/bibliography" xmlns="http://schemas.openxmlformats.org/officeDocument/2006/bibliography">
    <b:Tag>Обект_ДД</b:Tag>
    <b:RefOrder>58</b:RefOrder>
  </b:Source>
  <b:Source xmlns:b="http://schemas.openxmlformats.org/officeDocument/2006/bibliography" xmlns="http://schemas.openxmlformats.org/officeDocument/2006/bibliography">
    <b:Tag>Обект_Площ</b:Tag>
    <b:RefOrder>59</b:RefOrder>
  </b:Source>
  <b:Source xmlns:b="http://schemas.openxmlformats.org/officeDocument/2006/bibliography" xmlns="http://schemas.openxmlformats.org/officeDocument/2006/bibliography">
    <b:Tag>Обект_Qреф</b:Tag>
    <b:RefOrder>60</b:RefOrder>
  </b:Source>
  <b:Source xmlns:b="http://schemas.openxmlformats.org/officeDocument/2006/bibliography" xmlns="http://schemas.openxmlformats.org/officeDocument/2006/bibliography">
    <b:Tag>Обект_ТемпРазлика</b:Tag>
    <b:RefOrder>61</b:RefOrder>
  </b:Source>
  <b:Source xmlns:b="http://schemas.openxmlformats.org/officeDocument/2006/bibliography" xmlns="http://schemas.openxmlformats.org/officeDocument/2006/bibliography">
    <b:Tag>Обект_ЕСМ_1</b:Tag>
    <b:RefOrder>62</b:RefOrder>
  </b:Source>
  <b:Source xmlns:b="http://schemas.openxmlformats.org/officeDocument/2006/bibliography" xmlns="http://schemas.openxmlformats.org/officeDocument/2006/bibliography">
    <b:Tag>Обект_ЕСМ_2</b:Tag>
    <b:RefOrder>63</b:RefOrder>
  </b:Source>
  <b:Source xmlns:b="http://schemas.openxmlformats.org/officeDocument/2006/bibliography" xmlns="http://schemas.openxmlformats.org/officeDocument/2006/bibliography">
    <b:Tag>Обект_ЕСМ_3</b:Tag>
    <b:RefOrder>64</b:RefOrder>
  </b:Source>
  <b:Source xmlns:b="http://schemas.openxmlformats.org/officeDocument/2006/bibliography" xmlns="http://schemas.openxmlformats.org/officeDocument/2006/bibliography">
    <b:Tag>Обект_ЕСМ_4</b:Tag>
    <b:RefOrder>65</b:RefOrder>
  </b:Source>
  <b:Source xmlns:b="http://schemas.openxmlformats.org/officeDocument/2006/bibliography" xmlns="http://schemas.openxmlformats.org/officeDocument/2006/bibliography">
    <b:Tag>Обект_ЕСМ_5</b:Tag>
    <b:RefOrder>66</b:RefOrder>
  </b:Source>
  <b:Source xmlns:b="http://schemas.openxmlformats.org/officeDocument/2006/bibliography" xmlns="http://schemas.openxmlformats.org/officeDocument/2006/bibliography">
    <b:Tag>Обект_ЕСМ_6</b:Tag>
    <b:RefOrder>67</b:RefOrder>
  </b:Source>
  <b:Source xmlns:b="http://schemas.openxmlformats.org/officeDocument/2006/bibliography" xmlns="http://schemas.openxmlformats.org/officeDocument/2006/bibliography">
    <b:Tag>Обект_ЕСМ_Оценка</b:Tag>
    <b:RefOrder>1</b:RefOrder>
  </b:Source>
</b:Sources>
</file>

<file path=customXml/itemProps1.xml><?xml version="1.0" encoding="utf-8"?>
<ds:datastoreItem xmlns:ds="http://schemas.openxmlformats.org/officeDocument/2006/customXml" ds:itemID="{2C0D9959-54F0-4074-BE4F-423EDB9AE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5481</Words>
  <Characters>31246</Characters>
  <Application>Microsoft Office Word</Application>
  <DocSecurity>0</DocSecurity>
  <Lines>260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Enerdji Seiving</Company>
  <LinksUpToDate>false</LinksUpToDate>
  <CharactersWithSpaces>36654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</dc:creator>
  <cp:keywords/>
  <dc:description/>
  <cp:lastModifiedBy>Svetlozar Georgiev</cp:lastModifiedBy>
  <cp:revision>7</cp:revision>
  <cp:lastPrinted>2023-06-27T12:49:00Z</cp:lastPrinted>
  <dcterms:created xsi:type="dcterms:W3CDTF">2023-11-10T17:55:00Z</dcterms:created>
  <dcterms:modified xsi:type="dcterms:W3CDTF">2023-11-11T09:40:00Z</dcterms:modified>
</cp:coreProperties>
</file>